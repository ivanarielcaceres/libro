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ind w:left="3125"/>
        <w:rPr>
          <w:noProof/>
        </w:rPr>
      </w:pPr>
      <w:r w:rsidRPr="008B341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75pt;height:84.75pt">
            <v:imagedata r:id="rId7" o:title=""/>
          </v:shape>
        </w:pict>
      </w:r>
    </w:p>
    <w:p w:rsidR="006351FB" w:rsidRPr="008B341F" w:rsidRDefault="006351FB">
      <w:pPr>
        <w:spacing w:before="8" w:line="180" w:lineRule="exact"/>
        <w:rPr>
          <w:noProof/>
          <w:sz w:val="19"/>
          <w:szCs w:val="19"/>
        </w:rPr>
      </w:pPr>
    </w:p>
    <w:p w:rsidR="006351FB" w:rsidRPr="008B341F" w:rsidRDefault="006351FB">
      <w:pPr>
        <w:spacing w:before="10" w:line="100" w:lineRule="exact"/>
        <w:rPr>
          <w:noProof/>
          <w:sz w:val="10"/>
          <w:szCs w:val="10"/>
        </w:rPr>
      </w:pPr>
    </w:p>
    <w:p w:rsidR="006351FB" w:rsidRPr="008B341F" w:rsidRDefault="00922D31">
      <w:pPr>
        <w:spacing w:line="170" w:lineRule="auto"/>
        <w:ind w:left="860" w:right="1514"/>
        <w:jc w:val="center"/>
        <w:rPr>
          <w:noProof/>
          <w:sz w:val="32"/>
          <w:szCs w:val="32"/>
        </w:rPr>
      </w:pPr>
      <w:r w:rsidRPr="008B341F">
        <w:rPr>
          <w:noProof/>
          <w:sz w:val="32"/>
          <w:szCs w:val="32"/>
        </w:rPr>
        <w:t>UNIVERSI</w:t>
      </w:r>
      <w:r w:rsidRPr="008B341F">
        <w:rPr>
          <w:noProof/>
          <w:spacing w:val="-9"/>
          <w:sz w:val="32"/>
          <w:szCs w:val="32"/>
        </w:rPr>
        <w:t>D</w:t>
      </w:r>
      <w:r w:rsidRPr="008B341F">
        <w:rPr>
          <w:noProof/>
          <w:sz w:val="32"/>
          <w:szCs w:val="32"/>
        </w:rPr>
        <w:t xml:space="preserve">AD </w:t>
      </w:r>
      <w:r w:rsidRPr="008B341F">
        <w:rPr>
          <w:noProof/>
          <w:spacing w:val="6"/>
          <w:sz w:val="32"/>
          <w:szCs w:val="32"/>
        </w:rPr>
        <w:t xml:space="preserve"> </w:t>
      </w:r>
      <w:r w:rsidRPr="008B341F">
        <w:rPr>
          <w:noProof/>
          <w:w w:val="105"/>
          <w:sz w:val="32"/>
          <w:szCs w:val="32"/>
        </w:rPr>
        <w:t>C</w:t>
      </w:r>
      <w:r w:rsidRPr="008B341F">
        <w:rPr>
          <w:noProof/>
          <w:spacing w:val="-26"/>
          <w:w w:val="101"/>
          <w:sz w:val="32"/>
          <w:szCs w:val="32"/>
        </w:rPr>
        <w:t>A</w:t>
      </w:r>
      <w:r w:rsidRPr="008B341F">
        <w:rPr>
          <w:noProof/>
          <w:w w:val="115"/>
          <w:sz w:val="32"/>
          <w:szCs w:val="32"/>
        </w:rPr>
        <w:t>T</w:t>
      </w:r>
      <w:r w:rsidRPr="008B341F">
        <w:rPr>
          <w:noProof/>
          <w:spacing w:val="-199"/>
          <w:w w:val="105"/>
          <w:sz w:val="32"/>
          <w:szCs w:val="32"/>
        </w:rPr>
        <w:t>O</w:t>
      </w:r>
      <w:r w:rsidRPr="008B341F">
        <w:rPr>
          <w:noProof/>
          <w:w w:val="146"/>
          <w:position w:val="8"/>
          <w:sz w:val="32"/>
          <w:szCs w:val="32"/>
        </w:rPr>
        <w:t>´</w:t>
      </w:r>
      <w:r w:rsidRPr="008B341F">
        <w:rPr>
          <w:noProof/>
          <w:spacing w:val="-37"/>
          <w:position w:val="8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LICA</w:t>
      </w:r>
      <w:r w:rsidRPr="008B341F">
        <w:rPr>
          <w:noProof/>
          <w:spacing w:val="19"/>
          <w:sz w:val="32"/>
          <w:szCs w:val="32"/>
        </w:rPr>
        <w:t xml:space="preserve"> </w:t>
      </w:r>
      <w:r w:rsidRPr="008B341F">
        <w:rPr>
          <w:noProof/>
          <w:w w:val="109"/>
          <w:sz w:val="32"/>
          <w:szCs w:val="32"/>
        </w:rPr>
        <w:t>“</w:t>
      </w:r>
      <w:r w:rsidRPr="008B341F">
        <w:rPr>
          <w:noProof/>
          <w:w w:val="102"/>
          <w:sz w:val="32"/>
          <w:szCs w:val="32"/>
        </w:rPr>
        <w:t>NUES</w:t>
      </w:r>
      <w:r w:rsidRPr="008B341F">
        <w:rPr>
          <w:noProof/>
          <w:w w:val="111"/>
          <w:sz w:val="32"/>
          <w:szCs w:val="32"/>
        </w:rPr>
        <w:t>TR</w:t>
      </w:r>
      <w:r w:rsidRPr="008B341F">
        <w:rPr>
          <w:noProof/>
          <w:w w:val="101"/>
          <w:sz w:val="32"/>
          <w:szCs w:val="32"/>
        </w:rPr>
        <w:t>A</w:t>
      </w:r>
      <w:r w:rsidRPr="008B341F">
        <w:rPr>
          <w:noProof/>
          <w:spacing w:val="24"/>
          <w:sz w:val="32"/>
          <w:szCs w:val="32"/>
        </w:rPr>
        <w:t xml:space="preserve"> </w:t>
      </w:r>
      <w:r w:rsidRPr="008B341F">
        <w:rPr>
          <w:noProof/>
          <w:w w:val="97"/>
          <w:sz w:val="32"/>
          <w:szCs w:val="32"/>
        </w:rPr>
        <w:t>S</w:t>
      </w:r>
      <w:r w:rsidRPr="008B341F">
        <w:rPr>
          <w:noProof/>
          <w:w w:val="108"/>
          <w:sz w:val="32"/>
          <w:szCs w:val="32"/>
        </w:rPr>
        <w:t>E</w:t>
      </w:r>
      <w:r w:rsidRPr="008B341F">
        <w:rPr>
          <w:noProof/>
          <w:spacing w:val="-195"/>
          <w:w w:val="101"/>
          <w:sz w:val="32"/>
          <w:szCs w:val="32"/>
        </w:rPr>
        <w:t>N</w:t>
      </w:r>
      <w:r w:rsidRPr="008B341F">
        <w:rPr>
          <w:noProof/>
          <w:w w:val="146"/>
          <w:position w:val="8"/>
          <w:sz w:val="32"/>
          <w:szCs w:val="32"/>
        </w:rPr>
        <w:t>˜</w:t>
      </w:r>
      <w:r w:rsidRPr="008B341F">
        <w:rPr>
          <w:noProof/>
          <w:spacing w:val="-41"/>
          <w:position w:val="8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ORA</w:t>
      </w:r>
      <w:r w:rsidRPr="008B341F">
        <w:rPr>
          <w:noProof/>
          <w:spacing w:val="53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DE</w:t>
      </w:r>
      <w:r w:rsidRPr="008B341F">
        <w:rPr>
          <w:noProof/>
          <w:spacing w:val="47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LA</w:t>
      </w:r>
      <w:r w:rsidRPr="008B341F">
        <w:rPr>
          <w:noProof/>
          <w:spacing w:val="24"/>
          <w:sz w:val="32"/>
          <w:szCs w:val="32"/>
        </w:rPr>
        <w:t xml:space="preserve"> </w:t>
      </w:r>
      <w:r w:rsidRPr="008B341F">
        <w:rPr>
          <w:noProof/>
          <w:w w:val="99"/>
          <w:sz w:val="32"/>
          <w:szCs w:val="32"/>
        </w:rPr>
        <w:t>AS</w:t>
      </w:r>
      <w:r w:rsidRPr="008B341F">
        <w:rPr>
          <w:noProof/>
          <w:w w:val="103"/>
          <w:sz w:val="32"/>
          <w:szCs w:val="32"/>
        </w:rPr>
        <w:t>UNCI</w:t>
      </w:r>
      <w:r w:rsidRPr="008B341F">
        <w:rPr>
          <w:noProof/>
          <w:spacing w:val="-199"/>
          <w:w w:val="105"/>
          <w:sz w:val="32"/>
          <w:szCs w:val="32"/>
        </w:rPr>
        <w:t>O</w:t>
      </w:r>
      <w:r w:rsidRPr="008B341F">
        <w:rPr>
          <w:noProof/>
          <w:w w:val="146"/>
          <w:position w:val="8"/>
          <w:sz w:val="32"/>
          <w:szCs w:val="32"/>
        </w:rPr>
        <w:t>´</w:t>
      </w:r>
      <w:r w:rsidRPr="008B341F">
        <w:rPr>
          <w:noProof/>
          <w:spacing w:val="-37"/>
          <w:position w:val="8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N”</w:t>
      </w:r>
      <w:r w:rsidRPr="008B341F">
        <w:rPr>
          <w:noProof/>
          <w:spacing w:val="18"/>
          <w:sz w:val="32"/>
          <w:szCs w:val="32"/>
        </w:rPr>
        <w:t xml:space="preserve"> </w:t>
      </w:r>
      <w:r w:rsidRPr="008B341F">
        <w:rPr>
          <w:noProof/>
          <w:w w:val="105"/>
          <w:sz w:val="32"/>
          <w:szCs w:val="32"/>
        </w:rPr>
        <w:t>CAMP</w:t>
      </w:r>
      <w:r w:rsidRPr="008B341F">
        <w:rPr>
          <w:noProof/>
          <w:w w:val="99"/>
          <w:sz w:val="32"/>
          <w:szCs w:val="32"/>
        </w:rPr>
        <w:t>US</w:t>
      </w:r>
      <w:r w:rsidRPr="008B341F">
        <w:rPr>
          <w:noProof/>
          <w:spacing w:val="24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A</w:t>
      </w:r>
      <w:r w:rsidRPr="008B341F">
        <w:rPr>
          <w:noProof/>
          <w:spacing w:val="-26"/>
          <w:sz w:val="32"/>
          <w:szCs w:val="32"/>
        </w:rPr>
        <w:t>L</w:t>
      </w:r>
      <w:r w:rsidRPr="008B341F">
        <w:rPr>
          <w:noProof/>
          <w:sz w:val="32"/>
          <w:szCs w:val="32"/>
        </w:rPr>
        <w:t>TO</w:t>
      </w:r>
      <w:r w:rsidRPr="008B341F">
        <w:rPr>
          <w:noProof/>
          <w:spacing w:val="65"/>
          <w:sz w:val="32"/>
          <w:szCs w:val="32"/>
        </w:rPr>
        <w:t xml:space="preserve"> </w:t>
      </w:r>
      <w:r w:rsidRPr="008B341F">
        <w:rPr>
          <w:noProof/>
          <w:spacing w:val="-26"/>
          <w:w w:val="119"/>
          <w:sz w:val="32"/>
          <w:szCs w:val="32"/>
        </w:rPr>
        <w:t>P</w:t>
      </w:r>
      <w:r w:rsidRPr="008B341F">
        <w:rPr>
          <w:noProof/>
          <w:w w:val="104"/>
          <w:sz w:val="32"/>
          <w:szCs w:val="32"/>
        </w:rPr>
        <w:t>AR</w:t>
      </w:r>
      <w:r w:rsidRPr="008B341F">
        <w:rPr>
          <w:noProof/>
          <w:w w:val="101"/>
          <w:sz w:val="32"/>
          <w:szCs w:val="32"/>
        </w:rPr>
        <w:t>AN</w:t>
      </w:r>
      <w:r w:rsidRPr="008B341F">
        <w:rPr>
          <w:noProof/>
          <w:spacing w:val="-195"/>
          <w:w w:val="101"/>
          <w:sz w:val="32"/>
          <w:szCs w:val="32"/>
        </w:rPr>
        <w:t>A</w:t>
      </w:r>
      <w:r w:rsidRPr="008B341F">
        <w:rPr>
          <w:noProof/>
          <w:w w:val="146"/>
          <w:position w:val="8"/>
          <w:sz w:val="32"/>
          <w:szCs w:val="32"/>
        </w:rPr>
        <w:t>´</w:t>
      </w:r>
    </w:p>
    <w:p w:rsidR="006351FB" w:rsidRPr="008B341F" w:rsidRDefault="00922D31">
      <w:pPr>
        <w:spacing w:line="280" w:lineRule="exact"/>
        <w:ind w:left="1089" w:right="1743"/>
        <w:jc w:val="center"/>
        <w:rPr>
          <w:noProof/>
          <w:sz w:val="28"/>
          <w:szCs w:val="28"/>
        </w:rPr>
      </w:pPr>
      <w:r w:rsidRPr="008B341F">
        <w:rPr>
          <w:noProof/>
          <w:spacing w:val="-30"/>
          <w:sz w:val="28"/>
          <w:szCs w:val="28"/>
        </w:rPr>
        <w:t>F</w:t>
      </w:r>
      <w:r w:rsidRPr="008B341F">
        <w:rPr>
          <w:noProof/>
          <w:spacing w:val="-8"/>
          <w:sz w:val="28"/>
          <w:szCs w:val="28"/>
        </w:rPr>
        <w:t>A</w:t>
      </w:r>
      <w:r w:rsidRPr="008B341F">
        <w:rPr>
          <w:noProof/>
          <w:sz w:val="28"/>
          <w:szCs w:val="28"/>
        </w:rPr>
        <w:t>CU</w:t>
      </w:r>
      <w:r w:rsidRPr="008B341F">
        <w:rPr>
          <w:noProof/>
          <w:spacing w:val="-23"/>
          <w:sz w:val="28"/>
          <w:szCs w:val="28"/>
        </w:rPr>
        <w:t>LT</w:t>
      </w:r>
      <w:r w:rsidRPr="008B341F">
        <w:rPr>
          <w:noProof/>
          <w:sz w:val="28"/>
          <w:szCs w:val="28"/>
        </w:rPr>
        <w:t xml:space="preserve">AD </w:t>
      </w:r>
      <w:r w:rsidRPr="008B341F">
        <w:rPr>
          <w:noProof/>
          <w:spacing w:val="18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>DE</w:t>
      </w:r>
      <w:r w:rsidRPr="008B341F">
        <w:rPr>
          <w:noProof/>
          <w:spacing w:val="41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>CIENCIAS</w:t>
      </w:r>
      <w:r w:rsidRPr="008B341F">
        <w:rPr>
          <w:noProof/>
          <w:spacing w:val="65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>Y</w:t>
      </w:r>
      <w:r w:rsidRPr="008B341F">
        <w:rPr>
          <w:noProof/>
          <w:spacing w:val="23"/>
          <w:sz w:val="28"/>
          <w:szCs w:val="28"/>
        </w:rPr>
        <w:t xml:space="preserve"> </w:t>
      </w:r>
      <w:r w:rsidRPr="008B341F">
        <w:rPr>
          <w:noProof/>
          <w:w w:val="109"/>
          <w:sz w:val="28"/>
          <w:szCs w:val="28"/>
        </w:rPr>
        <w:t>TEC</w:t>
      </w:r>
      <w:r w:rsidRPr="008B341F">
        <w:rPr>
          <w:noProof/>
          <w:w w:val="102"/>
          <w:sz w:val="28"/>
          <w:szCs w:val="28"/>
        </w:rPr>
        <w:t>NOL</w:t>
      </w:r>
      <w:r w:rsidRPr="008B341F">
        <w:rPr>
          <w:noProof/>
          <w:w w:val="105"/>
          <w:sz w:val="28"/>
          <w:szCs w:val="28"/>
        </w:rPr>
        <w:t>O</w:t>
      </w:r>
      <w:r w:rsidRPr="008B341F">
        <w:rPr>
          <w:noProof/>
          <w:spacing w:val="-19"/>
          <w:w w:val="105"/>
          <w:sz w:val="28"/>
          <w:szCs w:val="28"/>
        </w:rPr>
        <w:t>G</w:t>
      </w:r>
      <w:r w:rsidRPr="008B341F">
        <w:rPr>
          <w:noProof/>
          <w:spacing w:val="-118"/>
          <w:w w:val="146"/>
          <w:position w:val="7"/>
          <w:sz w:val="28"/>
          <w:szCs w:val="28"/>
        </w:rPr>
        <w:t>´</w:t>
      </w:r>
      <w:r w:rsidRPr="008B341F">
        <w:rPr>
          <w:noProof/>
          <w:w w:val="102"/>
          <w:sz w:val="28"/>
          <w:szCs w:val="28"/>
        </w:rPr>
        <w:t>IA</w:t>
      </w:r>
    </w:p>
    <w:p w:rsidR="006351FB" w:rsidRPr="008B341F" w:rsidRDefault="006351FB">
      <w:pPr>
        <w:spacing w:line="100" w:lineRule="exact"/>
        <w:rPr>
          <w:noProof/>
          <w:sz w:val="10"/>
          <w:szCs w:val="10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75" w:right="736"/>
        <w:jc w:val="center"/>
        <w:rPr>
          <w:noProof/>
          <w:sz w:val="24"/>
          <w:szCs w:val="24"/>
        </w:rPr>
      </w:pPr>
      <w:r w:rsidRPr="008B341F">
        <w:rPr>
          <w:noProof/>
          <w:spacing w:val="-8"/>
          <w:w w:val="119"/>
          <w:sz w:val="24"/>
          <w:szCs w:val="24"/>
        </w:rPr>
        <w:t>D</w:t>
      </w:r>
      <w:r w:rsidRPr="008B341F">
        <w:rPr>
          <w:noProof/>
          <w:spacing w:val="-26"/>
          <w:w w:val="119"/>
          <w:sz w:val="24"/>
          <w:szCs w:val="24"/>
        </w:rPr>
        <w:t>AT</w:t>
      </w:r>
      <w:r w:rsidRPr="008B341F">
        <w:rPr>
          <w:noProof/>
          <w:w w:val="119"/>
          <w:sz w:val="24"/>
          <w:szCs w:val="24"/>
        </w:rPr>
        <w:t>A</w:t>
      </w:r>
      <w:r w:rsidRPr="008B341F">
        <w:rPr>
          <w:noProof/>
          <w:spacing w:val="31"/>
          <w:w w:val="119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DISC</w:t>
      </w:r>
      <w:r w:rsidRPr="008B341F">
        <w:rPr>
          <w:noProof/>
          <w:spacing w:val="-8"/>
          <w:w w:val="119"/>
          <w:sz w:val="24"/>
          <w:szCs w:val="24"/>
        </w:rPr>
        <w:t>O</w:t>
      </w:r>
      <w:r w:rsidRPr="008B341F">
        <w:rPr>
          <w:noProof/>
          <w:w w:val="119"/>
          <w:sz w:val="24"/>
          <w:szCs w:val="24"/>
        </w:rPr>
        <w:t>VE</w:t>
      </w:r>
      <w:r w:rsidRPr="008B341F">
        <w:rPr>
          <w:noProof/>
          <w:spacing w:val="-26"/>
          <w:w w:val="119"/>
          <w:sz w:val="24"/>
          <w:szCs w:val="24"/>
        </w:rPr>
        <w:t>R</w:t>
      </w:r>
      <w:r w:rsidRPr="008B341F">
        <w:rPr>
          <w:noProof/>
          <w:w w:val="119"/>
          <w:sz w:val="24"/>
          <w:szCs w:val="24"/>
        </w:rPr>
        <w:t>Y</w:t>
      </w:r>
      <w:r w:rsidRPr="008B341F">
        <w:rPr>
          <w:noProof/>
          <w:spacing w:val="20"/>
          <w:w w:val="119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APLICADOS</w:t>
      </w:r>
      <w:r w:rsidRPr="008B341F">
        <w:rPr>
          <w:noProof/>
          <w:spacing w:val="14"/>
          <w:w w:val="1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pacing w:val="-8"/>
          <w:w w:val="117"/>
          <w:sz w:val="24"/>
          <w:szCs w:val="24"/>
        </w:rPr>
        <w:t>D</w:t>
      </w:r>
      <w:r w:rsidRPr="008B341F">
        <w:rPr>
          <w:noProof/>
          <w:spacing w:val="-26"/>
          <w:w w:val="117"/>
          <w:sz w:val="24"/>
          <w:szCs w:val="24"/>
        </w:rPr>
        <w:t>A</w:t>
      </w:r>
      <w:r w:rsidRPr="008B341F">
        <w:rPr>
          <w:noProof/>
          <w:w w:val="117"/>
          <w:sz w:val="24"/>
          <w:szCs w:val="24"/>
        </w:rPr>
        <w:t>TOS</w:t>
      </w:r>
      <w:r w:rsidRPr="008B341F">
        <w:rPr>
          <w:noProof/>
          <w:spacing w:val="31"/>
          <w:w w:val="117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DEL</w:t>
      </w:r>
      <w:r w:rsidRPr="008B341F">
        <w:rPr>
          <w:noProof/>
          <w:spacing w:val="15"/>
          <w:w w:val="117"/>
          <w:sz w:val="24"/>
          <w:szCs w:val="24"/>
        </w:rPr>
        <w:t xml:space="preserve"> </w:t>
      </w:r>
      <w:r w:rsidRPr="008B341F">
        <w:rPr>
          <w:noProof/>
          <w:spacing w:val="-22"/>
          <w:w w:val="137"/>
          <w:sz w:val="24"/>
          <w:szCs w:val="24"/>
        </w:rPr>
        <w:t>P</w:t>
      </w:r>
      <w:r w:rsidRPr="008B341F">
        <w:rPr>
          <w:noProof/>
          <w:w w:val="119"/>
          <w:sz w:val="24"/>
          <w:szCs w:val="24"/>
        </w:rPr>
        <w:t>AR</w:t>
      </w:r>
      <w:r w:rsidRPr="008B341F">
        <w:rPr>
          <w:noProof/>
          <w:spacing w:val="-7"/>
          <w:w w:val="119"/>
          <w:sz w:val="24"/>
          <w:szCs w:val="24"/>
        </w:rPr>
        <w:t>A</w:t>
      </w:r>
      <w:r w:rsidRPr="008B341F">
        <w:rPr>
          <w:noProof/>
          <w:w w:val="120"/>
          <w:sz w:val="24"/>
          <w:szCs w:val="24"/>
        </w:rPr>
        <w:t>GU</w:t>
      </w:r>
      <w:r w:rsidRPr="008B341F">
        <w:rPr>
          <w:noProof/>
          <w:spacing w:val="-22"/>
          <w:w w:val="117"/>
          <w:sz w:val="24"/>
          <w:szCs w:val="24"/>
        </w:rPr>
        <w:t>A</w:t>
      </w:r>
      <w:r w:rsidRPr="008B341F">
        <w:rPr>
          <w:noProof/>
          <w:w w:val="117"/>
          <w:sz w:val="24"/>
          <w:szCs w:val="24"/>
        </w:rPr>
        <w:t>Y</w:t>
      </w:r>
    </w:p>
    <w:p w:rsidR="006351FB" w:rsidRPr="008B341F" w:rsidRDefault="006351FB">
      <w:pPr>
        <w:spacing w:before="6" w:line="160" w:lineRule="exact"/>
        <w:rPr>
          <w:noProof/>
          <w:sz w:val="17"/>
          <w:szCs w:val="17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2427" w:right="2992"/>
        <w:jc w:val="center"/>
        <w:rPr>
          <w:noProof/>
          <w:sz w:val="24"/>
          <w:szCs w:val="24"/>
        </w:rPr>
      </w:pPr>
      <w:r w:rsidRPr="008B341F">
        <w:rPr>
          <w:noProof/>
          <w:w w:val="125"/>
          <w:sz w:val="24"/>
          <w:szCs w:val="24"/>
        </w:rPr>
        <w:t>I</w:t>
      </w:r>
      <w:r w:rsidRPr="008B341F">
        <w:rPr>
          <w:noProof/>
          <w:spacing w:val="-2"/>
          <w:w w:val="118"/>
          <w:sz w:val="24"/>
          <w:szCs w:val="24"/>
        </w:rPr>
        <w:t>v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Ariel</w:t>
      </w:r>
      <w:r w:rsidRPr="008B341F">
        <w:rPr>
          <w:noProof/>
          <w:spacing w:val="21"/>
          <w:w w:val="118"/>
          <w:sz w:val="24"/>
          <w:szCs w:val="24"/>
        </w:rPr>
        <w:t xml:space="preserve"> </w:t>
      </w:r>
      <w:r w:rsidRPr="008B341F">
        <w:rPr>
          <w:noProof/>
          <w:spacing w:val="-2"/>
          <w:w w:val="121"/>
          <w:sz w:val="24"/>
          <w:szCs w:val="24"/>
        </w:rPr>
        <w:t>C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ce</w:t>
      </w:r>
      <w:r w:rsidRPr="008B341F">
        <w:rPr>
          <w:noProof/>
          <w:w w:val="124"/>
          <w:sz w:val="24"/>
          <w:szCs w:val="24"/>
        </w:rPr>
        <w:t>re</w:t>
      </w:r>
      <w:r w:rsidRPr="008B341F">
        <w:rPr>
          <w:noProof/>
          <w:w w:val="113"/>
          <w:sz w:val="24"/>
          <w:szCs w:val="24"/>
        </w:rPr>
        <w:t>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-142"/>
          <w:w w:val="124"/>
          <w:sz w:val="24"/>
          <w:szCs w:val="24"/>
        </w:rPr>
        <w:t>n</w:t>
      </w:r>
      <w:r w:rsidRPr="008B341F">
        <w:rPr>
          <w:noProof/>
          <w:spacing w:val="8"/>
          <w:w w:val="168"/>
          <w:sz w:val="24"/>
          <w:szCs w:val="24"/>
        </w:rPr>
        <w:t>˜</w:t>
      </w:r>
      <w:r w:rsidRPr="008B341F">
        <w:rPr>
          <w:noProof/>
          <w:w w:val="131"/>
          <w:sz w:val="24"/>
          <w:szCs w:val="24"/>
        </w:rPr>
        <w:t>et</w:t>
      </w:r>
      <w:r w:rsidRPr="008B341F">
        <w:rPr>
          <w:noProof/>
          <w:w w:val="115"/>
          <w:sz w:val="24"/>
          <w:szCs w:val="24"/>
        </w:rPr>
        <w:t>e</w:t>
      </w:r>
    </w:p>
    <w:p w:rsidR="006351FB" w:rsidRPr="008B341F" w:rsidRDefault="00922D31">
      <w:pPr>
        <w:spacing w:before="13"/>
        <w:ind w:left="2081" w:right="2825"/>
        <w:jc w:val="center"/>
        <w:rPr>
          <w:noProof/>
          <w:sz w:val="24"/>
          <w:szCs w:val="24"/>
        </w:rPr>
      </w:pPr>
      <w:r w:rsidRPr="008B341F">
        <w:rPr>
          <w:noProof/>
          <w:w w:val="118"/>
          <w:sz w:val="24"/>
          <w:szCs w:val="24"/>
        </w:rPr>
        <w:t>Ariel</w:t>
      </w:r>
      <w:r w:rsidRPr="008B341F">
        <w:rPr>
          <w:noProof/>
          <w:spacing w:val="21"/>
          <w:w w:val="118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H</w:t>
      </w:r>
      <w:r w:rsidRPr="008B341F">
        <w:rPr>
          <w:noProof/>
          <w:w w:val="124"/>
          <w:sz w:val="24"/>
          <w:szCs w:val="24"/>
        </w:rPr>
        <w:t>er</w:t>
      </w:r>
      <w:r w:rsidRPr="008B341F">
        <w:rPr>
          <w:noProof/>
          <w:spacing w:val="-2"/>
          <w:w w:val="124"/>
          <w:sz w:val="24"/>
          <w:szCs w:val="24"/>
        </w:rPr>
        <w:t>n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Landaida</w:t>
      </w:r>
      <w:r w:rsidRPr="008B341F">
        <w:rPr>
          <w:noProof/>
          <w:spacing w:val="19"/>
          <w:w w:val="120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D</w:t>
      </w:r>
      <w:r w:rsidRPr="008B341F">
        <w:rPr>
          <w:noProof/>
          <w:w w:val="123"/>
          <w:sz w:val="24"/>
          <w:szCs w:val="24"/>
        </w:rPr>
        <w:t>ua</w:t>
      </w:r>
      <w:r w:rsidRPr="008B341F">
        <w:rPr>
          <w:noProof/>
          <w:w w:val="146"/>
          <w:sz w:val="24"/>
          <w:szCs w:val="24"/>
        </w:rPr>
        <w:t>rt</w:t>
      </w:r>
      <w:r w:rsidRPr="008B341F">
        <w:rPr>
          <w:noProof/>
          <w:w w:val="115"/>
          <w:sz w:val="24"/>
          <w:szCs w:val="24"/>
        </w:rPr>
        <w:t>e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5" w:line="280" w:lineRule="exact"/>
        <w:rPr>
          <w:noProof/>
          <w:sz w:val="28"/>
          <w:szCs w:val="28"/>
        </w:rPr>
      </w:pPr>
    </w:p>
    <w:p w:rsidR="006351FB" w:rsidRPr="008B341F" w:rsidRDefault="00922D31">
      <w:pPr>
        <w:ind w:left="2525" w:right="3179"/>
        <w:jc w:val="center"/>
        <w:rPr>
          <w:noProof/>
          <w:sz w:val="24"/>
          <w:szCs w:val="24"/>
        </w:rPr>
        <w:sectPr w:rsidR="006351FB" w:rsidRPr="008B341F">
          <w:footerReference w:type="default" r:id="rId8"/>
          <w:pgSz w:w="11920" w:h="16840"/>
          <w:pgMar w:top="1560" w:right="1680" w:bottom="280" w:left="1620" w:header="0" w:footer="2412" w:gutter="0"/>
          <w:cols w:space="720"/>
        </w:sectPr>
      </w:pPr>
      <w:r w:rsidRPr="008B341F">
        <w:rPr>
          <w:noProof/>
          <w:w w:val="103"/>
          <w:sz w:val="24"/>
          <w:szCs w:val="24"/>
        </w:rPr>
        <w:t>Her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5"/>
          <w:sz w:val="24"/>
          <w:szCs w:val="24"/>
        </w:rPr>
        <w:t>as,</w:t>
      </w:r>
      <w:r w:rsidRPr="008B341F">
        <w:rPr>
          <w:noProof/>
          <w:spacing w:val="18"/>
          <w:sz w:val="24"/>
          <w:szCs w:val="24"/>
        </w:rPr>
        <w:t xml:space="preserve"> </w:t>
      </w:r>
      <w:r w:rsidR="00540433" w:rsidRPr="008B341F">
        <w:rPr>
          <w:noProof/>
          <w:sz w:val="24"/>
          <w:szCs w:val="24"/>
        </w:rPr>
        <w:t>setiembre 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2016</w:t>
      </w:r>
    </w:p>
    <w:p w:rsidR="006351FB" w:rsidRPr="008B341F" w:rsidRDefault="006351FB">
      <w:pPr>
        <w:spacing w:before="8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before="15"/>
        <w:ind w:left="4517" w:right="3803"/>
        <w:jc w:val="center"/>
        <w:rPr>
          <w:noProof/>
          <w:sz w:val="24"/>
          <w:szCs w:val="24"/>
        </w:rPr>
        <w:sectPr w:rsidR="006351FB" w:rsidRPr="008B341F">
          <w:footerReference w:type="default" r:id="rId9"/>
          <w:pgSz w:w="11920" w:h="16840"/>
          <w:pgMar w:top="1560" w:right="1680" w:bottom="280" w:left="1680" w:header="0" w:footer="0" w:gutter="0"/>
          <w:cols w:space="720"/>
        </w:sectPr>
      </w:pPr>
      <w:r w:rsidRPr="008B341F">
        <w:rPr>
          <w:noProof/>
          <w:spacing w:val="5"/>
          <w:w w:val="108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i</w:t>
      </w:r>
    </w:p>
    <w:p w:rsidR="006351FB" w:rsidRPr="008B341F" w:rsidRDefault="006351FB">
      <w:pPr>
        <w:spacing w:before="5" w:line="160" w:lineRule="exact"/>
        <w:rPr>
          <w:noProof/>
          <w:sz w:val="16"/>
          <w:szCs w:val="16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0" w:line="100" w:lineRule="exact"/>
        <w:rPr>
          <w:noProof/>
          <w:sz w:val="10"/>
          <w:szCs w:val="10"/>
        </w:rPr>
      </w:pPr>
    </w:p>
    <w:p w:rsidR="006351FB" w:rsidRPr="008B341F" w:rsidRDefault="00922D31">
      <w:pPr>
        <w:spacing w:line="170" w:lineRule="auto"/>
        <w:ind w:left="860" w:right="1514"/>
        <w:jc w:val="center"/>
        <w:rPr>
          <w:noProof/>
          <w:sz w:val="32"/>
          <w:szCs w:val="32"/>
        </w:rPr>
      </w:pPr>
      <w:r w:rsidRPr="008B341F">
        <w:rPr>
          <w:noProof/>
          <w:sz w:val="32"/>
          <w:szCs w:val="32"/>
        </w:rPr>
        <w:t>UNIVERSI</w:t>
      </w:r>
      <w:r w:rsidRPr="008B341F">
        <w:rPr>
          <w:noProof/>
          <w:spacing w:val="-9"/>
          <w:sz w:val="32"/>
          <w:szCs w:val="32"/>
        </w:rPr>
        <w:t>D</w:t>
      </w:r>
      <w:r w:rsidRPr="008B341F">
        <w:rPr>
          <w:noProof/>
          <w:sz w:val="32"/>
          <w:szCs w:val="32"/>
        </w:rPr>
        <w:t xml:space="preserve">AD </w:t>
      </w:r>
      <w:r w:rsidRPr="008B341F">
        <w:rPr>
          <w:noProof/>
          <w:spacing w:val="6"/>
          <w:sz w:val="32"/>
          <w:szCs w:val="32"/>
        </w:rPr>
        <w:t xml:space="preserve"> </w:t>
      </w:r>
      <w:r w:rsidRPr="008B341F">
        <w:rPr>
          <w:noProof/>
          <w:w w:val="105"/>
          <w:sz w:val="32"/>
          <w:szCs w:val="32"/>
        </w:rPr>
        <w:t>C</w:t>
      </w:r>
      <w:r w:rsidRPr="008B341F">
        <w:rPr>
          <w:noProof/>
          <w:spacing w:val="-26"/>
          <w:w w:val="101"/>
          <w:sz w:val="32"/>
          <w:szCs w:val="32"/>
        </w:rPr>
        <w:t>A</w:t>
      </w:r>
      <w:r w:rsidRPr="008B341F">
        <w:rPr>
          <w:noProof/>
          <w:w w:val="115"/>
          <w:sz w:val="32"/>
          <w:szCs w:val="32"/>
        </w:rPr>
        <w:t>T</w:t>
      </w:r>
      <w:r w:rsidRPr="008B341F">
        <w:rPr>
          <w:noProof/>
          <w:spacing w:val="-199"/>
          <w:w w:val="105"/>
          <w:sz w:val="32"/>
          <w:szCs w:val="32"/>
        </w:rPr>
        <w:t>O</w:t>
      </w:r>
      <w:r w:rsidRPr="008B341F">
        <w:rPr>
          <w:noProof/>
          <w:w w:val="146"/>
          <w:position w:val="8"/>
          <w:sz w:val="32"/>
          <w:szCs w:val="32"/>
        </w:rPr>
        <w:t>´</w:t>
      </w:r>
      <w:r w:rsidRPr="008B341F">
        <w:rPr>
          <w:noProof/>
          <w:spacing w:val="-37"/>
          <w:position w:val="8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LICA</w:t>
      </w:r>
      <w:r w:rsidRPr="008B341F">
        <w:rPr>
          <w:noProof/>
          <w:spacing w:val="19"/>
          <w:sz w:val="32"/>
          <w:szCs w:val="32"/>
        </w:rPr>
        <w:t xml:space="preserve"> </w:t>
      </w:r>
      <w:r w:rsidRPr="008B341F">
        <w:rPr>
          <w:noProof/>
          <w:w w:val="109"/>
          <w:sz w:val="32"/>
          <w:szCs w:val="32"/>
        </w:rPr>
        <w:t>“</w:t>
      </w:r>
      <w:r w:rsidRPr="008B341F">
        <w:rPr>
          <w:noProof/>
          <w:w w:val="102"/>
          <w:sz w:val="32"/>
          <w:szCs w:val="32"/>
        </w:rPr>
        <w:t>NUES</w:t>
      </w:r>
      <w:r w:rsidRPr="008B341F">
        <w:rPr>
          <w:noProof/>
          <w:w w:val="111"/>
          <w:sz w:val="32"/>
          <w:szCs w:val="32"/>
        </w:rPr>
        <w:t>TR</w:t>
      </w:r>
      <w:r w:rsidRPr="008B341F">
        <w:rPr>
          <w:noProof/>
          <w:w w:val="101"/>
          <w:sz w:val="32"/>
          <w:szCs w:val="32"/>
        </w:rPr>
        <w:t>A</w:t>
      </w:r>
      <w:r w:rsidRPr="008B341F">
        <w:rPr>
          <w:noProof/>
          <w:spacing w:val="24"/>
          <w:sz w:val="32"/>
          <w:szCs w:val="32"/>
        </w:rPr>
        <w:t xml:space="preserve"> </w:t>
      </w:r>
      <w:r w:rsidRPr="008B341F">
        <w:rPr>
          <w:noProof/>
          <w:w w:val="97"/>
          <w:sz w:val="32"/>
          <w:szCs w:val="32"/>
        </w:rPr>
        <w:t>S</w:t>
      </w:r>
      <w:r w:rsidRPr="008B341F">
        <w:rPr>
          <w:noProof/>
          <w:w w:val="108"/>
          <w:sz w:val="32"/>
          <w:szCs w:val="32"/>
        </w:rPr>
        <w:t>E</w:t>
      </w:r>
      <w:r w:rsidRPr="008B341F">
        <w:rPr>
          <w:noProof/>
          <w:spacing w:val="-195"/>
          <w:w w:val="101"/>
          <w:sz w:val="32"/>
          <w:szCs w:val="32"/>
        </w:rPr>
        <w:t>N</w:t>
      </w:r>
      <w:r w:rsidRPr="008B341F">
        <w:rPr>
          <w:noProof/>
          <w:w w:val="146"/>
          <w:position w:val="8"/>
          <w:sz w:val="32"/>
          <w:szCs w:val="32"/>
        </w:rPr>
        <w:t>˜</w:t>
      </w:r>
      <w:r w:rsidRPr="008B341F">
        <w:rPr>
          <w:noProof/>
          <w:spacing w:val="-41"/>
          <w:position w:val="8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ORA</w:t>
      </w:r>
      <w:r w:rsidRPr="008B341F">
        <w:rPr>
          <w:noProof/>
          <w:spacing w:val="53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DE</w:t>
      </w:r>
      <w:r w:rsidRPr="008B341F">
        <w:rPr>
          <w:noProof/>
          <w:spacing w:val="47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LA</w:t>
      </w:r>
      <w:r w:rsidRPr="008B341F">
        <w:rPr>
          <w:noProof/>
          <w:spacing w:val="24"/>
          <w:sz w:val="32"/>
          <w:szCs w:val="32"/>
        </w:rPr>
        <w:t xml:space="preserve"> </w:t>
      </w:r>
      <w:r w:rsidRPr="008B341F">
        <w:rPr>
          <w:noProof/>
          <w:w w:val="99"/>
          <w:sz w:val="32"/>
          <w:szCs w:val="32"/>
        </w:rPr>
        <w:t>AS</w:t>
      </w:r>
      <w:r w:rsidRPr="008B341F">
        <w:rPr>
          <w:noProof/>
          <w:w w:val="103"/>
          <w:sz w:val="32"/>
          <w:szCs w:val="32"/>
        </w:rPr>
        <w:t>UNCI</w:t>
      </w:r>
      <w:r w:rsidRPr="008B341F">
        <w:rPr>
          <w:noProof/>
          <w:spacing w:val="-199"/>
          <w:w w:val="105"/>
          <w:sz w:val="32"/>
          <w:szCs w:val="32"/>
        </w:rPr>
        <w:t>O</w:t>
      </w:r>
      <w:r w:rsidRPr="008B341F">
        <w:rPr>
          <w:noProof/>
          <w:w w:val="146"/>
          <w:position w:val="8"/>
          <w:sz w:val="32"/>
          <w:szCs w:val="32"/>
        </w:rPr>
        <w:t>´</w:t>
      </w:r>
      <w:r w:rsidRPr="008B341F">
        <w:rPr>
          <w:noProof/>
          <w:spacing w:val="-37"/>
          <w:position w:val="8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N”</w:t>
      </w:r>
      <w:r w:rsidRPr="008B341F">
        <w:rPr>
          <w:noProof/>
          <w:spacing w:val="18"/>
          <w:sz w:val="32"/>
          <w:szCs w:val="32"/>
        </w:rPr>
        <w:t xml:space="preserve"> </w:t>
      </w:r>
      <w:r w:rsidRPr="008B341F">
        <w:rPr>
          <w:noProof/>
          <w:w w:val="105"/>
          <w:sz w:val="32"/>
          <w:szCs w:val="32"/>
        </w:rPr>
        <w:t>CAMP</w:t>
      </w:r>
      <w:r w:rsidRPr="008B341F">
        <w:rPr>
          <w:noProof/>
          <w:w w:val="99"/>
          <w:sz w:val="32"/>
          <w:szCs w:val="32"/>
        </w:rPr>
        <w:t>US</w:t>
      </w:r>
      <w:r w:rsidRPr="008B341F">
        <w:rPr>
          <w:noProof/>
          <w:spacing w:val="24"/>
          <w:sz w:val="32"/>
          <w:szCs w:val="32"/>
        </w:rPr>
        <w:t xml:space="preserve"> </w:t>
      </w:r>
      <w:r w:rsidRPr="008B341F">
        <w:rPr>
          <w:noProof/>
          <w:sz w:val="32"/>
          <w:szCs w:val="32"/>
        </w:rPr>
        <w:t>A</w:t>
      </w:r>
      <w:r w:rsidRPr="008B341F">
        <w:rPr>
          <w:noProof/>
          <w:spacing w:val="-26"/>
          <w:sz w:val="32"/>
          <w:szCs w:val="32"/>
        </w:rPr>
        <w:t>L</w:t>
      </w:r>
      <w:r w:rsidRPr="008B341F">
        <w:rPr>
          <w:noProof/>
          <w:sz w:val="32"/>
          <w:szCs w:val="32"/>
        </w:rPr>
        <w:t>TO</w:t>
      </w:r>
      <w:r w:rsidRPr="008B341F">
        <w:rPr>
          <w:noProof/>
          <w:spacing w:val="65"/>
          <w:sz w:val="32"/>
          <w:szCs w:val="32"/>
        </w:rPr>
        <w:t xml:space="preserve"> </w:t>
      </w:r>
      <w:r w:rsidRPr="008B341F">
        <w:rPr>
          <w:noProof/>
          <w:spacing w:val="-26"/>
          <w:w w:val="119"/>
          <w:sz w:val="32"/>
          <w:szCs w:val="32"/>
        </w:rPr>
        <w:t>P</w:t>
      </w:r>
      <w:r w:rsidRPr="008B341F">
        <w:rPr>
          <w:noProof/>
          <w:w w:val="104"/>
          <w:sz w:val="32"/>
          <w:szCs w:val="32"/>
        </w:rPr>
        <w:t>AR</w:t>
      </w:r>
      <w:r w:rsidRPr="008B341F">
        <w:rPr>
          <w:noProof/>
          <w:w w:val="101"/>
          <w:sz w:val="32"/>
          <w:szCs w:val="32"/>
        </w:rPr>
        <w:t>AN</w:t>
      </w:r>
      <w:r w:rsidRPr="008B341F">
        <w:rPr>
          <w:noProof/>
          <w:spacing w:val="-195"/>
          <w:w w:val="101"/>
          <w:sz w:val="32"/>
          <w:szCs w:val="32"/>
        </w:rPr>
        <w:t>A</w:t>
      </w:r>
      <w:r w:rsidRPr="008B341F">
        <w:rPr>
          <w:noProof/>
          <w:w w:val="146"/>
          <w:position w:val="8"/>
          <w:sz w:val="32"/>
          <w:szCs w:val="32"/>
        </w:rPr>
        <w:t>´</w:t>
      </w:r>
    </w:p>
    <w:p w:rsidR="006351FB" w:rsidRPr="008B341F" w:rsidRDefault="00922D31">
      <w:pPr>
        <w:spacing w:line="280" w:lineRule="exact"/>
        <w:ind w:left="1089" w:right="1743"/>
        <w:jc w:val="center"/>
        <w:rPr>
          <w:noProof/>
          <w:sz w:val="28"/>
          <w:szCs w:val="28"/>
        </w:rPr>
      </w:pPr>
      <w:r w:rsidRPr="008B341F">
        <w:rPr>
          <w:noProof/>
          <w:spacing w:val="-30"/>
          <w:sz w:val="28"/>
          <w:szCs w:val="28"/>
        </w:rPr>
        <w:t>F</w:t>
      </w:r>
      <w:r w:rsidRPr="008B341F">
        <w:rPr>
          <w:noProof/>
          <w:spacing w:val="-8"/>
          <w:sz w:val="28"/>
          <w:szCs w:val="28"/>
        </w:rPr>
        <w:t>A</w:t>
      </w:r>
      <w:r w:rsidRPr="008B341F">
        <w:rPr>
          <w:noProof/>
          <w:sz w:val="28"/>
          <w:szCs w:val="28"/>
        </w:rPr>
        <w:t>CU</w:t>
      </w:r>
      <w:r w:rsidRPr="008B341F">
        <w:rPr>
          <w:noProof/>
          <w:spacing w:val="-23"/>
          <w:sz w:val="28"/>
          <w:szCs w:val="28"/>
        </w:rPr>
        <w:t>LT</w:t>
      </w:r>
      <w:r w:rsidRPr="008B341F">
        <w:rPr>
          <w:noProof/>
          <w:sz w:val="28"/>
          <w:szCs w:val="28"/>
        </w:rPr>
        <w:t xml:space="preserve">AD </w:t>
      </w:r>
      <w:r w:rsidRPr="008B341F">
        <w:rPr>
          <w:noProof/>
          <w:spacing w:val="18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>DE</w:t>
      </w:r>
      <w:r w:rsidRPr="008B341F">
        <w:rPr>
          <w:noProof/>
          <w:spacing w:val="41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>CIENCIAS</w:t>
      </w:r>
      <w:r w:rsidRPr="008B341F">
        <w:rPr>
          <w:noProof/>
          <w:spacing w:val="65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>Y</w:t>
      </w:r>
      <w:r w:rsidRPr="008B341F">
        <w:rPr>
          <w:noProof/>
          <w:spacing w:val="23"/>
          <w:sz w:val="28"/>
          <w:szCs w:val="28"/>
        </w:rPr>
        <w:t xml:space="preserve"> </w:t>
      </w:r>
      <w:r w:rsidRPr="008B341F">
        <w:rPr>
          <w:noProof/>
          <w:w w:val="109"/>
          <w:sz w:val="28"/>
          <w:szCs w:val="28"/>
        </w:rPr>
        <w:t>TEC</w:t>
      </w:r>
      <w:r w:rsidRPr="008B341F">
        <w:rPr>
          <w:noProof/>
          <w:w w:val="102"/>
          <w:sz w:val="28"/>
          <w:szCs w:val="28"/>
        </w:rPr>
        <w:t>NOL</w:t>
      </w:r>
      <w:r w:rsidRPr="008B341F">
        <w:rPr>
          <w:noProof/>
          <w:w w:val="105"/>
          <w:sz w:val="28"/>
          <w:szCs w:val="28"/>
        </w:rPr>
        <w:t>O</w:t>
      </w:r>
      <w:r w:rsidRPr="008B341F">
        <w:rPr>
          <w:noProof/>
          <w:spacing w:val="-19"/>
          <w:w w:val="105"/>
          <w:sz w:val="28"/>
          <w:szCs w:val="28"/>
        </w:rPr>
        <w:t>G</w:t>
      </w:r>
      <w:r w:rsidRPr="008B341F">
        <w:rPr>
          <w:noProof/>
          <w:spacing w:val="-118"/>
          <w:w w:val="146"/>
          <w:position w:val="7"/>
          <w:sz w:val="28"/>
          <w:szCs w:val="28"/>
        </w:rPr>
        <w:t>´</w:t>
      </w:r>
      <w:r w:rsidRPr="008B341F">
        <w:rPr>
          <w:noProof/>
          <w:w w:val="102"/>
          <w:sz w:val="28"/>
          <w:szCs w:val="28"/>
        </w:rPr>
        <w:t>IA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2" w:line="200" w:lineRule="exact"/>
        <w:rPr>
          <w:noProof/>
        </w:rPr>
      </w:pPr>
    </w:p>
    <w:p w:rsidR="006351FB" w:rsidRPr="008B341F" w:rsidRDefault="00922D31">
      <w:pPr>
        <w:ind w:left="72" w:right="733"/>
        <w:jc w:val="center"/>
        <w:rPr>
          <w:noProof/>
          <w:sz w:val="24"/>
          <w:szCs w:val="24"/>
        </w:rPr>
      </w:pPr>
      <w:r w:rsidRPr="008B341F">
        <w:rPr>
          <w:noProof/>
          <w:spacing w:val="-8"/>
          <w:w w:val="119"/>
          <w:sz w:val="24"/>
          <w:szCs w:val="24"/>
        </w:rPr>
        <w:t>D</w:t>
      </w:r>
      <w:r w:rsidRPr="008B341F">
        <w:rPr>
          <w:noProof/>
          <w:spacing w:val="-26"/>
          <w:w w:val="119"/>
          <w:sz w:val="24"/>
          <w:szCs w:val="24"/>
        </w:rPr>
        <w:t>AT</w:t>
      </w:r>
      <w:r w:rsidRPr="008B341F">
        <w:rPr>
          <w:noProof/>
          <w:w w:val="119"/>
          <w:sz w:val="24"/>
          <w:szCs w:val="24"/>
        </w:rPr>
        <w:t>A</w:t>
      </w:r>
      <w:r w:rsidRPr="008B341F">
        <w:rPr>
          <w:noProof/>
          <w:spacing w:val="31"/>
          <w:w w:val="119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DISC</w:t>
      </w:r>
      <w:r w:rsidRPr="008B341F">
        <w:rPr>
          <w:noProof/>
          <w:spacing w:val="-8"/>
          <w:w w:val="119"/>
          <w:sz w:val="24"/>
          <w:szCs w:val="24"/>
        </w:rPr>
        <w:t>O</w:t>
      </w:r>
      <w:r w:rsidRPr="008B341F">
        <w:rPr>
          <w:noProof/>
          <w:w w:val="119"/>
          <w:sz w:val="24"/>
          <w:szCs w:val="24"/>
        </w:rPr>
        <w:t>VE</w:t>
      </w:r>
      <w:r w:rsidRPr="008B341F">
        <w:rPr>
          <w:noProof/>
          <w:spacing w:val="-26"/>
          <w:w w:val="119"/>
          <w:sz w:val="24"/>
          <w:szCs w:val="24"/>
        </w:rPr>
        <w:t>R</w:t>
      </w:r>
      <w:r w:rsidRPr="008B341F">
        <w:rPr>
          <w:noProof/>
          <w:w w:val="119"/>
          <w:sz w:val="24"/>
          <w:szCs w:val="24"/>
        </w:rPr>
        <w:t>Y</w:t>
      </w:r>
      <w:r w:rsidRPr="008B341F">
        <w:rPr>
          <w:noProof/>
          <w:spacing w:val="20"/>
          <w:w w:val="119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APLICADOS</w:t>
      </w:r>
      <w:r w:rsidRPr="008B341F">
        <w:rPr>
          <w:noProof/>
          <w:spacing w:val="14"/>
          <w:w w:val="1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pacing w:val="-8"/>
          <w:w w:val="117"/>
          <w:sz w:val="24"/>
          <w:szCs w:val="24"/>
        </w:rPr>
        <w:t>D</w:t>
      </w:r>
      <w:r w:rsidRPr="008B341F">
        <w:rPr>
          <w:noProof/>
          <w:spacing w:val="-26"/>
          <w:w w:val="117"/>
          <w:sz w:val="24"/>
          <w:szCs w:val="24"/>
        </w:rPr>
        <w:t>A</w:t>
      </w:r>
      <w:r w:rsidRPr="008B341F">
        <w:rPr>
          <w:noProof/>
          <w:w w:val="117"/>
          <w:sz w:val="24"/>
          <w:szCs w:val="24"/>
        </w:rPr>
        <w:t>TOS</w:t>
      </w:r>
      <w:r w:rsidRPr="008B341F">
        <w:rPr>
          <w:noProof/>
          <w:spacing w:val="31"/>
          <w:w w:val="117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DEL</w:t>
      </w:r>
      <w:r w:rsidRPr="008B341F">
        <w:rPr>
          <w:noProof/>
          <w:spacing w:val="15"/>
          <w:w w:val="117"/>
          <w:sz w:val="24"/>
          <w:szCs w:val="24"/>
        </w:rPr>
        <w:t xml:space="preserve"> </w:t>
      </w:r>
      <w:r w:rsidRPr="008B341F">
        <w:rPr>
          <w:noProof/>
          <w:spacing w:val="-22"/>
          <w:w w:val="137"/>
          <w:sz w:val="24"/>
          <w:szCs w:val="24"/>
        </w:rPr>
        <w:t>P</w:t>
      </w:r>
      <w:r w:rsidRPr="008B341F">
        <w:rPr>
          <w:noProof/>
          <w:w w:val="119"/>
          <w:sz w:val="24"/>
          <w:szCs w:val="24"/>
        </w:rPr>
        <w:t>AR</w:t>
      </w:r>
      <w:r w:rsidRPr="008B341F">
        <w:rPr>
          <w:noProof/>
          <w:spacing w:val="-7"/>
          <w:w w:val="119"/>
          <w:sz w:val="24"/>
          <w:szCs w:val="24"/>
        </w:rPr>
        <w:t>A</w:t>
      </w:r>
      <w:r w:rsidRPr="008B341F">
        <w:rPr>
          <w:noProof/>
          <w:w w:val="120"/>
          <w:sz w:val="24"/>
          <w:szCs w:val="24"/>
        </w:rPr>
        <w:t>GU</w:t>
      </w:r>
      <w:r w:rsidRPr="008B341F">
        <w:rPr>
          <w:noProof/>
          <w:spacing w:val="-22"/>
          <w:w w:val="117"/>
          <w:sz w:val="24"/>
          <w:szCs w:val="24"/>
        </w:rPr>
        <w:t>A</w:t>
      </w:r>
      <w:r w:rsidRPr="008B341F">
        <w:rPr>
          <w:noProof/>
          <w:w w:val="117"/>
          <w:sz w:val="24"/>
          <w:szCs w:val="24"/>
        </w:rPr>
        <w:t>Y</w:t>
      </w:r>
    </w:p>
    <w:p w:rsidR="006351FB" w:rsidRPr="008B341F" w:rsidRDefault="006351FB">
      <w:pPr>
        <w:spacing w:before="6" w:line="160" w:lineRule="exact"/>
        <w:rPr>
          <w:noProof/>
          <w:sz w:val="17"/>
          <w:szCs w:val="17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2427" w:right="2992"/>
        <w:jc w:val="center"/>
        <w:rPr>
          <w:noProof/>
          <w:sz w:val="24"/>
          <w:szCs w:val="24"/>
        </w:rPr>
      </w:pPr>
      <w:r w:rsidRPr="008B341F">
        <w:rPr>
          <w:noProof/>
          <w:w w:val="125"/>
          <w:sz w:val="24"/>
          <w:szCs w:val="24"/>
        </w:rPr>
        <w:t>I</w:t>
      </w:r>
      <w:r w:rsidRPr="008B341F">
        <w:rPr>
          <w:noProof/>
          <w:spacing w:val="-2"/>
          <w:w w:val="118"/>
          <w:sz w:val="24"/>
          <w:szCs w:val="24"/>
        </w:rPr>
        <w:t>v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Ariel</w:t>
      </w:r>
      <w:r w:rsidRPr="008B341F">
        <w:rPr>
          <w:noProof/>
          <w:spacing w:val="21"/>
          <w:w w:val="118"/>
          <w:sz w:val="24"/>
          <w:szCs w:val="24"/>
        </w:rPr>
        <w:t xml:space="preserve"> </w:t>
      </w:r>
      <w:r w:rsidRPr="008B341F">
        <w:rPr>
          <w:noProof/>
          <w:spacing w:val="-2"/>
          <w:w w:val="121"/>
          <w:sz w:val="24"/>
          <w:szCs w:val="24"/>
        </w:rPr>
        <w:t>C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ce</w:t>
      </w:r>
      <w:r w:rsidRPr="008B341F">
        <w:rPr>
          <w:noProof/>
          <w:w w:val="124"/>
          <w:sz w:val="24"/>
          <w:szCs w:val="24"/>
        </w:rPr>
        <w:t>re</w:t>
      </w:r>
      <w:r w:rsidRPr="008B341F">
        <w:rPr>
          <w:noProof/>
          <w:w w:val="113"/>
          <w:sz w:val="24"/>
          <w:szCs w:val="24"/>
        </w:rPr>
        <w:t>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-142"/>
          <w:w w:val="124"/>
          <w:sz w:val="24"/>
          <w:szCs w:val="24"/>
        </w:rPr>
        <w:t>n</w:t>
      </w:r>
      <w:r w:rsidRPr="008B341F">
        <w:rPr>
          <w:noProof/>
          <w:spacing w:val="8"/>
          <w:w w:val="168"/>
          <w:sz w:val="24"/>
          <w:szCs w:val="24"/>
        </w:rPr>
        <w:t>˜</w:t>
      </w:r>
      <w:r w:rsidRPr="008B341F">
        <w:rPr>
          <w:noProof/>
          <w:w w:val="131"/>
          <w:sz w:val="24"/>
          <w:szCs w:val="24"/>
        </w:rPr>
        <w:t>et</w:t>
      </w:r>
      <w:r w:rsidRPr="008B341F">
        <w:rPr>
          <w:noProof/>
          <w:w w:val="115"/>
          <w:sz w:val="24"/>
          <w:szCs w:val="24"/>
        </w:rPr>
        <w:t>e</w:t>
      </w:r>
    </w:p>
    <w:p w:rsidR="006351FB" w:rsidRPr="008B341F" w:rsidRDefault="00922D31">
      <w:pPr>
        <w:spacing w:before="13"/>
        <w:ind w:left="2081" w:right="2825"/>
        <w:jc w:val="center"/>
        <w:rPr>
          <w:noProof/>
          <w:sz w:val="24"/>
          <w:szCs w:val="24"/>
        </w:rPr>
      </w:pPr>
      <w:r w:rsidRPr="008B341F">
        <w:rPr>
          <w:noProof/>
          <w:w w:val="118"/>
          <w:sz w:val="24"/>
          <w:szCs w:val="24"/>
        </w:rPr>
        <w:t>Ariel</w:t>
      </w:r>
      <w:r w:rsidRPr="008B341F">
        <w:rPr>
          <w:noProof/>
          <w:spacing w:val="21"/>
          <w:w w:val="118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H</w:t>
      </w:r>
      <w:r w:rsidRPr="008B341F">
        <w:rPr>
          <w:noProof/>
          <w:w w:val="124"/>
          <w:sz w:val="24"/>
          <w:szCs w:val="24"/>
        </w:rPr>
        <w:t>er</w:t>
      </w:r>
      <w:r w:rsidRPr="008B341F">
        <w:rPr>
          <w:noProof/>
          <w:spacing w:val="-2"/>
          <w:w w:val="124"/>
          <w:sz w:val="24"/>
          <w:szCs w:val="24"/>
        </w:rPr>
        <w:t>n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Landaida</w:t>
      </w:r>
      <w:r w:rsidRPr="008B341F">
        <w:rPr>
          <w:noProof/>
          <w:spacing w:val="19"/>
          <w:w w:val="120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D</w:t>
      </w:r>
      <w:r w:rsidRPr="008B341F">
        <w:rPr>
          <w:noProof/>
          <w:w w:val="123"/>
          <w:sz w:val="24"/>
          <w:szCs w:val="24"/>
        </w:rPr>
        <w:t>ua</w:t>
      </w:r>
      <w:r w:rsidRPr="008B341F">
        <w:rPr>
          <w:noProof/>
          <w:w w:val="146"/>
          <w:sz w:val="24"/>
          <w:szCs w:val="24"/>
        </w:rPr>
        <w:t>rt</w:t>
      </w:r>
      <w:r w:rsidRPr="008B341F">
        <w:rPr>
          <w:noProof/>
          <w:w w:val="115"/>
          <w:sz w:val="24"/>
          <w:szCs w:val="24"/>
        </w:rPr>
        <w:t>e</w:t>
      </w:r>
    </w:p>
    <w:p w:rsidR="006351FB" w:rsidRPr="008B341F" w:rsidRDefault="006351FB">
      <w:pPr>
        <w:spacing w:before="5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2218" w:right="2872"/>
        <w:jc w:val="center"/>
        <w:rPr>
          <w:noProof/>
          <w:sz w:val="22"/>
          <w:szCs w:val="22"/>
        </w:rPr>
      </w:pPr>
      <w:r w:rsidRPr="008B341F">
        <w:rPr>
          <w:noProof/>
          <w:sz w:val="22"/>
          <w:szCs w:val="22"/>
        </w:rPr>
        <w:t xml:space="preserve">Ricardo </w:t>
      </w:r>
      <w:r w:rsidRPr="008B341F">
        <w:rPr>
          <w:noProof/>
          <w:spacing w:val="12"/>
          <w:sz w:val="22"/>
          <w:szCs w:val="22"/>
        </w:rPr>
        <w:t xml:space="preserve"> </w:t>
      </w:r>
      <w:r w:rsidRPr="008B341F">
        <w:rPr>
          <w:noProof/>
          <w:sz w:val="22"/>
          <w:szCs w:val="22"/>
        </w:rPr>
        <w:t>Luis</w:t>
      </w:r>
      <w:r w:rsidRPr="008B341F">
        <w:rPr>
          <w:noProof/>
          <w:spacing w:val="30"/>
          <w:sz w:val="22"/>
          <w:szCs w:val="22"/>
        </w:rPr>
        <w:t xml:space="preserve"> </w:t>
      </w:r>
      <w:r w:rsidRPr="008B341F">
        <w:rPr>
          <w:noProof/>
          <w:sz w:val="22"/>
          <w:szCs w:val="22"/>
        </w:rPr>
        <w:t xml:space="preserve">Brunelli </w:t>
      </w:r>
      <w:r w:rsidRPr="008B341F">
        <w:rPr>
          <w:noProof/>
          <w:spacing w:val="1"/>
          <w:sz w:val="22"/>
          <w:szCs w:val="22"/>
        </w:rPr>
        <w:t xml:space="preserve"> </w:t>
      </w:r>
      <w:r w:rsidRPr="008B341F">
        <w:rPr>
          <w:noProof/>
          <w:w w:val="103"/>
          <w:sz w:val="22"/>
          <w:szCs w:val="22"/>
        </w:rPr>
        <w:t>Mo</w:t>
      </w:r>
      <w:r w:rsidRPr="008B341F">
        <w:rPr>
          <w:noProof/>
          <w:spacing w:val="-6"/>
          <w:w w:val="103"/>
          <w:sz w:val="22"/>
          <w:szCs w:val="22"/>
        </w:rPr>
        <w:t>n</w:t>
      </w:r>
      <w:r w:rsidRPr="008B341F">
        <w:rPr>
          <w:noProof/>
          <w:w w:val="139"/>
          <w:sz w:val="22"/>
          <w:szCs w:val="22"/>
        </w:rPr>
        <w:t>t</w:t>
      </w:r>
      <w:r w:rsidRPr="008B341F">
        <w:rPr>
          <w:noProof/>
          <w:w w:val="107"/>
          <w:sz w:val="22"/>
          <w:szCs w:val="22"/>
        </w:rPr>
        <w:t>er</w:t>
      </w:r>
      <w:r w:rsidRPr="008B341F">
        <w:rPr>
          <w:noProof/>
          <w:w w:val="103"/>
          <w:sz w:val="22"/>
          <w:szCs w:val="22"/>
        </w:rPr>
        <w:t>o,</w:t>
      </w:r>
      <w:r w:rsidRPr="008B341F">
        <w:rPr>
          <w:noProof/>
          <w:spacing w:val="18"/>
          <w:sz w:val="22"/>
          <w:szCs w:val="22"/>
        </w:rPr>
        <w:t xml:space="preserve"> </w:t>
      </w:r>
      <w:r w:rsidRPr="008B341F">
        <w:rPr>
          <w:noProof/>
          <w:w w:val="106"/>
          <w:sz w:val="22"/>
          <w:szCs w:val="22"/>
        </w:rPr>
        <w:t>Ing.</w:t>
      </w:r>
    </w:p>
    <w:p w:rsidR="006351FB" w:rsidRPr="008B341F" w:rsidRDefault="00922D31">
      <w:pPr>
        <w:spacing w:line="200" w:lineRule="exact"/>
        <w:ind w:left="3668" w:right="4323"/>
        <w:jc w:val="center"/>
        <w:rPr>
          <w:noProof/>
          <w:sz w:val="22"/>
          <w:szCs w:val="22"/>
        </w:rPr>
      </w:pPr>
      <w:r w:rsidRPr="008B341F">
        <w:rPr>
          <w:noProof/>
          <w:spacing w:val="-18"/>
          <w:w w:val="117"/>
          <w:sz w:val="22"/>
          <w:szCs w:val="22"/>
        </w:rPr>
        <w:t>T</w:t>
      </w:r>
      <w:r w:rsidRPr="008B341F">
        <w:rPr>
          <w:noProof/>
          <w:w w:val="110"/>
          <w:sz w:val="22"/>
          <w:szCs w:val="22"/>
        </w:rPr>
        <w:t>u</w:t>
      </w:r>
      <w:r w:rsidRPr="008B341F">
        <w:rPr>
          <w:noProof/>
          <w:w w:val="139"/>
          <w:sz w:val="22"/>
          <w:szCs w:val="22"/>
        </w:rPr>
        <w:t>t</w:t>
      </w:r>
      <w:r w:rsidRPr="008B341F">
        <w:rPr>
          <w:noProof/>
          <w:w w:val="106"/>
          <w:sz w:val="22"/>
          <w:szCs w:val="22"/>
        </w:rPr>
        <w:t>or</w:t>
      </w:r>
    </w:p>
    <w:p w:rsidR="006351FB" w:rsidRPr="008B341F" w:rsidRDefault="006351FB">
      <w:pPr>
        <w:spacing w:before="3" w:line="140" w:lineRule="exact"/>
        <w:rPr>
          <w:noProof/>
          <w:sz w:val="15"/>
          <w:szCs w:val="15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2525" w:right="3179"/>
        <w:jc w:val="center"/>
        <w:rPr>
          <w:noProof/>
          <w:sz w:val="24"/>
          <w:szCs w:val="24"/>
        </w:rPr>
        <w:sectPr w:rsidR="006351FB" w:rsidRPr="008B341F">
          <w:footerReference w:type="default" r:id="rId10"/>
          <w:pgSz w:w="11920" w:h="16840"/>
          <w:pgMar w:top="1560" w:right="1680" w:bottom="280" w:left="1620" w:header="0" w:footer="2412" w:gutter="0"/>
          <w:cols w:space="720"/>
        </w:sectPr>
      </w:pPr>
      <w:r w:rsidRPr="008B341F">
        <w:rPr>
          <w:noProof/>
          <w:w w:val="103"/>
          <w:sz w:val="24"/>
          <w:szCs w:val="24"/>
        </w:rPr>
        <w:t>Her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5"/>
          <w:sz w:val="24"/>
          <w:szCs w:val="24"/>
        </w:rPr>
        <w:t>as,</w:t>
      </w:r>
      <w:r w:rsidRPr="008B341F">
        <w:rPr>
          <w:noProof/>
          <w:spacing w:val="18"/>
          <w:sz w:val="24"/>
          <w:szCs w:val="24"/>
        </w:rPr>
        <w:t xml:space="preserve"> </w:t>
      </w:r>
      <w:r w:rsidR="00540433" w:rsidRPr="008B341F">
        <w:rPr>
          <w:noProof/>
          <w:sz w:val="24"/>
          <w:szCs w:val="24"/>
        </w:rPr>
        <w:t>setiembre 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2016</w:t>
      </w:r>
    </w:p>
    <w:p w:rsidR="006351FB" w:rsidRPr="008B341F" w:rsidRDefault="006351FB">
      <w:pPr>
        <w:spacing w:before="8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before="15"/>
        <w:ind w:left="4483" w:right="3768"/>
        <w:jc w:val="center"/>
        <w:rPr>
          <w:noProof/>
          <w:sz w:val="24"/>
          <w:szCs w:val="24"/>
        </w:rPr>
        <w:sectPr w:rsidR="006351FB" w:rsidRPr="008B341F">
          <w:footerReference w:type="default" r:id="rId11"/>
          <w:pgSz w:w="11920" w:h="16840"/>
          <w:pgMar w:top="1560" w:right="1680" w:bottom="280" w:left="1680" w:header="0" w:footer="0" w:gutter="0"/>
          <w:cols w:space="720"/>
        </w:sectPr>
      </w:pPr>
      <w:r w:rsidRPr="008B341F">
        <w:rPr>
          <w:noProof/>
          <w:w w:val="117"/>
          <w:sz w:val="24"/>
          <w:szCs w:val="24"/>
        </w:rPr>
        <w:t>iv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2427" w:right="3452"/>
        <w:jc w:val="center"/>
        <w:rPr>
          <w:noProof/>
          <w:sz w:val="24"/>
          <w:szCs w:val="24"/>
        </w:rPr>
      </w:pPr>
      <w:r w:rsidRPr="008B341F">
        <w:rPr>
          <w:noProof/>
          <w:w w:val="125"/>
          <w:sz w:val="24"/>
          <w:szCs w:val="24"/>
        </w:rPr>
        <w:t>I</w:t>
      </w:r>
      <w:r w:rsidRPr="008B341F">
        <w:rPr>
          <w:noProof/>
          <w:spacing w:val="-2"/>
          <w:w w:val="118"/>
          <w:sz w:val="24"/>
          <w:szCs w:val="24"/>
        </w:rPr>
        <w:t>v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Ariel</w:t>
      </w:r>
      <w:r w:rsidRPr="008B341F">
        <w:rPr>
          <w:noProof/>
          <w:spacing w:val="21"/>
          <w:w w:val="118"/>
          <w:sz w:val="24"/>
          <w:szCs w:val="24"/>
        </w:rPr>
        <w:t xml:space="preserve"> </w:t>
      </w:r>
      <w:r w:rsidRPr="008B341F">
        <w:rPr>
          <w:noProof/>
          <w:spacing w:val="-2"/>
          <w:w w:val="121"/>
          <w:sz w:val="24"/>
          <w:szCs w:val="24"/>
        </w:rPr>
        <w:t>C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ce</w:t>
      </w:r>
      <w:r w:rsidRPr="008B341F">
        <w:rPr>
          <w:noProof/>
          <w:w w:val="124"/>
          <w:sz w:val="24"/>
          <w:szCs w:val="24"/>
        </w:rPr>
        <w:t>re</w:t>
      </w:r>
      <w:r w:rsidRPr="008B341F">
        <w:rPr>
          <w:noProof/>
          <w:w w:val="113"/>
          <w:sz w:val="24"/>
          <w:szCs w:val="24"/>
        </w:rPr>
        <w:t>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-142"/>
          <w:w w:val="124"/>
          <w:sz w:val="24"/>
          <w:szCs w:val="24"/>
        </w:rPr>
        <w:t>n</w:t>
      </w:r>
      <w:r w:rsidRPr="008B341F">
        <w:rPr>
          <w:noProof/>
          <w:spacing w:val="8"/>
          <w:w w:val="168"/>
          <w:sz w:val="24"/>
          <w:szCs w:val="24"/>
        </w:rPr>
        <w:t>˜</w:t>
      </w:r>
      <w:r w:rsidRPr="008B341F">
        <w:rPr>
          <w:noProof/>
          <w:w w:val="131"/>
          <w:sz w:val="24"/>
          <w:szCs w:val="24"/>
        </w:rPr>
        <w:t>et</w:t>
      </w:r>
      <w:r w:rsidRPr="008B341F">
        <w:rPr>
          <w:noProof/>
          <w:w w:val="115"/>
          <w:sz w:val="24"/>
          <w:szCs w:val="24"/>
        </w:rPr>
        <w:t>e</w:t>
      </w:r>
    </w:p>
    <w:p w:rsidR="006351FB" w:rsidRPr="008B341F" w:rsidRDefault="00922D31">
      <w:pPr>
        <w:spacing w:before="13"/>
        <w:ind w:left="2081" w:right="3285"/>
        <w:jc w:val="center"/>
        <w:rPr>
          <w:noProof/>
          <w:sz w:val="24"/>
          <w:szCs w:val="24"/>
        </w:rPr>
      </w:pPr>
      <w:r w:rsidRPr="008B341F">
        <w:rPr>
          <w:noProof/>
          <w:w w:val="118"/>
          <w:sz w:val="24"/>
          <w:szCs w:val="24"/>
        </w:rPr>
        <w:t>Ariel</w:t>
      </w:r>
      <w:r w:rsidRPr="008B341F">
        <w:rPr>
          <w:noProof/>
          <w:spacing w:val="21"/>
          <w:w w:val="118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H</w:t>
      </w:r>
      <w:r w:rsidRPr="008B341F">
        <w:rPr>
          <w:noProof/>
          <w:w w:val="124"/>
          <w:sz w:val="24"/>
          <w:szCs w:val="24"/>
        </w:rPr>
        <w:t>er</w:t>
      </w:r>
      <w:r w:rsidRPr="008B341F">
        <w:rPr>
          <w:noProof/>
          <w:spacing w:val="-2"/>
          <w:w w:val="124"/>
          <w:sz w:val="24"/>
          <w:szCs w:val="24"/>
        </w:rPr>
        <w:t>n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Landaida</w:t>
      </w:r>
      <w:r w:rsidRPr="008B341F">
        <w:rPr>
          <w:noProof/>
          <w:spacing w:val="19"/>
          <w:w w:val="120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D</w:t>
      </w:r>
      <w:r w:rsidRPr="008B341F">
        <w:rPr>
          <w:noProof/>
          <w:w w:val="123"/>
          <w:sz w:val="24"/>
          <w:szCs w:val="24"/>
        </w:rPr>
        <w:t>ua</w:t>
      </w:r>
      <w:r w:rsidRPr="008B341F">
        <w:rPr>
          <w:noProof/>
          <w:w w:val="146"/>
          <w:sz w:val="24"/>
          <w:szCs w:val="24"/>
        </w:rPr>
        <w:t>rt</w:t>
      </w:r>
      <w:r w:rsidRPr="008B341F">
        <w:rPr>
          <w:noProof/>
          <w:w w:val="115"/>
          <w:sz w:val="24"/>
          <w:szCs w:val="24"/>
        </w:rPr>
        <w:t>e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20" w:lineRule="exact"/>
        <w:rPr>
          <w:noProof/>
          <w:sz w:val="22"/>
          <w:szCs w:val="22"/>
        </w:rPr>
      </w:pPr>
    </w:p>
    <w:p w:rsidR="006351FB" w:rsidRPr="008B341F" w:rsidRDefault="00922D31">
      <w:pPr>
        <w:ind w:left="75" w:right="1196"/>
        <w:jc w:val="center"/>
        <w:rPr>
          <w:noProof/>
          <w:sz w:val="24"/>
          <w:szCs w:val="24"/>
        </w:rPr>
      </w:pPr>
      <w:r w:rsidRPr="008B341F">
        <w:rPr>
          <w:noProof/>
          <w:spacing w:val="-8"/>
          <w:w w:val="119"/>
          <w:sz w:val="24"/>
          <w:szCs w:val="24"/>
        </w:rPr>
        <w:t>D</w:t>
      </w:r>
      <w:r w:rsidRPr="008B341F">
        <w:rPr>
          <w:noProof/>
          <w:spacing w:val="-26"/>
          <w:w w:val="119"/>
          <w:sz w:val="24"/>
          <w:szCs w:val="24"/>
        </w:rPr>
        <w:t>AT</w:t>
      </w:r>
      <w:r w:rsidRPr="008B341F">
        <w:rPr>
          <w:noProof/>
          <w:w w:val="119"/>
          <w:sz w:val="24"/>
          <w:szCs w:val="24"/>
        </w:rPr>
        <w:t>A</w:t>
      </w:r>
      <w:r w:rsidRPr="008B341F">
        <w:rPr>
          <w:noProof/>
          <w:spacing w:val="31"/>
          <w:w w:val="119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DISC</w:t>
      </w:r>
      <w:r w:rsidRPr="008B341F">
        <w:rPr>
          <w:noProof/>
          <w:spacing w:val="-8"/>
          <w:w w:val="119"/>
          <w:sz w:val="24"/>
          <w:szCs w:val="24"/>
        </w:rPr>
        <w:t>O</w:t>
      </w:r>
      <w:r w:rsidRPr="008B341F">
        <w:rPr>
          <w:noProof/>
          <w:w w:val="119"/>
          <w:sz w:val="24"/>
          <w:szCs w:val="24"/>
        </w:rPr>
        <w:t>VE</w:t>
      </w:r>
      <w:r w:rsidRPr="008B341F">
        <w:rPr>
          <w:noProof/>
          <w:spacing w:val="-26"/>
          <w:w w:val="119"/>
          <w:sz w:val="24"/>
          <w:szCs w:val="24"/>
        </w:rPr>
        <w:t>R</w:t>
      </w:r>
      <w:r w:rsidRPr="008B341F">
        <w:rPr>
          <w:noProof/>
          <w:w w:val="119"/>
          <w:sz w:val="24"/>
          <w:szCs w:val="24"/>
        </w:rPr>
        <w:t>Y</w:t>
      </w:r>
      <w:r w:rsidRPr="008B341F">
        <w:rPr>
          <w:noProof/>
          <w:spacing w:val="20"/>
          <w:w w:val="119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APLICA</w:t>
      </w:r>
      <w:r w:rsidRPr="008B341F">
        <w:rPr>
          <w:noProof/>
          <w:w w:val="119"/>
          <w:sz w:val="24"/>
          <w:szCs w:val="24"/>
        </w:rPr>
        <w:t>DOS</w:t>
      </w:r>
      <w:r w:rsidRPr="008B341F">
        <w:rPr>
          <w:noProof/>
          <w:spacing w:val="14"/>
          <w:w w:val="1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pacing w:val="-8"/>
          <w:w w:val="117"/>
          <w:sz w:val="24"/>
          <w:szCs w:val="24"/>
        </w:rPr>
        <w:t>D</w:t>
      </w:r>
      <w:r w:rsidRPr="008B341F">
        <w:rPr>
          <w:noProof/>
          <w:spacing w:val="-26"/>
          <w:w w:val="117"/>
          <w:sz w:val="24"/>
          <w:szCs w:val="24"/>
        </w:rPr>
        <w:t>A</w:t>
      </w:r>
      <w:r w:rsidRPr="008B341F">
        <w:rPr>
          <w:noProof/>
          <w:w w:val="117"/>
          <w:sz w:val="24"/>
          <w:szCs w:val="24"/>
        </w:rPr>
        <w:t>TOS</w:t>
      </w:r>
      <w:r w:rsidRPr="008B341F">
        <w:rPr>
          <w:noProof/>
          <w:spacing w:val="31"/>
          <w:w w:val="117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DEL</w:t>
      </w:r>
      <w:r w:rsidRPr="008B341F">
        <w:rPr>
          <w:noProof/>
          <w:spacing w:val="15"/>
          <w:w w:val="117"/>
          <w:sz w:val="24"/>
          <w:szCs w:val="24"/>
        </w:rPr>
        <w:t xml:space="preserve"> </w:t>
      </w:r>
      <w:r w:rsidRPr="008B341F">
        <w:rPr>
          <w:noProof/>
          <w:spacing w:val="-22"/>
          <w:w w:val="137"/>
          <w:sz w:val="24"/>
          <w:szCs w:val="24"/>
        </w:rPr>
        <w:t>P</w:t>
      </w:r>
      <w:r w:rsidRPr="008B341F">
        <w:rPr>
          <w:noProof/>
          <w:w w:val="119"/>
          <w:sz w:val="24"/>
          <w:szCs w:val="24"/>
        </w:rPr>
        <w:t>AR</w:t>
      </w:r>
      <w:r w:rsidRPr="008B341F">
        <w:rPr>
          <w:noProof/>
          <w:spacing w:val="-7"/>
          <w:w w:val="119"/>
          <w:sz w:val="24"/>
          <w:szCs w:val="24"/>
        </w:rPr>
        <w:t>A</w:t>
      </w:r>
      <w:r w:rsidRPr="008B341F">
        <w:rPr>
          <w:noProof/>
          <w:w w:val="120"/>
          <w:sz w:val="24"/>
          <w:szCs w:val="24"/>
        </w:rPr>
        <w:t>GU</w:t>
      </w:r>
      <w:r w:rsidRPr="008B341F">
        <w:rPr>
          <w:noProof/>
          <w:spacing w:val="-22"/>
          <w:w w:val="117"/>
          <w:sz w:val="24"/>
          <w:szCs w:val="24"/>
        </w:rPr>
        <w:t>A</w:t>
      </w:r>
      <w:r w:rsidRPr="008B341F">
        <w:rPr>
          <w:noProof/>
          <w:w w:val="117"/>
          <w:sz w:val="24"/>
          <w:szCs w:val="24"/>
        </w:rPr>
        <w:t>Y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6" w:line="220" w:lineRule="exact"/>
        <w:rPr>
          <w:noProof/>
          <w:sz w:val="22"/>
          <w:szCs w:val="22"/>
        </w:rPr>
      </w:pPr>
    </w:p>
    <w:p w:rsidR="006351FB" w:rsidRPr="008B341F" w:rsidRDefault="00922D31">
      <w:pPr>
        <w:spacing w:line="251" w:lineRule="auto"/>
        <w:ind w:left="2295" w:right="62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ecto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Fin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Carrera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tado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parcial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 xml:space="preserve">optar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Licenciado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00" w:lineRule="exact"/>
        <w:ind w:left="2295"/>
        <w:rPr>
          <w:noProof/>
          <w:sz w:val="24"/>
          <w:szCs w:val="24"/>
        </w:rPr>
      </w:pPr>
      <w:r w:rsidRPr="008B341F">
        <w:rPr>
          <w:noProof/>
          <w:spacing w:val="-22"/>
          <w:w w:val="109"/>
          <w:position w:val="1"/>
          <w:sz w:val="24"/>
          <w:szCs w:val="24"/>
        </w:rPr>
        <w:t>F</w:t>
      </w:r>
      <w:r w:rsidRPr="008B341F">
        <w:rPr>
          <w:noProof/>
          <w:w w:val="109"/>
          <w:position w:val="1"/>
          <w:sz w:val="24"/>
          <w:szCs w:val="24"/>
        </w:rPr>
        <w:t>acultad</w:t>
      </w:r>
      <w:r w:rsidRPr="008B341F">
        <w:rPr>
          <w:noProof/>
          <w:spacing w:val="8"/>
          <w:w w:val="109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de</w:t>
      </w:r>
      <w:r w:rsidRPr="008B341F">
        <w:rPr>
          <w:noProof/>
          <w:spacing w:val="15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Ciencias</w:t>
      </w:r>
      <w:r w:rsidRPr="008B341F">
        <w:rPr>
          <w:noProof/>
          <w:spacing w:val="25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y</w:t>
      </w:r>
      <w:r w:rsidRPr="008B341F">
        <w:rPr>
          <w:noProof/>
          <w:spacing w:val="11"/>
          <w:position w:val="1"/>
          <w:sz w:val="24"/>
          <w:szCs w:val="24"/>
        </w:rPr>
        <w:t xml:space="preserve"> </w:t>
      </w:r>
      <w:r w:rsidRPr="008B341F">
        <w:rPr>
          <w:noProof/>
          <w:spacing w:val="-19"/>
          <w:w w:val="115"/>
          <w:position w:val="1"/>
          <w:sz w:val="24"/>
          <w:szCs w:val="24"/>
        </w:rPr>
        <w:t>T</w:t>
      </w:r>
      <w:r w:rsidRPr="008B341F">
        <w:rPr>
          <w:noProof/>
          <w:w w:val="97"/>
          <w:position w:val="1"/>
          <w:sz w:val="24"/>
          <w:szCs w:val="24"/>
        </w:rPr>
        <w:t>ec</w:t>
      </w:r>
      <w:r w:rsidRPr="008B341F">
        <w:rPr>
          <w:noProof/>
          <w:w w:val="108"/>
          <w:position w:val="1"/>
          <w:sz w:val="24"/>
          <w:szCs w:val="24"/>
        </w:rPr>
        <w:t>n</w:t>
      </w:r>
      <w:r w:rsidRPr="008B341F">
        <w:rPr>
          <w:noProof/>
          <w:w w:val="97"/>
          <w:position w:val="1"/>
          <w:sz w:val="24"/>
          <w:szCs w:val="24"/>
        </w:rPr>
        <w:t>olo</w:t>
      </w:r>
      <w:r w:rsidRPr="008B341F">
        <w:rPr>
          <w:noProof/>
          <w:spacing w:val="-26"/>
          <w:w w:val="97"/>
          <w:position w:val="1"/>
          <w:sz w:val="24"/>
          <w:szCs w:val="24"/>
        </w:rPr>
        <w:t>g</w:t>
      </w:r>
      <w:r w:rsidRPr="008B341F">
        <w:rPr>
          <w:noProof/>
          <w:spacing w:val="-91"/>
          <w:w w:val="146"/>
          <w:position w:val="1"/>
          <w:sz w:val="24"/>
          <w:szCs w:val="24"/>
        </w:rPr>
        <w:t>´</w:t>
      </w:r>
      <w:r w:rsidRPr="008B341F">
        <w:rPr>
          <w:noProof/>
          <w:w w:val="97"/>
          <w:position w:val="1"/>
          <w:sz w:val="24"/>
          <w:szCs w:val="24"/>
        </w:rPr>
        <w:t>ı</w:t>
      </w:r>
      <w:r w:rsidRPr="008B341F">
        <w:rPr>
          <w:noProof/>
          <w:w w:val="109"/>
          <w:position w:val="1"/>
          <w:sz w:val="24"/>
          <w:szCs w:val="24"/>
        </w:rPr>
        <w:t>a</w:t>
      </w:r>
      <w:r w:rsidRPr="008B341F">
        <w:rPr>
          <w:noProof/>
          <w:w w:val="107"/>
          <w:position w:val="1"/>
          <w:sz w:val="24"/>
          <w:szCs w:val="24"/>
        </w:rPr>
        <w:t>,</w:t>
      </w:r>
      <w:r w:rsidRPr="008B341F">
        <w:rPr>
          <w:noProof/>
          <w:spacing w:val="9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Uni</w:t>
      </w:r>
      <w:r w:rsidRPr="008B341F">
        <w:rPr>
          <w:noProof/>
          <w:spacing w:val="-7"/>
          <w:position w:val="1"/>
          <w:sz w:val="24"/>
          <w:szCs w:val="24"/>
        </w:rPr>
        <w:t>v</w:t>
      </w:r>
      <w:r w:rsidRPr="008B341F">
        <w:rPr>
          <w:noProof/>
          <w:position w:val="1"/>
          <w:sz w:val="24"/>
          <w:szCs w:val="24"/>
        </w:rPr>
        <w:t>ersidad</w:t>
      </w:r>
      <w:r w:rsidRPr="008B341F">
        <w:rPr>
          <w:noProof/>
          <w:spacing w:val="54"/>
          <w:position w:val="1"/>
          <w:sz w:val="24"/>
          <w:szCs w:val="24"/>
        </w:rPr>
        <w:t xml:space="preserve"> </w:t>
      </w:r>
      <w:r w:rsidRPr="008B341F">
        <w:rPr>
          <w:noProof/>
          <w:w w:val="113"/>
          <w:position w:val="1"/>
          <w:sz w:val="24"/>
          <w:szCs w:val="24"/>
        </w:rPr>
        <w:t>Cat</w:t>
      </w:r>
      <w:r w:rsidRPr="008B341F">
        <w:rPr>
          <w:noProof/>
          <w:spacing w:val="-117"/>
          <w:w w:val="97"/>
          <w:position w:val="1"/>
          <w:sz w:val="24"/>
          <w:szCs w:val="24"/>
        </w:rPr>
        <w:t>o</w:t>
      </w:r>
      <w:r w:rsidRPr="008B341F">
        <w:rPr>
          <w:noProof/>
          <w:w w:val="146"/>
          <w:position w:val="1"/>
          <w:sz w:val="24"/>
          <w:szCs w:val="24"/>
        </w:rPr>
        <w:t>´</w:t>
      </w:r>
      <w:r w:rsidRPr="008B341F">
        <w:rPr>
          <w:noProof/>
          <w:w w:val="97"/>
          <w:position w:val="1"/>
          <w:sz w:val="24"/>
          <w:szCs w:val="24"/>
        </w:rPr>
        <w:t>lic</w:t>
      </w:r>
      <w:r w:rsidRPr="008B341F">
        <w:rPr>
          <w:noProof/>
          <w:w w:val="109"/>
          <w:position w:val="1"/>
          <w:sz w:val="24"/>
          <w:szCs w:val="24"/>
        </w:rPr>
        <w:t>a</w:t>
      </w:r>
      <w:r w:rsidRPr="008B341F">
        <w:rPr>
          <w:noProof/>
          <w:spacing w:val="-21"/>
          <w:position w:val="1"/>
          <w:sz w:val="24"/>
          <w:szCs w:val="24"/>
        </w:rPr>
        <w:t xml:space="preserve"> </w:t>
      </w:r>
      <w:r w:rsidRPr="008B341F">
        <w:rPr>
          <w:noProof/>
          <w:w w:val="107"/>
          <w:position w:val="1"/>
          <w:sz w:val="24"/>
          <w:szCs w:val="24"/>
        </w:rPr>
        <w:t>“Nuestra</w:t>
      </w:r>
    </w:p>
    <w:p w:rsidR="006351FB" w:rsidRPr="008B341F" w:rsidRDefault="00922D31">
      <w:pPr>
        <w:spacing w:before="13"/>
        <w:ind w:left="2295"/>
        <w:rPr>
          <w:noProof/>
          <w:sz w:val="24"/>
          <w:szCs w:val="24"/>
        </w:rPr>
      </w:pPr>
      <w:r w:rsidRPr="008B341F">
        <w:rPr>
          <w:noProof/>
          <w:w w:val="97"/>
          <w:sz w:val="24"/>
          <w:szCs w:val="24"/>
        </w:rPr>
        <w:t>Se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Asu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”</w:t>
      </w:r>
    </w:p>
    <w:p w:rsidR="006351FB" w:rsidRPr="008B341F" w:rsidRDefault="006351FB">
      <w:pPr>
        <w:spacing w:before="2" w:line="100" w:lineRule="exact"/>
        <w:rPr>
          <w:noProof/>
          <w:sz w:val="10"/>
          <w:szCs w:val="10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2295"/>
        <w:rPr>
          <w:noProof/>
          <w:sz w:val="24"/>
          <w:szCs w:val="24"/>
        </w:rPr>
      </w:pPr>
      <w:r w:rsidRPr="008B341F">
        <w:rPr>
          <w:noProof/>
          <w:spacing w:val="-21"/>
          <w:w w:val="110"/>
          <w:sz w:val="24"/>
          <w:szCs w:val="24"/>
        </w:rPr>
        <w:t>T</w:t>
      </w:r>
      <w:r w:rsidRPr="008B341F">
        <w:rPr>
          <w:noProof/>
          <w:w w:val="110"/>
          <w:sz w:val="24"/>
          <w:szCs w:val="24"/>
        </w:rPr>
        <w:t>utor:</w:t>
      </w:r>
      <w:r w:rsidRPr="008B341F">
        <w:rPr>
          <w:noProof/>
          <w:spacing w:val="15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Ing.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Ricardo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Luis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Brunelli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Mo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2" w:line="280" w:lineRule="exact"/>
        <w:rPr>
          <w:noProof/>
          <w:sz w:val="28"/>
          <w:szCs w:val="28"/>
        </w:rPr>
      </w:pPr>
    </w:p>
    <w:p w:rsidR="006351FB" w:rsidRPr="008B341F" w:rsidRDefault="00922D31">
      <w:pPr>
        <w:ind w:left="2525" w:right="3639"/>
        <w:jc w:val="center"/>
        <w:rPr>
          <w:noProof/>
          <w:sz w:val="24"/>
          <w:szCs w:val="24"/>
        </w:rPr>
        <w:sectPr w:rsidR="006351FB" w:rsidRPr="008B341F">
          <w:footerReference w:type="default" r:id="rId12"/>
          <w:pgSz w:w="11920" w:h="16840"/>
          <w:pgMar w:top="1560" w:right="1220" w:bottom="280" w:left="1620" w:header="0" w:footer="2412" w:gutter="0"/>
          <w:cols w:space="720"/>
        </w:sectPr>
      </w:pPr>
      <w:r w:rsidRPr="008B341F">
        <w:rPr>
          <w:noProof/>
          <w:w w:val="103"/>
          <w:sz w:val="24"/>
          <w:szCs w:val="24"/>
        </w:rPr>
        <w:t>Her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5"/>
          <w:sz w:val="24"/>
          <w:szCs w:val="24"/>
        </w:rPr>
        <w:t>as,</w:t>
      </w:r>
      <w:r w:rsidRPr="008B341F">
        <w:rPr>
          <w:noProof/>
          <w:spacing w:val="18"/>
          <w:sz w:val="24"/>
          <w:szCs w:val="24"/>
        </w:rPr>
        <w:t xml:space="preserve"> </w:t>
      </w:r>
      <w:r w:rsidR="00540433" w:rsidRPr="008B341F">
        <w:rPr>
          <w:noProof/>
          <w:sz w:val="24"/>
          <w:szCs w:val="24"/>
        </w:rPr>
        <w:t xml:space="preserve">setiembre de </w:t>
      </w:r>
      <w:r w:rsidRPr="008B341F">
        <w:rPr>
          <w:noProof/>
          <w:w w:val="97"/>
          <w:sz w:val="24"/>
          <w:szCs w:val="24"/>
        </w:rPr>
        <w:t>2016</w:t>
      </w:r>
    </w:p>
    <w:p w:rsidR="006351FB" w:rsidRPr="008B341F" w:rsidRDefault="006351FB">
      <w:pPr>
        <w:spacing w:before="8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before="15"/>
        <w:ind w:left="4483" w:right="3768"/>
        <w:jc w:val="center"/>
        <w:rPr>
          <w:noProof/>
          <w:sz w:val="24"/>
          <w:szCs w:val="24"/>
        </w:rPr>
        <w:sectPr w:rsidR="006351FB" w:rsidRPr="008B341F">
          <w:footerReference w:type="default" r:id="rId13"/>
          <w:pgSz w:w="11920" w:h="16840"/>
          <w:pgMar w:top="1560" w:right="1680" w:bottom="280" w:left="1680" w:header="0" w:footer="0" w:gutter="0"/>
          <w:cols w:space="720"/>
        </w:sectPr>
      </w:pPr>
      <w:r w:rsidRPr="008B341F">
        <w:rPr>
          <w:noProof/>
          <w:w w:val="117"/>
          <w:sz w:val="24"/>
          <w:szCs w:val="24"/>
        </w:rPr>
        <w:t>vi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3" w:line="240" w:lineRule="exact"/>
        <w:rPr>
          <w:noProof/>
          <w:sz w:val="24"/>
          <w:szCs w:val="24"/>
        </w:rPr>
        <w:sectPr w:rsidR="006351FB" w:rsidRPr="008B341F">
          <w:footerReference w:type="default" r:id="rId14"/>
          <w:pgSz w:w="11920" w:h="16840"/>
          <w:pgMar w:top="1560" w:right="1680" w:bottom="280" w:left="1680" w:header="0" w:footer="2412" w:gutter="0"/>
          <w:cols w:space="720"/>
        </w:sectPr>
      </w:pPr>
    </w:p>
    <w:p w:rsidR="006351FB" w:rsidRPr="008B341F" w:rsidRDefault="00922D31">
      <w:pPr>
        <w:spacing w:before="15"/>
        <w:ind w:left="1779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Landaida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Du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Ariel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Her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;</w:t>
      </w:r>
    </w:p>
    <w:p w:rsidR="006351FB" w:rsidRPr="008B341F" w:rsidRDefault="00922D31">
      <w:pPr>
        <w:spacing w:before="15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680" w:header="720" w:footer="720" w:gutter="0"/>
          <w:cols w:num="2" w:space="720" w:equalWidth="0">
            <w:col w:w="5221" w:space="116"/>
            <w:col w:w="3223"/>
          </w:cols>
        </w:sectPr>
      </w:pPr>
      <w:r w:rsidRPr="008B341F">
        <w:rPr>
          <w:noProof/>
        </w:rPr>
        <w:br w:type="column"/>
      </w:r>
      <w:r w:rsidR="00540433" w:rsidRPr="008B341F">
        <w:rPr>
          <w:noProof/>
          <w:sz w:val="24"/>
          <w:szCs w:val="24"/>
        </w:rPr>
        <w:t>Cá</w:t>
      </w:r>
      <w:r w:rsidRPr="008B341F">
        <w:rPr>
          <w:noProof/>
          <w:sz w:val="24"/>
          <w:szCs w:val="24"/>
        </w:rPr>
        <w:t>ceres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Ca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Iv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Ar</w:t>
      </w:r>
      <w:r w:rsidRPr="008B341F">
        <w:rPr>
          <w:noProof/>
          <w:w w:val="97"/>
          <w:sz w:val="24"/>
          <w:szCs w:val="24"/>
        </w:rPr>
        <w:t>iel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 w:line="251" w:lineRule="auto"/>
        <w:ind w:left="1779" w:right="621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(2016);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D</w:t>
      </w:r>
      <w:r w:rsidRPr="008B341F">
        <w:rPr>
          <w:noProof/>
          <w:spacing w:val="-19"/>
          <w:sz w:val="24"/>
          <w:szCs w:val="24"/>
        </w:rPr>
        <w:t>AT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z w:val="24"/>
          <w:szCs w:val="24"/>
        </w:rPr>
        <w:t>VE</w:t>
      </w:r>
      <w:r w:rsidRPr="008B341F">
        <w:rPr>
          <w:noProof/>
          <w:spacing w:val="-19"/>
          <w:sz w:val="24"/>
          <w:szCs w:val="24"/>
        </w:rPr>
        <w:t>R</w:t>
      </w:r>
      <w:r w:rsidRPr="008B341F">
        <w:rPr>
          <w:noProof/>
          <w:sz w:val="24"/>
          <w:szCs w:val="24"/>
        </w:rPr>
        <w:t xml:space="preserve">Y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APLICADOS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D</w:t>
      </w:r>
      <w:r w:rsidRPr="008B341F">
        <w:rPr>
          <w:noProof/>
          <w:spacing w:val="-19"/>
          <w:sz w:val="24"/>
          <w:szCs w:val="24"/>
        </w:rPr>
        <w:t>A</w:t>
      </w:r>
      <w:r w:rsidRPr="008B341F">
        <w:rPr>
          <w:noProof/>
          <w:sz w:val="24"/>
          <w:szCs w:val="24"/>
        </w:rPr>
        <w:t>TOS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 xml:space="preserve">EL </w:t>
      </w:r>
      <w:r w:rsidRPr="008B341F">
        <w:rPr>
          <w:noProof/>
          <w:spacing w:val="-19"/>
          <w:sz w:val="24"/>
          <w:szCs w:val="24"/>
        </w:rPr>
        <w:t>P</w:t>
      </w:r>
      <w:r w:rsidRPr="008B341F">
        <w:rPr>
          <w:noProof/>
          <w:sz w:val="24"/>
          <w:szCs w:val="24"/>
        </w:rPr>
        <w:t>AR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z w:val="24"/>
          <w:szCs w:val="24"/>
        </w:rPr>
        <w:t>GU</w:t>
      </w:r>
      <w:r w:rsidRPr="008B341F">
        <w:rPr>
          <w:noProof/>
          <w:spacing w:val="-1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Y,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ap</w:t>
      </w:r>
      <w:r w:rsidRPr="008B341F">
        <w:rPr>
          <w:noProof/>
          <w:w w:val="97"/>
          <w:sz w:val="24"/>
          <w:szCs w:val="24"/>
        </w:rPr>
        <w:t>lic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yudar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ersonas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 xml:space="preserve">analizar,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visualizar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 xml:space="preserve">e. </w:t>
      </w:r>
      <w:r w:rsidRPr="008B341F">
        <w:rPr>
          <w:noProof/>
          <w:w w:val="106"/>
          <w:sz w:val="24"/>
          <w:szCs w:val="24"/>
        </w:rPr>
        <w:t>Hernandarias,</w:t>
      </w:r>
      <w:r w:rsidRPr="008B341F">
        <w:rPr>
          <w:noProof/>
          <w:spacing w:val="14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ersidad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Cat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lic</w:t>
      </w:r>
      <w:r w:rsidRPr="008B341F">
        <w:rPr>
          <w:noProof/>
          <w:w w:val="109"/>
          <w:sz w:val="24"/>
          <w:szCs w:val="24"/>
        </w:rPr>
        <w:t>a.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110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1779"/>
        <w:rPr>
          <w:noProof/>
          <w:sz w:val="24"/>
          <w:szCs w:val="24"/>
        </w:rPr>
      </w:pPr>
      <w:r w:rsidRPr="008B341F">
        <w:rPr>
          <w:noProof/>
        </w:rPr>
        <w:pict>
          <v:group id="_x0000_s1260" style="position:absolute;left:0;text-align:left;margin-left:169.35pt;margin-top:-72.65pt;width:319pt;height:118.45pt;z-index:-3795;mso-position-horizontal-relative:page" coordorigin="3387,-1453" coordsize="6380,2369">
            <v:shape id="_x0000_s1264" style="position:absolute;left:3391;top:-1449;width:6372;height:0" coordorigin="3391,-1449" coordsize="6372,0" path="m3391,-1449r6372,e" filled="f" strokeweight=".14042mm">
              <v:path arrowok="t"/>
            </v:shape>
            <v:shape id="_x0000_s1263" style="position:absolute;left:3395;top:-1445;width:0;height:2353" coordorigin="3395,-1445" coordsize="0,2353" path="m3395,908r,-2353e" filled="f" strokeweight=".14042mm">
              <v:path arrowok="t"/>
            </v:shape>
            <v:shape id="_x0000_s1262" style="position:absolute;left:9759;top:-1445;width:0;height:2353" coordorigin="9759,-1445" coordsize="0,2353" path="m9759,908r,-2353e" filled="f" strokeweight=".14042mm">
              <v:path arrowok="t"/>
            </v:shape>
            <v:shape id="_x0000_s1261" style="position:absolute;left:3391;top:912;width:6372;height:0" coordorigin="3391,912" coordsize="6372,0" path="m3391,912r6372,e" filled="f" strokeweight=".14042mm">
              <v:path arrowok="t"/>
            </v:shape>
            <w10:wrap anchorx="page"/>
          </v:group>
        </w:pict>
      </w:r>
      <w:r w:rsidRPr="008B341F">
        <w:rPr>
          <w:noProof/>
          <w:spacing w:val="-28"/>
          <w:w w:val="127"/>
          <w:sz w:val="24"/>
          <w:szCs w:val="24"/>
        </w:rPr>
        <w:t>T</w:t>
      </w:r>
      <w:r w:rsidRPr="008B341F">
        <w:rPr>
          <w:noProof/>
          <w:w w:val="127"/>
          <w:sz w:val="24"/>
          <w:szCs w:val="24"/>
        </w:rPr>
        <w:t>utor:</w:t>
      </w:r>
      <w:r w:rsidRPr="008B341F">
        <w:rPr>
          <w:noProof/>
          <w:spacing w:val="5"/>
          <w:w w:val="1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Ing.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Ricardo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Luis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Brunelli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Mo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922D31">
      <w:pPr>
        <w:spacing w:before="13"/>
        <w:ind w:left="1779"/>
        <w:rPr>
          <w:noProof/>
          <w:sz w:val="24"/>
          <w:szCs w:val="24"/>
        </w:rPr>
      </w:pPr>
      <w:r w:rsidRPr="008B341F">
        <w:rPr>
          <w:noProof/>
          <w:w w:val="116"/>
          <w:sz w:val="24"/>
          <w:szCs w:val="24"/>
        </w:rPr>
        <w:t>Defensa</w:t>
      </w:r>
      <w:r w:rsidRPr="008B341F">
        <w:rPr>
          <w:noProof/>
          <w:spacing w:val="23"/>
          <w:w w:val="1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23"/>
          <w:sz w:val="24"/>
          <w:szCs w:val="24"/>
        </w:rPr>
        <w:t>Pr</w:t>
      </w:r>
      <w:r w:rsidRPr="008B341F">
        <w:rPr>
          <w:noProof/>
          <w:spacing w:val="-9"/>
          <w:w w:val="123"/>
          <w:sz w:val="24"/>
          <w:szCs w:val="24"/>
        </w:rPr>
        <w:t>oy</w:t>
      </w:r>
      <w:r w:rsidRPr="008B341F">
        <w:rPr>
          <w:noProof/>
          <w:w w:val="123"/>
          <w:sz w:val="24"/>
          <w:szCs w:val="24"/>
        </w:rPr>
        <w:t>ecto</w:t>
      </w:r>
      <w:r w:rsidRPr="008B341F">
        <w:rPr>
          <w:noProof/>
          <w:spacing w:val="17"/>
          <w:w w:val="1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22"/>
          <w:sz w:val="24"/>
          <w:szCs w:val="24"/>
        </w:rPr>
        <w:t>Fin</w:t>
      </w:r>
      <w:r w:rsidRPr="008B341F">
        <w:rPr>
          <w:noProof/>
          <w:spacing w:val="18"/>
          <w:w w:val="1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Ca</w:t>
      </w:r>
      <w:r w:rsidRPr="008B341F">
        <w:rPr>
          <w:noProof/>
          <w:w w:val="137"/>
          <w:sz w:val="24"/>
          <w:szCs w:val="24"/>
        </w:rPr>
        <w:t>rr</w:t>
      </w:r>
      <w:r w:rsidRPr="008B341F">
        <w:rPr>
          <w:noProof/>
          <w:w w:val="124"/>
          <w:sz w:val="24"/>
          <w:szCs w:val="24"/>
        </w:rPr>
        <w:t>er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.</w:t>
      </w:r>
    </w:p>
    <w:p w:rsidR="006351FB" w:rsidRPr="008B341F" w:rsidRDefault="00922D31">
      <w:pPr>
        <w:spacing w:before="13"/>
        <w:ind w:left="1779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680" w:header="720" w:footer="720" w:gutter="0"/>
          <w:cols w:space="720"/>
        </w:sectPr>
      </w:pPr>
      <w:r w:rsidRPr="008B341F">
        <w:rPr>
          <w:noProof/>
          <w:spacing w:val="-10"/>
          <w:w w:val="120"/>
          <w:sz w:val="24"/>
          <w:szCs w:val="24"/>
        </w:rPr>
        <w:t>P</w:t>
      </w:r>
      <w:r w:rsidRPr="008B341F">
        <w:rPr>
          <w:noProof/>
          <w:w w:val="120"/>
          <w:sz w:val="24"/>
          <w:szCs w:val="24"/>
        </w:rPr>
        <w:t>alabras</w:t>
      </w:r>
      <w:r w:rsidRPr="008B341F">
        <w:rPr>
          <w:noProof/>
          <w:spacing w:val="56"/>
          <w:w w:val="120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cl</w:t>
      </w:r>
      <w:r w:rsidRPr="008B341F">
        <w:rPr>
          <w:noProof/>
          <w:spacing w:val="-8"/>
          <w:w w:val="120"/>
          <w:sz w:val="24"/>
          <w:szCs w:val="24"/>
        </w:rPr>
        <w:t>av</w:t>
      </w:r>
      <w:r w:rsidRPr="008B341F">
        <w:rPr>
          <w:noProof/>
          <w:w w:val="120"/>
          <w:sz w:val="24"/>
          <w:szCs w:val="24"/>
        </w:rPr>
        <w:t>e:</w:t>
      </w:r>
      <w:r w:rsidRPr="008B341F">
        <w:rPr>
          <w:noProof/>
          <w:spacing w:val="-16"/>
          <w:w w:val="1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97"/>
          <w:sz w:val="24"/>
          <w:szCs w:val="24"/>
        </w:rPr>
        <w:t>llige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ce.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3082" w:right="2338"/>
        <w:jc w:val="center"/>
        <w:rPr>
          <w:noProof/>
          <w:sz w:val="24"/>
          <w:szCs w:val="24"/>
        </w:rPr>
      </w:pPr>
      <w:r w:rsidRPr="008B341F">
        <w:rPr>
          <w:noProof/>
          <w:w w:val="125"/>
          <w:sz w:val="24"/>
          <w:szCs w:val="24"/>
        </w:rPr>
        <w:t>I</w:t>
      </w:r>
      <w:r w:rsidRPr="008B341F">
        <w:rPr>
          <w:noProof/>
          <w:spacing w:val="-2"/>
          <w:w w:val="118"/>
          <w:sz w:val="24"/>
          <w:szCs w:val="24"/>
        </w:rPr>
        <w:t>v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Ariel</w:t>
      </w:r>
      <w:r w:rsidRPr="008B341F">
        <w:rPr>
          <w:noProof/>
          <w:spacing w:val="21"/>
          <w:w w:val="118"/>
          <w:sz w:val="24"/>
          <w:szCs w:val="24"/>
        </w:rPr>
        <w:t xml:space="preserve"> </w:t>
      </w:r>
      <w:r w:rsidRPr="008B341F">
        <w:rPr>
          <w:noProof/>
          <w:spacing w:val="-2"/>
          <w:w w:val="121"/>
          <w:sz w:val="24"/>
          <w:szCs w:val="24"/>
        </w:rPr>
        <w:t>C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ce</w:t>
      </w:r>
      <w:r w:rsidRPr="008B341F">
        <w:rPr>
          <w:noProof/>
          <w:w w:val="124"/>
          <w:sz w:val="24"/>
          <w:szCs w:val="24"/>
        </w:rPr>
        <w:t>re</w:t>
      </w:r>
      <w:r w:rsidRPr="008B341F">
        <w:rPr>
          <w:noProof/>
          <w:w w:val="113"/>
          <w:sz w:val="24"/>
          <w:szCs w:val="24"/>
        </w:rPr>
        <w:t>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-142"/>
          <w:w w:val="124"/>
          <w:sz w:val="24"/>
          <w:szCs w:val="24"/>
        </w:rPr>
        <w:t>n</w:t>
      </w:r>
      <w:r w:rsidRPr="008B341F">
        <w:rPr>
          <w:noProof/>
          <w:spacing w:val="8"/>
          <w:w w:val="168"/>
          <w:sz w:val="24"/>
          <w:szCs w:val="24"/>
        </w:rPr>
        <w:t>˜</w:t>
      </w:r>
      <w:r w:rsidRPr="008B341F">
        <w:rPr>
          <w:noProof/>
          <w:w w:val="131"/>
          <w:sz w:val="24"/>
          <w:szCs w:val="24"/>
        </w:rPr>
        <w:t>et</w:t>
      </w:r>
      <w:r w:rsidRPr="008B341F">
        <w:rPr>
          <w:noProof/>
          <w:w w:val="115"/>
          <w:sz w:val="24"/>
          <w:szCs w:val="24"/>
        </w:rPr>
        <w:t>e</w:t>
      </w:r>
    </w:p>
    <w:p w:rsidR="006351FB" w:rsidRPr="008B341F" w:rsidRDefault="00922D31">
      <w:pPr>
        <w:spacing w:before="13"/>
        <w:ind w:left="2735" w:right="2170"/>
        <w:jc w:val="center"/>
        <w:rPr>
          <w:noProof/>
          <w:sz w:val="24"/>
          <w:szCs w:val="24"/>
        </w:rPr>
      </w:pPr>
      <w:r w:rsidRPr="008B341F">
        <w:rPr>
          <w:noProof/>
          <w:w w:val="118"/>
          <w:sz w:val="24"/>
          <w:szCs w:val="24"/>
        </w:rPr>
        <w:t>Ar</w:t>
      </w:r>
      <w:r w:rsidRPr="008B341F">
        <w:rPr>
          <w:noProof/>
          <w:w w:val="118"/>
          <w:sz w:val="24"/>
          <w:szCs w:val="24"/>
        </w:rPr>
        <w:t>iel</w:t>
      </w:r>
      <w:r w:rsidRPr="008B341F">
        <w:rPr>
          <w:noProof/>
          <w:spacing w:val="21"/>
          <w:w w:val="118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H</w:t>
      </w:r>
      <w:r w:rsidRPr="008B341F">
        <w:rPr>
          <w:noProof/>
          <w:w w:val="124"/>
          <w:sz w:val="24"/>
          <w:szCs w:val="24"/>
        </w:rPr>
        <w:t>er</w:t>
      </w:r>
      <w:r w:rsidRPr="008B341F">
        <w:rPr>
          <w:noProof/>
          <w:spacing w:val="-2"/>
          <w:w w:val="124"/>
          <w:sz w:val="24"/>
          <w:szCs w:val="24"/>
        </w:rPr>
        <w:t>n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Landaida</w:t>
      </w:r>
      <w:r w:rsidRPr="008B341F">
        <w:rPr>
          <w:noProof/>
          <w:spacing w:val="19"/>
          <w:w w:val="120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D</w:t>
      </w:r>
      <w:r w:rsidRPr="008B341F">
        <w:rPr>
          <w:noProof/>
          <w:w w:val="123"/>
          <w:sz w:val="24"/>
          <w:szCs w:val="24"/>
        </w:rPr>
        <w:t>ua</w:t>
      </w:r>
      <w:r w:rsidRPr="008B341F">
        <w:rPr>
          <w:noProof/>
          <w:w w:val="146"/>
          <w:sz w:val="24"/>
          <w:szCs w:val="24"/>
        </w:rPr>
        <w:t>rt</w:t>
      </w:r>
      <w:r w:rsidRPr="008B341F">
        <w:rPr>
          <w:noProof/>
          <w:w w:val="115"/>
          <w:sz w:val="24"/>
          <w:szCs w:val="24"/>
        </w:rPr>
        <w:t>e</w:t>
      </w:r>
    </w:p>
    <w:p w:rsidR="006351FB" w:rsidRPr="008B341F" w:rsidRDefault="006351FB">
      <w:pPr>
        <w:spacing w:before="8" w:line="180" w:lineRule="exact"/>
        <w:rPr>
          <w:noProof/>
          <w:sz w:val="19"/>
          <w:szCs w:val="19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726" w:right="78"/>
        <w:jc w:val="center"/>
        <w:rPr>
          <w:noProof/>
          <w:sz w:val="24"/>
          <w:szCs w:val="24"/>
        </w:rPr>
      </w:pPr>
      <w:r w:rsidRPr="008B341F">
        <w:rPr>
          <w:noProof/>
          <w:spacing w:val="-8"/>
          <w:w w:val="119"/>
          <w:sz w:val="24"/>
          <w:szCs w:val="24"/>
        </w:rPr>
        <w:t>D</w:t>
      </w:r>
      <w:r w:rsidRPr="008B341F">
        <w:rPr>
          <w:noProof/>
          <w:spacing w:val="-26"/>
          <w:w w:val="119"/>
          <w:sz w:val="24"/>
          <w:szCs w:val="24"/>
        </w:rPr>
        <w:t>AT</w:t>
      </w:r>
      <w:r w:rsidRPr="008B341F">
        <w:rPr>
          <w:noProof/>
          <w:w w:val="119"/>
          <w:sz w:val="24"/>
          <w:szCs w:val="24"/>
        </w:rPr>
        <w:t>A</w:t>
      </w:r>
      <w:r w:rsidRPr="008B341F">
        <w:rPr>
          <w:noProof/>
          <w:spacing w:val="31"/>
          <w:w w:val="119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DISC</w:t>
      </w:r>
      <w:r w:rsidRPr="008B341F">
        <w:rPr>
          <w:noProof/>
          <w:spacing w:val="-8"/>
          <w:w w:val="119"/>
          <w:sz w:val="24"/>
          <w:szCs w:val="24"/>
        </w:rPr>
        <w:t>O</w:t>
      </w:r>
      <w:r w:rsidRPr="008B341F">
        <w:rPr>
          <w:noProof/>
          <w:w w:val="119"/>
          <w:sz w:val="24"/>
          <w:szCs w:val="24"/>
        </w:rPr>
        <w:t>VE</w:t>
      </w:r>
      <w:r w:rsidRPr="008B341F">
        <w:rPr>
          <w:noProof/>
          <w:spacing w:val="-26"/>
          <w:w w:val="119"/>
          <w:sz w:val="24"/>
          <w:szCs w:val="24"/>
        </w:rPr>
        <w:t>R</w:t>
      </w:r>
      <w:r w:rsidRPr="008B341F">
        <w:rPr>
          <w:noProof/>
          <w:w w:val="119"/>
          <w:sz w:val="24"/>
          <w:szCs w:val="24"/>
        </w:rPr>
        <w:t>Y</w:t>
      </w:r>
      <w:r w:rsidRPr="008B341F">
        <w:rPr>
          <w:noProof/>
          <w:spacing w:val="20"/>
          <w:w w:val="119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APLICADOS</w:t>
      </w:r>
      <w:r w:rsidRPr="008B341F">
        <w:rPr>
          <w:noProof/>
          <w:spacing w:val="14"/>
          <w:w w:val="1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pacing w:val="-8"/>
          <w:w w:val="117"/>
          <w:sz w:val="24"/>
          <w:szCs w:val="24"/>
        </w:rPr>
        <w:t>D</w:t>
      </w:r>
      <w:r w:rsidRPr="008B341F">
        <w:rPr>
          <w:noProof/>
          <w:spacing w:val="-26"/>
          <w:w w:val="117"/>
          <w:sz w:val="24"/>
          <w:szCs w:val="24"/>
        </w:rPr>
        <w:t>A</w:t>
      </w:r>
      <w:r w:rsidRPr="008B341F">
        <w:rPr>
          <w:noProof/>
          <w:w w:val="117"/>
          <w:sz w:val="24"/>
          <w:szCs w:val="24"/>
        </w:rPr>
        <w:t>TOS</w:t>
      </w:r>
      <w:r w:rsidRPr="008B341F">
        <w:rPr>
          <w:noProof/>
          <w:spacing w:val="31"/>
          <w:w w:val="117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DEL</w:t>
      </w:r>
      <w:r w:rsidRPr="008B341F">
        <w:rPr>
          <w:noProof/>
          <w:spacing w:val="15"/>
          <w:w w:val="117"/>
          <w:sz w:val="24"/>
          <w:szCs w:val="24"/>
        </w:rPr>
        <w:t xml:space="preserve"> </w:t>
      </w:r>
      <w:r w:rsidRPr="008B341F">
        <w:rPr>
          <w:noProof/>
          <w:spacing w:val="-22"/>
          <w:w w:val="137"/>
          <w:sz w:val="24"/>
          <w:szCs w:val="24"/>
        </w:rPr>
        <w:t>P</w:t>
      </w:r>
      <w:r w:rsidRPr="008B341F">
        <w:rPr>
          <w:noProof/>
          <w:w w:val="119"/>
          <w:sz w:val="24"/>
          <w:szCs w:val="24"/>
        </w:rPr>
        <w:t>AR</w:t>
      </w:r>
      <w:r w:rsidRPr="008B341F">
        <w:rPr>
          <w:noProof/>
          <w:spacing w:val="-7"/>
          <w:w w:val="119"/>
          <w:sz w:val="24"/>
          <w:szCs w:val="24"/>
        </w:rPr>
        <w:t>A</w:t>
      </w:r>
      <w:r w:rsidRPr="008B341F">
        <w:rPr>
          <w:noProof/>
          <w:w w:val="120"/>
          <w:sz w:val="24"/>
          <w:szCs w:val="24"/>
        </w:rPr>
        <w:t>GU</w:t>
      </w:r>
      <w:r w:rsidRPr="008B341F">
        <w:rPr>
          <w:noProof/>
          <w:spacing w:val="-22"/>
          <w:w w:val="117"/>
          <w:sz w:val="24"/>
          <w:szCs w:val="24"/>
        </w:rPr>
        <w:t>A</w:t>
      </w:r>
      <w:r w:rsidRPr="008B341F">
        <w:rPr>
          <w:noProof/>
          <w:w w:val="117"/>
          <w:sz w:val="24"/>
          <w:szCs w:val="24"/>
        </w:rPr>
        <w:t>Y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4" w:line="220" w:lineRule="exact"/>
        <w:rPr>
          <w:noProof/>
          <w:sz w:val="22"/>
          <w:szCs w:val="22"/>
        </w:rPr>
      </w:pPr>
    </w:p>
    <w:p w:rsidR="006351FB" w:rsidRPr="008B341F" w:rsidRDefault="00922D31">
      <w:pPr>
        <w:spacing w:line="251" w:lineRule="auto"/>
        <w:ind w:left="1726" w:right="172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ecto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Fin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Carrera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tado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parcial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 xml:space="preserve">optar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Licenciado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8" w:line="260" w:lineRule="exact"/>
        <w:rPr>
          <w:noProof/>
          <w:sz w:val="26"/>
          <w:szCs w:val="26"/>
        </w:rPr>
      </w:pPr>
    </w:p>
    <w:p w:rsidR="006351FB" w:rsidRPr="008B341F" w:rsidRDefault="00922D31">
      <w:pPr>
        <w:ind w:left="3609" w:right="2955"/>
        <w:jc w:val="center"/>
        <w:rPr>
          <w:noProof/>
          <w:sz w:val="24"/>
          <w:szCs w:val="24"/>
        </w:rPr>
      </w:pPr>
      <w:r w:rsidRPr="008B341F">
        <w:rPr>
          <w:noProof/>
        </w:rPr>
        <w:pict>
          <v:group id="_x0000_s1258" style="position:absolute;left:0;text-align:left;margin-left:207.5pt;margin-top:39.9pt;width:3in;height:0;z-index:-3794;mso-position-horizontal-relative:page" coordorigin="4150,798" coordsize="4320,0">
            <v:shape id="_x0000_s1259" style="position:absolute;left:4150;top:798;width:4320;height:0" coordorigin="4150,798" coordsize="4320,0" path="m4150,798r4320,e" filled="f" strokeweight=".14042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Mesa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Ex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</w:p>
    <w:p w:rsidR="006351FB" w:rsidRPr="008B341F" w:rsidRDefault="006351FB">
      <w:pPr>
        <w:spacing w:before="6" w:line="160" w:lineRule="exact"/>
        <w:rPr>
          <w:noProof/>
          <w:sz w:val="17"/>
          <w:szCs w:val="17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before="15"/>
        <w:ind w:left="2735" w:right="2081"/>
        <w:jc w:val="center"/>
        <w:rPr>
          <w:noProof/>
          <w:sz w:val="24"/>
          <w:szCs w:val="24"/>
        </w:rPr>
      </w:pPr>
      <w:r w:rsidRPr="008B341F">
        <w:rPr>
          <w:noProof/>
        </w:rPr>
        <w:pict>
          <v:group id="_x0000_s1256" style="position:absolute;left:0;text-align:left;margin-left:207.5pt;margin-top:55.1pt;width:3in;height:0;z-index:-3793;mso-position-horizontal-relative:page" coordorigin="4150,1102" coordsize="4320,0">
            <v:shape id="_x0000_s1257" style="position:absolute;left:4150;top:1102;width:4320;height:0" coordorigin="4150,1102" coordsize="4320,0" path="m4150,1102r4320,e" filled="f" strokeweight=".14042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Prof.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Nelida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Eli</w:t>
      </w:r>
      <w:r w:rsidRPr="008B341F">
        <w:rPr>
          <w:noProof/>
          <w:sz w:val="24"/>
          <w:szCs w:val="24"/>
        </w:rPr>
        <w:t>za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eth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Delgado,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Li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/>
        <w:ind w:left="3602" w:right="2947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Preside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Mesa</w:t>
      </w:r>
    </w:p>
    <w:p w:rsidR="006351FB" w:rsidRPr="008B341F" w:rsidRDefault="006351FB">
      <w:pPr>
        <w:spacing w:before="6" w:line="160" w:lineRule="exact"/>
        <w:rPr>
          <w:noProof/>
          <w:sz w:val="17"/>
          <w:szCs w:val="17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before="15"/>
        <w:ind w:left="2632" w:right="1978"/>
        <w:jc w:val="center"/>
        <w:rPr>
          <w:noProof/>
          <w:sz w:val="24"/>
          <w:szCs w:val="24"/>
        </w:rPr>
      </w:pPr>
      <w:r w:rsidRPr="008B341F">
        <w:rPr>
          <w:noProof/>
        </w:rPr>
        <w:pict>
          <v:group id="_x0000_s1254" style="position:absolute;left:0;text-align:left;margin-left:207.5pt;margin-top:55.1pt;width:3in;height:0;z-index:-3792;mso-position-horizontal-relative:page" coordorigin="4150,1102" coordsize="4320,0">
            <v:shape id="_x0000_s1255" style="position:absolute;left:4150;top:1102;width:4320;height:0" coordorigin="4150,1102" coordsize="4320,0" path="m4150,1102r4320,e" filled="f" strokeweight=".14042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Prof.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uel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Chamorro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Alderete,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In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/>
        <w:ind w:left="3679" w:right="3024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Mie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bro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Mes</w:t>
      </w:r>
      <w:r w:rsidRPr="008B341F">
        <w:rPr>
          <w:noProof/>
          <w:w w:val="109"/>
          <w:sz w:val="24"/>
          <w:szCs w:val="24"/>
        </w:rPr>
        <w:t>a</w:t>
      </w:r>
    </w:p>
    <w:p w:rsidR="006351FB" w:rsidRPr="008B341F" w:rsidRDefault="006351FB">
      <w:pPr>
        <w:spacing w:before="6" w:line="160" w:lineRule="exact"/>
        <w:rPr>
          <w:noProof/>
          <w:sz w:val="17"/>
          <w:szCs w:val="17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before="15"/>
        <w:ind w:left="2933" w:right="2278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Prof.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Ricardo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Luis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Brunelli,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In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/>
        <w:ind w:left="3602" w:right="2947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Preside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Mesa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5" w:line="220" w:lineRule="exact"/>
        <w:rPr>
          <w:noProof/>
          <w:sz w:val="22"/>
          <w:szCs w:val="22"/>
        </w:rPr>
      </w:pPr>
    </w:p>
    <w:p w:rsidR="006351FB" w:rsidRPr="008B341F" w:rsidRDefault="00922D31">
      <w:pPr>
        <w:spacing w:before="15"/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Nota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5"/>
          <w:sz w:val="24"/>
          <w:szCs w:val="24"/>
        </w:rPr>
        <w:t>a: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9" w:line="220" w:lineRule="exact"/>
        <w:rPr>
          <w:noProof/>
          <w:sz w:val="22"/>
          <w:szCs w:val="22"/>
        </w:rPr>
      </w:pPr>
    </w:p>
    <w:p w:rsidR="006351FB" w:rsidRPr="008B341F" w:rsidRDefault="00922D31">
      <w:pPr>
        <w:spacing w:before="15"/>
        <w:ind w:left="3176" w:right="2522"/>
        <w:jc w:val="center"/>
        <w:rPr>
          <w:noProof/>
          <w:sz w:val="24"/>
          <w:szCs w:val="24"/>
        </w:rPr>
      </w:pPr>
      <w:r w:rsidRPr="008B341F">
        <w:rPr>
          <w:noProof/>
          <w:w w:val="103"/>
          <w:sz w:val="24"/>
          <w:szCs w:val="24"/>
        </w:rPr>
        <w:t>Her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5"/>
          <w:sz w:val="24"/>
          <w:szCs w:val="24"/>
        </w:rPr>
        <w:t>as,</w:t>
      </w:r>
      <w:r w:rsidRPr="008B341F">
        <w:rPr>
          <w:noProof/>
          <w:spacing w:val="18"/>
          <w:sz w:val="24"/>
          <w:szCs w:val="24"/>
        </w:rPr>
        <w:t xml:space="preserve"> </w:t>
      </w:r>
      <w:r w:rsidR="00540433" w:rsidRPr="008B341F">
        <w:rPr>
          <w:noProof/>
          <w:sz w:val="24"/>
          <w:szCs w:val="24"/>
        </w:rPr>
        <w:t>setiembre 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2016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7" w:line="220" w:lineRule="exact"/>
        <w:rPr>
          <w:noProof/>
          <w:sz w:val="22"/>
          <w:szCs w:val="22"/>
        </w:rPr>
      </w:pPr>
    </w:p>
    <w:p w:rsidR="006351FB" w:rsidRPr="008B341F" w:rsidRDefault="00922D31">
      <w:pPr>
        <w:ind w:left="4405" w:right="3751"/>
        <w:jc w:val="center"/>
        <w:rPr>
          <w:noProof/>
          <w:sz w:val="24"/>
          <w:szCs w:val="24"/>
        </w:rPr>
        <w:sectPr w:rsidR="006351FB" w:rsidRPr="008B341F">
          <w:footerReference w:type="default" r:id="rId15"/>
          <w:pgSz w:w="11920" w:h="16840"/>
          <w:pgMar w:top="1560" w:right="1620" w:bottom="280" w:left="1680" w:header="0" w:footer="0" w:gutter="0"/>
          <w:cols w:space="720"/>
        </w:sectPr>
      </w:pPr>
      <w:r w:rsidRPr="008B341F">
        <w:rPr>
          <w:noProof/>
          <w:w w:val="117"/>
          <w:sz w:val="24"/>
          <w:szCs w:val="24"/>
        </w:rPr>
        <w:t>v</w:t>
      </w:r>
      <w:r w:rsidRPr="008B341F">
        <w:rPr>
          <w:noProof/>
          <w:spacing w:val="5"/>
          <w:w w:val="117"/>
          <w:sz w:val="24"/>
          <w:szCs w:val="24"/>
        </w:rPr>
        <w:t>i</w:t>
      </w:r>
      <w:r w:rsidRPr="008B341F">
        <w:rPr>
          <w:noProof/>
          <w:spacing w:val="5"/>
          <w:w w:val="108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i</w:t>
      </w:r>
    </w:p>
    <w:p w:rsidR="006351FB" w:rsidRPr="008B341F" w:rsidRDefault="006351FB">
      <w:pPr>
        <w:spacing w:before="3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2612"/>
        <w:rPr>
          <w:noProof/>
          <w:sz w:val="32"/>
          <w:szCs w:val="32"/>
        </w:rPr>
      </w:pPr>
      <w:r w:rsidRPr="008B341F">
        <w:rPr>
          <w:noProof/>
          <w:w w:val="119"/>
          <w:sz w:val="32"/>
          <w:szCs w:val="32"/>
        </w:rPr>
        <w:t>DE</w:t>
      </w:r>
      <w:r w:rsidRPr="008B341F">
        <w:rPr>
          <w:noProof/>
          <w:w w:val="120"/>
          <w:sz w:val="32"/>
          <w:szCs w:val="32"/>
        </w:rPr>
        <w:t>DI</w:t>
      </w:r>
      <w:r w:rsidRPr="008B341F">
        <w:rPr>
          <w:noProof/>
          <w:w w:val="121"/>
          <w:sz w:val="32"/>
          <w:szCs w:val="32"/>
        </w:rPr>
        <w:t>C</w:t>
      </w:r>
      <w:r w:rsidRPr="008B341F">
        <w:rPr>
          <w:noProof/>
          <w:spacing w:val="-30"/>
          <w:w w:val="117"/>
          <w:sz w:val="32"/>
          <w:szCs w:val="32"/>
        </w:rPr>
        <w:t>A</w:t>
      </w:r>
      <w:r w:rsidRPr="008B341F">
        <w:rPr>
          <w:noProof/>
          <w:w w:val="121"/>
          <w:sz w:val="32"/>
          <w:szCs w:val="32"/>
        </w:rPr>
        <w:t>TO</w:t>
      </w:r>
      <w:r w:rsidRPr="008B341F">
        <w:rPr>
          <w:noProof/>
          <w:w w:val="125"/>
          <w:sz w:val="32"/>
          <w:szCs w:val="32"/>
        </w:rPr>
        <w:t>RI</w:t>
      </w:r>
      <w:r w:rsidRPr="008B341F">
        <w:rPr>
          <w:noProof/>
          <w:w w:val="117"/>
          <w:sz w:val="32"/>
          <w:szCs w:val="32"/>
        </w:rPr>
        <w:t>A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2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line="251" w:lineRule="auto"/>
        <w:ind w:left="63" w:right="1778" w:firstLine="157"/>
        <w:jc w:val="right"/>
        <w:rPr>
          <w:noProof/>
          <w:sz w:val="24"/>
          <w:szCs w:val="24"/>
        </w:rPr>
        <w:sectPr w:rsidR="006351FB" w:rsidRPr="008B341F">
          <w:footerReference w:type="default" r:id="rId16"/>
          <w:pgSz w:w="11920" w:h="16840"/>
          <w:pgMar w:top="1560" w:right="1680" w:bottom="280" w:left="1680" w:header="0" w:footer="2412" w:gutter="0"/>
          <w:pgNumType w:start="9"/>
          <w:cols w:space="720"/>
        </w:sectPr>
      </w:pP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padres,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existir,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sacrificio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 xml:space="preserve">en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lg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incomprendido,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ejemplo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incansable,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1"/>
          <w:sz w:val="24"/>
          <w:szCs w:val="24"/>
        </w:rPr>
        <w:t>om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confian</w:t>
      </w:r>
      <w:r w:rsidRPr="008B341F">
        <w:rPr>
          <w:noProof/>
          <w:sz w:val="24"/>
          <w:szCs w:val="24"/>
        </w:rPr>
        <w:t>za,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amor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 xml:space="preserve">amistad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incondicional,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consejos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siempre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sobrelle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89"/>
          <w:sz w:val="24"/>
          <w:szCs w:val="24"/>
        </w:rPr>
        <w:t>f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3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3285" w:right="2930"/>
        <w:jc w:val="center"/>
        <w:rPr>
          <w:noProof/>
          <w:sz w:val="32"/>
          <w:szCs w:val="32"/>
        </w:rPr>
      </w:pPr>
      <w:r w:rsidRPr="008B341F">
        <w:rPr>
          <w:noProof/>
          <w:w w:val="117"/>
          <w:sz w:val="32"/>
          <w:szCs w:val="32"/>
        </w:rPr>
        <w:t>A</w:t>
      </w:r>
      <w:r w:rsidRPr="008B341F">
        <w:rPr>
          <w:noProof/>
          <w:w w:val="122"/>
          <w:sz w:val="32"/>
          <w:szCs w:val="32"/>
        </w:rPr>
        <w:t>gr</w:t>
      </w:r>
      <w:r w:rsidRPr="008B341F">
        <w:rPr>
          <w:noProof/>
          <w:w w:val="121"/>
          <w:sz w:val="32"/>
          <w:szCs w:val="32"/>
        </w:rPr>
        <w:t>ade</w:t>
      </w:r>
      <w:r w:rsidRPr="008B341F">
        <w:rPr>
          <w:noProof/>
          <w:w w:val="116"/>
          <w:sz w:val="32"/>
          <w:szCs w:val="32"/>
        </w:rPr>
        <w:t>cim</w:t>
      </w:r>
      <w:r w:rsidRPr="008B341F">
        <w:rPr>
          <w:noProof/>
          <w:w w:val="114"/>
          <w:sz w:val="32"/>
          <w:szCs w:val="32"/>
        </w:rPr>
        <w:t>ie</w:t>
      </w:r>
      <w:r w:rsidRPr="008B341F">
        <w:rPr>
          <w:noProof/>
          <w:spacing w:val="-10"/>
          <w:w w:val="124"/>
          <w:sz w:val="32"/>
          <w:szCs w:val="32"/>
        </w:rPr>
        <w:t>n</w:t>
      </w:r>
      <w:r w:rsidRPr="008B341F">
        <w:rPr>
          <w:noProof/>
          <w:w w:val="128"/>
          <w:sz w:val="32"/>
          <w:szCs w:val="32"/>
        </w:rPr>
        <w:t>to</w:t>
      </w:r>
      <w:r w:rsidRPr="008B341F">
        <w:rPr>
          <w:noProof/>
          <w:w w:val="113"/>
          <w:sz w:val="32"/>
          <w:szCs w:val="32"/>
        </w:rPr>
        <w:t>s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9" w:line="220" w:lineRule="exact"/>
        <w:rPr>
          <w:noProof/>
          <w:sz w:val="22"/>
          <w:szCs w:val="22"/>
        </w:rPr>
      </w:pPr>
    </w:p>
    <w:p w:rsidR="006351FB" w:rsidRPr="008B341F" w:rsidRDefault="00922D31">
      <w:pPr>
        <w:spacing w:line="251" w:lineRule="auto"/>
        <w:ind w:left="775" w:right="421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Dios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fortaleza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siempre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dado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z w:val="24"/>
          <w:szCs w:val="24"/>
        </w:rPr>
        <w:t xml:space="preserve">estra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496" w:right="142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Gracias,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uestro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tutor,</w:t>
      </w:r>
      <w:r w:rsidRPr="008B341F">
        <w:rPr>
          <w:noProof/>
          <w:spacing w:val="11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Ing.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Ricardo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Luis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Brunelli.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Gracias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o.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facil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26"/>
          <w:w w:val="89"/>
          <w:sz w:val="24"/>
          <w:szCs w:val="24"/>
        </w:rPr>
        <w:t>f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ıcil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sido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 xml:space="preserve">un </w:t>
      </w:r>
      <w:r w:rsidRPr="008B341F">
        <w:rPr>
          <w:noProof/>
          <w:sz w:val="24"/>
          <w:szCs w:val="24"/>
        </w:rPr>
        <w:t>privilegio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po</w:t>
      </w:r>
      <w:r w:rsidRPr="008B341F">
        <w:rPr>
          <w:noProof/>
          <w:sz w:val="24"/>
          <w:szCs w:val="24"/>
        </w:rPr>
        <w:t>der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spacing w:val="-26"/>
          <w:w w:val="108"/>
          <w:sz w:val="24"/>
          <w:szCs w:val="24"/>
        </w:rPr>
        <w:t>u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08"/>
          <w:sz w:val="24"/>
          <w:szCs w:val="24"/>
        </w:rPr>
        <w:t>ud</w:t>
      </w:r>
      <w:r w:rsidRPr="008B341F">
        <w:rPr>
          <w:noProof/>
          <w:w w:val="109"/>
          <w:sz w:val="24"/>
          <w:szCs w:val="24"/>
        </w:rPr>
        <w:t>a.</w:t>
      </w:r>
    </w:p>
    <w:p w:rsidR="006351FB" w:rsidRPr="008B341F" w:rsidRDefault="00922D31">
      <w:pPr>
        <w:spacing w:line="251" w:lineRule="auto"/>
        <w:ind w:left="449" w:right="95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uestra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familia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quienes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ellos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somos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somos.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uestros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padres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 xml:space="preserve">su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consejos,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amor,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>yuda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26"/>
          <w:w w:val="89"/>
          <w:sz w:val="24"/>
          <w:szCs w:val="24"/>
        </w:rPr>
        <w:t>f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ıcil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yudarnos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recursos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necesarios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estudiar.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dado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somos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ersona,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alores,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principios,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car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11"/>
          <w:sz w:val="24"/>
          <w:szCs w:val="24"/>
        </w:rPr>
        <w:t>r,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sz w:val="24"/>
          <w:szCs w:val="24"/>
        </w:rPr>
        <w:t>o,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erancia,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1"/>
          <w:sz w:val="24"/>
          <w:szCs w:val="24"/>
        </w:rPr>
        <w:t>je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conseguir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uestros 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3"/>
          <w:w w:val="108"/>
          <w:sz w:val="24"/>
          <w:szCs w:val="24"/>
        </w:rPr>
        <w:t>b</w:t>
      </w:r>
      <w:r w:rsidRPr="008B341F">
        <w:rPr>
          <w:noProof/>
          <w:w w:val="111"/>
          <w:sz w:val="24"/>
          <w:szCs w:val="24"/>
        </w:rPr>
        <w:t>jet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7" w:line="260" w:lineRule="exact"/>
        <w:rPr>
          <w:noProof/>
          <w:sz w:val="26"/>
          <w:szCs w:val="26"/>
        </w:rPr>
      </w:pPr>
    </w:p>
    <w:p w:rsidR="006351FB" w:rsidRPr="008B341F" w:rsidRDefault="00922D31">
      <w:pPr>
        <w:ind w:left="3037" w:right="2683"/>
        <w:jc w:val="center"/>
        <w:rPr>
          <w:noProof/>
          <w:sz w:val="24"/>
          <w:szCs w:val="24"/>
        </w:rPr>
      </w:pPr>
      <w:r w:rsidRPr="008B341F">
        <w:rPr>
          <w:noProof/>
          <w:w w:val="125"/>
          <w:sz w:val="24"/>
          <w:szCs w:val="24"/>
        </w:rPr>
        <w:t>I</w:t>
      </w:r>
      <w:r w:rsidRPr="008B341F">
        <w:rPr>
          <w:noProof/>
          <w:spacing w:val="-2"/>
          <w:w w:val="118"/>
          <w:sz w:val="24"/>
          <w:szCs w:val="24"/>
        </w:rPr>
        <w:t>v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Ariel</w:t>
      </w:r>
      <w:r w:rsidRPr="008B341F">
        <w:rPr>
          <w:noProof/>
          <w:spacing w:val="21"/>
          <w:w w:val="118"/>
          <w:sz w:val="24"/>
          <w:szCs w:val="24"/>
        </w:rPr>
        <w:t xml:space="preserve"> </w:t>
      </w:r>
      <w:r w:rsidRPr="008B341F">
        <w:rPr>
          <w:noProof/>
          <w:spacing w:val="-2"/>
          <w:w w:val="121"/>
          <w:sz w:val="24"/>
          <w:szCs w:val="24"/>
        </w:rPr>
        <w:t>C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ce</w:t>
      </w:r>
      <w:r w:rsidRPr="008B341F">
        <w:rPr>
          <w:noProof/>
          <w:w w:val="121"/>
          <w:sz w:val="24"/>
          <w:szCs w:val="24"/>
        </w:rPr>
        <w:t>res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-142"/>
          <w:w w:val="124"/>
          <w:sz w:val="24"/>
          <w:szCs w:val="24"/>
        </w:rPr>
        <w:t>n</w:t>
      </w:r>
      <w:r w:rsidRPr="008B341F">
        <w:rPr>
          <w:noProof/>
          <w:spacing w:val="8"/>
          <w:w w:val="168"/>
          <w:sz w:val="24"/>
          <w:szCs w:val="24"/>
        </w:rPr>
        <w:t>˜</w:t>
      </w:r>
      <w:r w:rsidRPr="008B341F">
        <w:rPr>
          <w:noProof/>
          <w:w w:val="131"/>
          <w:sz w:val="24"/>
          <w:szCs w:val="24"/>
        </w:rPr>
        <w:t>et</w:t>
      </w:r>
      <w:r w:rsidRPr="008B341F">
        <w:rPr>
          <w:noProof/>
          <w:w w:val="115"/>
          <w:sz w:val="24"/>
          <w:szCs w:val="24"/>
        </w:rPr>
        <w:t>e</w:t>
      </w:r>
    </w:p>
    <w:p w:rsidR="006351FB" w:rsidRPr="008B341F" w:rsidRDefault="006351FB">
      <w:pPr>
        <w:spacing w:before="1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4519" w:right="4164"/>
        <w:jc w:val="center"/>
        <w:rPr>
          <w:noProof/>
          <w:sz w:val="24"/>
          <w:szCs w:val="24"/>
        </w:rPr>
        <w:sectPr w:rsidR="006351FB" w:rsidRPr="008B341F">
          <w:footerReference w:type="default" r:id="rId17"/>
          <w:pgSz w:w="11920" w:h="16840"/>
          <w:pgMar w:top="1560" w:right="1320" w:bottom="280" w:left="1680" w:header="0" w:footer="0" w:gutter="0"/>
          <w:cols w:space="720"/>
        </w:sectPr>
      </w:pPr>
      <w:r w:rsidRPr="008B341F">
        <w:rPr>
          <w:noProof/>
          <w:w w:val="122"/>
          <w:sz w:val="24"/>
          <w:szCs w:val="24"/>
        </w:rPr>
        <w:t>x</w:t>
      </w:r>
    </w:p>
    <w:p w:rsidR="006351FB" w:rsidRPr="008B341F" w:rsidRDefault="006351FB">
      <w:pPr>
        <w:spacing w:before="3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2930" w:right="3285"/>
        <w:jc w:val="center"/>
        <w:rPr>
          <w:noProof/>
          <w:sz w:val="32"/>
          <w:szCs w:val="32"/>
        </w:rPr>
      </w:pPr>
      <w:r w:rsidRPr="008B341F">
        <w:rPr>
          <w:noProof/>
          <w:w w:val="115"/>
          <w:sz w:val="32"/>
          <w:szCs w:val="32"/>
        </w:rPr>
        <w:t>Ag</w:t>
      </w:r>
      <w:r w:rsidRPr="008B341F">
        <w:rPr>
          <w:noProof/>
          <w:w w:val="137"/>
          <w:sz w:val="32"/>
          <w:szCs w:val="32"/>
        </w:rPr>
        <w:t>r</w:t>
      </w:r>
      <w:r w:rsidRPr="008B341F">
        <w:rPr>
          <w:noProof/>
          <w:w w:val="121"/>
          <w:sz w:val="32"/>
          <w:szCs w:val="32"/>
        </w:rPr>
        <w:t>ade</w:t>
      </w:r>
      <w:r w:rsidRPr="008B341F">
        <w:rPr>
          <w:noProof/>
          <w:w w:val="116"/>
          <w:sz w:val="32"/>
          <w:szCs w:val="32"/>
        </w:rPr>
        <w:t>cim</w:t>
      </w:r>
      <w:r w:rsidRPr="008B341F">
        <w:rPr>
          <w:noProof/>
          <w:w w:val="114"/>
          <w:sz w:val="32"/>
          <w:szCs w:val="32"/>
        </w:rPr>
        <w:t>ie</w:t>
      </w:r>
      <w:r w:rsidRPr="008B341F">
        <w:rPr>
          <w:noProof/>
          <w:spacing w:val="-10"/>
          <w:w w:val="124"/>
          <w:sz w:val="32"/>
          <w:szCs w:val="32"/>
        </w:rPr>
        <w:t>n</w:t>
      </w:r>
      <w:r w:rsidRPr="008B341F">
        <w:rPr>
          <w:noProof/>
          <w:w w:val="128"/>
          <w:sz w:val="32"/>
          <w:szCs w:val="32"/>
        </w:rPr>
        <w:t>to</w:t>
      </w:r>
      <w:r w:rsidRPr="008B341F">
        <w:rPr>
          <w:noProof/>
          <w:w w:val="113"/>
          <w:sz w:val="32"/>
          <w:szCs w:val="32"/>
        </w:rPr>
        <w:t>s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9" w:line="220" w:lineRule="exact"/>
        <w:rPr>
          <w:noProof/>
          <w:sz w:val="22"/>
          <w:szCs w:val="22"/>
        </w:rPr>
      </w:pPr>
    </w:p>
    <w:p w:rsidR="006351FB" w:rsidRPr="008B341F" w:rsidRDefault="00922D31">
      <w:pPr>
        <w:spacing w:line="251" w:lineRule="auto"/>
        <w:ind w:left="421" w:right="775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Dios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1"/>
          <w:sz w:val="24"/>
          <w:szCs w:val="24"/>
        </w:rPr>
        <w:t>eza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siempre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dado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uestra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41" w:right="496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Gracias,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uestro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tutor,</w:t>
      </w:r>
      <w:r w:rsidRPr="008B341F">
        <w:rPr>
          <w:noProof/>
          <w:spacing w:val="11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Ing.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Ricardo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Luis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Brunelli.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Gracias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o.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facil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26"/>
          <w:w w:val="89"/>
          <w:sz w:val="24"/>
          <w:szCs w:val="24"/>
        </w:rPr>
        <w:t>f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ıcil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sido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 xml:space="preserve">un </w:t>
      </w:r>
      <w:r w:rsidRPr="008B341F">
        <w:rPr>
          <w:noProof/>
          <w:sz w:val="24"/>
          <w:szCs w:val="24"/>
        </w:rPr>
        <w:t>privilegio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po</w:t>
      </w:r>
      <w:r w:rsidRPr="008B341F">
        <w:rPr>
          <w:noProof/>
          <w:sz w:val="24"/>
          <w:szCs w:val="24"/>
        </w:rPr>
        <w:t>der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tar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spacing w:val="-26"/>
          <w:w w:val="108"/>
          <w:sz w:val="24"/>
          <w:szCs w:val="24"/>
        </w:rPr>
        <w:t>u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08"/>
          <w:sz w:val="24"/>
          <w:szCs w:val="24"/>
        </w:rPr>
        <w:t>ud</w:t>
      </w:r>
      <w:r w:rsidRPr="008B341F">
        <w:rPr>
          <w:noProof/>
          <w:w w:val="109"/>
          <w:sz w:val="24"/>
          <w:szCs w:val="24"/>
        </w:rPr>
        <w:t>a.</w:t>
      </w:r>
    </w:p>
    <w:p w:rsidR="006351FB" w:rsidRPr="008B341F" w:rsidRDefault="00922D31">
      <w:pPr>
        <w:spacing w:line="251" w:lineRule="auto"/>
        <w:ind w:left="95" w:right="449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uestra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familia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quienes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ellos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somos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somos.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uestros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padres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 xml:space="preserve">su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consejos,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amor,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>yuda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26"/>
          <w:w w:val="89"/>
          <w:sz w:val="24"/>
          <w:szCs w:val="24"/>
        </w:rPr>
        <w:t>f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ıcil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yudarnos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recursos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necesarios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estudiar.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dado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somos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ersona,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alores,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princi</w:t>
      </w:r>
      <w:r w:rsidRPr="008B341F">
        <w:rPr>
          <w:noProof/>
          <w:sz w:val="24"/>
          <w:szCs w:val="24"/>
        </w:rPr>
        <w:t>pios,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car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11"/>
          <w:sz w:val="24"/>
          <w:szCs w:val="24"/>
        </w:rPr>
        <w:t>r,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sz w:val="24"/>
          <w:szCs w:val="24"/>
        </w:rPr>
        <w:t>o,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erancia,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1"/>
          <w:sz w:val="24"/>
          <w:szCs w:val="24"/>
        </w:rPr>
        <w:t>je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conseguir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uestros 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3"/>
          <w:w w:val="108"/>
          <w:sz w:val="24"/>
          <w:szCs w:val="24"/>
        </w:rPr>
        <w:t>b</w:t>
      </w:r>
      <w:r w:rsidRPr="008B341F">
        <w:rPr>
          <w:noProof/>
          <w:w w:val="111"/>
          <w:sz w:val="24"/>
          <w:szCs w:val="24"/>
        </w:rPr>
        <w:t>jet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7" w:line="260" w:lineRule="exact"/>
        <w:rPr>
          <w:noProof/>
          <w:sz w:val="26"/>
          <w:szCs w:val="26"/>
        </w:rPr>
      </w:pPr>
    </w:p>
    <w:p w:rsidR="006351FB" w:rsidRPr="008B341F" w:rsidRDefault="00922D31">
      <w:pPr>
        <w:ind w:left="2425" w:right="2780"/>
        <w:jc w:val="center"/>
        <w:rPr>
          <w:noProof/>
          <w:sz w:val="24"/>
          <w:szCs w:val="24"/>
        </w:rPr>
        <w:sectPr w:rsidR="006351FB" w:rsidRPr="008B341F">
          <w:footerReference w:type="default" r:id="rId18"/>
          <w:pgSz w:w="11920" w:h="16840"/>
          <w:pgMar w:top="1560" w:right="1680" w:bottom="280" w:left="1320" w:header="0" w:footer="2412" w:gutter="0"/>
          <w:pgNumType w:start="11"/>
          <w:cols w:space="720"/>
        </w:sectPr>
      </w:pPr>
      <w:r w:rsidRPr="008B341F">
        <w:rPr>
          <w:noProof/>
          <w:w w:val="118"/>
          <w:sz w:val="24"/>
          <w:szCs w:val="24"/>
        </w:rPr>
        <w:t>Ariel</w:t>
      </w:r>
      <w:r w:rsidRPr="008B341F">
        <w:rPr>
          <w:noProof/>
          <w:spacing w:val="21"/>
          <w:w w:val="118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H</w:t>
      </w:r>
      <w:r w:rsidRPr="008B341F">
        <w:rPr>
          <w:noProof/>
          <w:w w:val="124"/>
          <w:sz w:val="24"/>
          <w:szCs w:val="24"/>
        </w:rPr>
        <w:t>er</w:t>
      </w:r>
      <w:r w:rsidRPr="008B341F">
        <w:rPr>
          <w:noProof/>
          <w:spacing w:val="-2"/>
          <w:w w:val="124"/>
          <w:sz w:val="24"/>
          <w:szCs w:val="24"/>
        </w:rPr>
        <w:t>n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Landaida</w:t>
      </w:r>
      <w:r w:rsidRPr="008B341F">
        <w:rPr>
          <w:noProof/>
          <w:spacing w:val="19"/>
          <w:w w:val="120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D</w:t>
      </w:r>
      <w:r w:rsidRPr="008B341F">
        <w:rPr>
          <w:noProof/>
          <w:w w:val="123"/>
          <w:sz w:val="24"/>
          <w:szCs w:val="24"/>
        </w:rPr>
        <w:t>ua</w:t>
      </w:r>
      <w:r w:rsidRPr="008B341F">
        <w:rPr>
          <w:noProof/>
          <w:w w:val="146"/>
          <w:sz w:val="24"/>
          <w:szCs w:val="24"/>
        </w:rPr>
        <w:t>rt</w:t>
      </w:r>
      <w:r w:rsidRPr="008B341F">
        <w:rPr>
          <w:noProof/>
          <w:w w:val="115"/>
          <w:sz w:val="24"/>
          <w:szCs w:val="24"/>
        </w:rPr>
        <w:t>e</w:t>
      </w:r>
    </w:p>
    <w:p w:rsidR="006351FB" w:rsidRPr="008B341F" w:rsidRDefault="006351FB">
      <w:pPr>
        <w:spacing w:before="8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before="15"/>
        <w:ind w:left="4444" w:right="3730"/>
        <w:jc w:val="center"/>
        <w:rPr>
          <w:noProof/>
          <w:sz w:val="24"/>
          <w:szCs w:val="24"/>
        </w:rPr>
        <w:sectPr w:rsidR="006351FB" w:rsidRPr="008B341F">
          <w:footerReference w:type="default" r:id="rId19"/>
          <w:pgSz w:w="11920" w:h="16840"/>
          <w:pgMar w:top="1560" w:right="1680" w:bottom="280" w:left="1680" w:header="0" w:footer="0" w:gutter="0"/>
          <w:cols w:space="720"/>
        </w:sectPr>
      </w:pPr>
      <w:r w:rsidRPr="008B341F">
        <w:rPr>
          <w:noProof/>
          <w:w w:val="117"/>
          <w:sz w:val="24"/>
          <w:szCs w:val="24"/>
        </w:rPr>
        <w:t>x</w:t>
      </w:r>
      <w:r w:rsidRPr="008B341F">
        <w:rPr>
          <w:noProof/>
          <w:spacing w:val="5"/>
          <w:w w:val="11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i</w:t>
      </w:r>
    </w:p>
    <w:p w:rsidR="006351FB" w:rsidRPr="008B341F" w:rsidRDefault="006351FB">
      <w:pPr>
        <w:spacing w:before="9" w:line="180" w:lineRule="exact"/>
        <w:rPr>
          <w:noProof/>
          <w:sz w:val="19"/>
          <w:szCs w:val="19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109"/>
        <w:rPr>
          <w:noProof/>
          <w:sz w:val="34"/>
          <w:szCs w:val="34"/>
        </w:rPr>
      </w:pPr>
      <w:r w:rsidRPr="008B341F">
        <w:rPr>
          <w:noProof/>
          <w:w w:val="125"/>
          <w:sz w:val="34"/>
          <w:szCs w:val="34"/>
        </w:rPr>
        <w:t>RE</w:t>
      </w:r>
      <w:r w:rsidRPr="008B341F">
        <w:rPr>
          <w:noProof/>
          <w:w w:val="120"/>
          <w:sz w:val="34"/>
          <w:szCs w:val="34"/>
        </w:rPr>
        <w:t>SUME</w:t>
      </w:r>
      <w:r w:rsidRPr="008B341F">
        <w:rPr>
          <w:noProof/>
          <w:w w:val="123"/>
          <w:sz w:val="34"/>
          <w:szCs w:val="34"/>
        </w:rPr>
        <w:t>N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6" w:line="200" w:lineRule="exact"/>
        <w:rPr>
          <w:noProof/>
        </w:rPr>
      </w:pP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Hasta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hace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po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1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organizaciones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26"/>
          <w:w w:val="97"/>
          <w:sz w:val="24"/>
          <w:szCs w:val="24"/>
        </w:rPr>
        <w:t>e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2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 es- </w:t>
      </w:r>
      <w:r w:rsidRPr="008B341F">
        <w:rPr>
          <w:noProof/>
          <w:w w:val="109"/>
          <w:sz w:val="24"/>
          <w:szCs w:val="24"/>
        </w:rPr>
        <w:t>tructurados,</w:t>
      </w:r>
      <w:r w:rsidRPr="008B341F">
        <w:rPr>
          <w:noProof/>
          <w:spacing w:val="30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limpios,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34"/>
          <w:w w:val="10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resumidos  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eles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34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sz w:val="24"/>
          <w:szCs w:val="24"/>
        </w:rPr>
        <w:t>formas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encionales.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W</w:t>
      </w:r>
      <w:r w:rsidRPr="008B341F">
        <w:rPr>
          <w:noProof/>
          <w:sz w:val="24"/>
          <w:szCs w:val="24"/>
        </w:rPr>
        <w:t xml:space="preserve">arehouse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(Business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2"/>
          <w:sz w:val="24"/>
          <w:szCs w:val="24"/>
        </w:rPr>
        <w:t>ce)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09"/>
          <w:sz w:val="24"/>
          <w:szCs w:val="24"/>
        </w:rPr>
        <w:t xml:space="preserve">an </w:t>
      </w:r>
      <w:r w:rsidRPr="008B341F">
        <w:rPr>
          <w:noProof/>
          <w:sz w:val="24"/>
          <w:szCs w:val="24"/>
        </w:rPr>
        <w:t>ese enf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que.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Otras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organizaciones,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6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aquellas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6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10"/>
          <w:sz w:val="24"/>
          <w:szCs w:val="24"/>
        </w:rPr>
        <w:t>rn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23"/>
          <w:sz w:val="24"/>
          <w:szCs w:val="24"/>
        </w:rPr>
        <w:t xml:space="preserve">t, </w:t>
      </w:r>
      <w:r w:rsidRPr="008B341F">
        <w:rPr>
          <w:noProof/>
          <w:sz w:val="24"/>
          <w:szCs w:val="24"/>
        </w:rPr>
        <w:t>desarrollaron  algunas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gestionar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analizar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grandes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ol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7"/>
          <w:w w:val="146"/>
          <w:sz w:val="24"/>
          <w:szCs w:val="24"/>
        </w:rPr>
        <w:t>´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aplicaciones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eb,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generalme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sz w:val="24"/>
          <w:szCs w:val="24"/>
        </w:rPr>
        <w:t>do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Big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</w:t>
      </w:r>
      <w:r w:rsidRPr="008B341F">
        <w:rPr>
          <w:noProof/>
          <w:sz w:val="24"/>
          <w:szCs w:val="24"/>
        </w:rPr>
        <w:t>ata.  Aquellos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6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6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eran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7"/>
          <w:w w:val="97"/>
          <w:sz w:val="24"/>
          <w:szCs w:val="24"/>
        </w:rPr>
        <w:t>g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inclusi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estructurados,</w:t>
      </w:r>
      <w:r w:rsidRPr="008B341F">
        <w:rPr>
          <w:noProof/>
          <w:spacing w:val="30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necesidad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crear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otro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>yude  al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32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2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sq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32"/>
          <w:w w:val="9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>relaciones.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enf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que,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denominado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Data</w:t>
      </w:r>
      <w:r w:rsidRPr="008B341F">
        <w:rPr>
          <w:noProof/>
          <w:spacing w:val="20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igual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4"/>
          <w:w w:val="98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4"/>
          <w:w w:val="10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4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08"/>
          <w:sz w:val="24"/>
          <w:szCs w:val="24"/>
        </w:rPr>
        <w:t>b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4"/>
          <w:w w:val="10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4"/>
          <w:w w:val="10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11"/>
          <w:sz w:val="24"/>
          <w:szCs w:val="24"/>
        </w:rPr>
        <w:t>act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4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como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nn</w:t>
      </w:r>
      <w:r w:rsidRPr="008B341F">
        <w:rPr>
          <w:noProof/>
          <w:spacing w:val="-7"/>
          <w:w w:val="97"/>
          <w:sz w:val="24"/>
          <w:szCs w:val="24"/>
        </w:rPr>
        <w:t>o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visual,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facilidad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UX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(User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erience)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asemeje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 xml:space="preserve">guiado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  un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usuario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erto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cio.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En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4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op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estado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arte</w:t>
      </w:r>
      <w:r w:rsidRPr="008B341F">
        <w:rPr>
          <w:noProof/>
          <w:spacing w:val="34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es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Data</w:t>
      </w:r>
      <w:r w:rsidRPr="008B341F">
        <w:rPr>
          <w:noProof/>
          <w:spacing w:val="34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.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estas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instituciones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estado,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demostrando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eneficios 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aplicar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09"/>
          <w:sz w:val="24"/>
          <w:szCs w:val="24"/>
        </w:rPr>
        <w:t>a.</w:t>
      </w:r>
    </w:p>
    <w:p w:rsidR="006351FB" w:rsidRPr="008B341F" w:rsidRDefault="006351FB">
      <w:pPr>
        <w:spacing w:before="9" w:line="280" w:lineRule="exact"/>
        <w:rPr>
          <w:noProof/>
          <w:sz w:val="28"/>
          <w:szCs w:val="28"/>
        </w:rPr>
      </w:pPr>
    </w:p>
    <w:p w:rsidR="006351FB" w:rsidRPr="008B341F" w:rsidRDefault="00922D31">
      <w:pPr>
        <w:ind w:left="460"/>
        <w:rPr>
          <w:noProof/>
          <w:sz w:val="24"/>
          <w:szCs w:val="24"/>
        </w:rPr>
        <w:sectPr w:rsidR="006351FB" w:rsidRPr="008B341F">
          <w:footerReference w:type="default" r:id="rId20"/>
          <w:pgSz w:w="11920" w:h="16840"/>
          <w:pgMar w:top="1560" w:right="1680" w:bottom="280" w:left="1320" w:header="0" w:footer="2412" w:gutter="0"/>
          <w:pgNumType w:start="13"/>
          <w:cols w:space="720"/>
        </w:sectPr>
      </w:pPr>
      <w:r w:rsidRPr="008B341F">
        <w:rPr>
          <w:noProof/>
          <w:spacing w:val="-10"/>
          <w:w w:val="120"/>
          <w:sz w:val="24"/>
          <w:szCs w:val="24"/>
        </w:rPr>
        <w:t>P</w:t>
      </w:r>
      <w:r w:rsidRPr="008B341F">
        <w:rPr>
          <w:noProof/>
          <w:w w:val="120"/>
          <w:sz w:val="24"/>
          <w:szCs w:val="24"/>
        </w:rPr>
        <w:t>alabras</w:t>
      </w:r>
      <w:r w:rsidRPr="008B341F">
        <w:rPr>
          <w:noProof/>
          <w:spacing w:val="56"/>
          <w:w w:val="120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cl</w:t>
      </w:r>
      <w:r w:rsidRPr="008B341F">
        <w:rPr>
          <w:noProof/>
          <w:spacing w:val="-8"/>
          <w:w w:val="120"/>
          <w:sz w:val="24"/>
          <w:szCs w:val="24"/>
        </w:rPr>
        <w:t>av</w:t>
      </w:r>
      <w:r w:rsidRPr="008B341F">
        <w:rPr>
          <w:noProof/>
          <w:w w:val="120"/>
          <w:sz w:val="24"/>
          <w:szCs w:val="24"/>
        </w:rPr>
        <w:t>e:</w:t>
      </w:r>
      <w:r w:rsidRPr="008B341F">
        <w:rPr>
          <w:noProof/>
          <w:spacing w:val="-15"/>
          <w:w w:val="1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ellige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ce,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-19"/>
          <w:w w:val="106"/>
          <w:sz w:val="24"/>
          <w:szCs w:val="24"/>
        </w:rPr>
        <w:t>W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3"/>
          <w:sz w:val="24"/>
          <w:szCs w:val="24"/>
        </w:rPr>
        <w:t>eh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z w:val="24"/>
          <w:szCs w:val="24"/>
        </w:rPr>
        <w:t>se.</w:t>
      </w:r>
    </w:p>
    <w:p w:rsidR="006351FB" w:rsidRPr="008B341F" w:rsidRDefault="006351FB">
      <w:pPr>
        <w:spacing w:before="8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before="15"/>
        <w:ind w:left="4409" w:right="3695"/>
        <w:jc w:val="center"/>
        <w:rPr>
          <w:noProof/>
          <w:sz w:val="24"/>
          <w:szCs w:val="24"/>
        </w:rPr>
        <w:sectPr w:rsidR="006351FB" w:rsidRPr="008B341F">
          <w:footerReference w:type="default" r:id="rId21"/>
          <w:pgSz w:w="11920" w:h="16840"/>
          <w:pgMar w:top="1560" w:right="1680" w:bottom="280" w:left="1680" w:header="0" w:footer="0" w:gutter="0"/>
          <w:cols w:space="720"/>
        </w:sectPr>
      </w:pPr>
      <w:r w:rsidRPr="008B341F">
        <w:rPr>
          <w:noProof/>
          <w:w w:val="117"/>
          <w:sz w:val="24"/>
          <w:szCs w:val="24"/>
        </w:rPr>
        <w:t>xi</w:t>
      </w:r>
      <w:r w:rsidRPr="008B341F">
        <w:rPr>
          <w:noProof/>
          <w:w w:val="122"/>
          <w:sz w:val="24"/>
          <w:szCs w:val="24"/>
        </w:rPr>
        <w:t>v</w:t>
      </w:r>
    </w:p>
    <w:p w:rsidR="006351FB" w:rsidRPr="008B341F" w:rsidRDefault="006351FB">
      <w:pPr>
        <w:spacing w:before="9" w:line="180" w:lineRule="exact"/>
        <w:rPr>
          <w:noProof/>
          <w:sz w:val="19"/>
          <w:szCs w:val="19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109"/>
        <w:rPr>
          <w:noProof/>
          <w:sz w:val="34"/>
          <w:szCs w:val="34"/>
        </w:rPr>
      </w:pPr>
      <w:r w:rsidRPr="008B341F">
        <w:rPr>
          <w:noProof/>
          <w:w w:val="119"/>
          <w:sz w:val="34"/>
          <w:szCs w:val="34"/>
        </w:rPr>
        <w:t>A</w:t>
      </w:r>
      <w:r w:rsidRPr="008B341F">
        <w:rPr>
          <w:noProof/>
          <w:w w:val="121"/>
          <w:sz w:val="34"/>
          <w:szCs w:val="34"/>
        </w:rPr>
        <w:t>BST</w:t>
      </w:r>
      <w:r w:rsidRPr="008B341F">
        <w:rPr>
          <w:noProof/>
          <w:w w:val="123"/>
          <w:sz w:val="34"/>
          <w:szCs w:val="34"/>
        </w:rPr>
        <w:t>R</w:t>
      </w:r>
      <w:r w:rsidRPr="008B341F">
        <w:rPr>
          <w:noProof/>
          <w:spacing w:val="-10"/>
          <w:w w:val="123"/>
          <w:sz w:val="34"/>
          <w:szCs w:val="34"/>
        </w:rPr>
        <w:t>A</w:t>
      </w:r>
      <w:r w:rsidRPr="008B341F">
        <w:rPr>
          <w:noProof/>
          <w:w w:val="123"/>
          <w:sz w:val="34"/>
          <w:szCs w:val="34"/>
        </w:rPr>
        <w:t>C</w:t>
      </w:r>
      <w:r w:rsidRPr="008B341F">
        <w:rPr>
          <w:noProof/>
          <w:w w:val="129"/>
          <w:sz w:val="34"/>
          <w:szCs w:val="34"/>
        </w:rPr>
        <w:t>T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6" w:line="200" w:lineRule="exact"/>
        <w:rPr>
          <w:noProof/>
        </w:rPr>
      </w:pP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w w:val="104"/>
          <w:sz w:val="24"/>
          <w:szCs w:val="24"/>
        </w:rPr>
        <w:t>U</w:t>
      </w:r>
      <w:r w:rsidRPr="008B341F">
        <w:rPr>
          <w:noProof/>
          <w:spacing w:val="-6"/>
          <w:w w:val="104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</w:t>
      </w:r>
      <w:r w:rsidRPr="008B341F">
        <w:rPr>
          <w:noProof/>
          <w:spacing w:val="6"/>
          <w:w w:val="9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ece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6"/>
          <w:w w:val="13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6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most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organizations  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z w:val="24"/>
          <w:szCs w:val="24"/>
        </w:rPr>
        <w:t>vide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structured,</w:t>
      </w:r>
      <w:r w:rsidRPr="008B341F">
        <w:rPr>
          <w:noProof/>
          <w:spacing w:val="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clean,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egr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 xml:space="preserve">ed </w:t>
      </w:r>
      <w:r w:rsidRPr="008B341F">
        <w:rPr>
          <w:noProof/>
          <w:sz w:val="24"/>
          <w:szCs w:val="24"/>
        </w:rPr>
        <w:t xml:space="preserve">data,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summarized  in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desirable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els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15"/>
          <w:w w:val="9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pacing w:val="15"/>
          <w:w w:val="10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pacing w:val="-20"/>
          <w:w w:val="104"/>
          <w:sz w:val="24"/>
          <w:szCs w:val="24"/>
        </w:rPr>
        <w:t>W</w:t>
      </w:r>
      <w:r w:rsidRPr="008B341F">
        <w:rPr>
          <w:noProof/>
          <w:w w:val="104"/>
          <w:sz w:val="24"/>
          <w:szCs w:val="24"/>
        </w:rPr>
        <w:t xml:space="preserve">arehouse </w:t>
      </w:r>
      <w:r w:rsidRPr="008B341F">
        <w:rPr>
          <w:noProof/>
          <w:sz w:val="24"/>
          <w:szCs w:val="24"/>
        </w:rPr>
        <w:t xml:space="preserve">and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(Business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ce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spacing w:val="36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ruled  </w:t>
      </w:r>
      <w:r w:rsidRPr="008B341F">
        <w:rPr>
          <w:noProof/>
          <w:w w:val="118"/>
          <w:sz w:val="24"/>
          <w:szCs w:val="24"/>
        </w:rPr>
        <w:t>that</w:t>
      </w:r>
      <w:r w:rsidRPr="008B341F">
        <w:rPr>
          <w:noProof/>
          <w:spacing w:val="28"/>
          <w:w w:val="1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approa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h. 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Other</w:t>
      </w:r>
      <w:r w:rsidRPr="008B341F">
        <w:rPr>
          <w:noProof/>
          <w:spacing w:val="30"/>
          <w:w w:val="10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36"/>
          <w:w w:val="10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cusing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on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the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I</w:t>
      </w:r>
      <w:r w:rsidRPr="008B341F">
        <w:rPr>
          <w:noProof/>
          <w:spacing w:val="-7"/>
          <w:w w:val="110"/>
          <w:sz w:val="24"/>
          <w:szCs w:val="24"/>
        </w:rPr>
        <w:t>n</w:t>
      </w:r>
      <w:r w:rsidRPr="008B341F">
        <w:rPr>
          <w:noProof/>
          <w:w w:val="110"/>
          <w:sz w:val="24"/>
          <w:szCs w:val="24"/>
        </w:rPr>
        <w:t>ternet,</w:t>
      </w:r>
      <w:r w:rsidRPr="008B341F">
        <w:rPr>
          <w:noProof/>
          <w:spacing w:val="-3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elo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ed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some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to</w:t>
      </w:r>
      <w:r w:rsidRPr="008B341F">
        <w:rPr>
          <w:noProof/>
          <w:spacing w:val="-1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manage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 xml:space="preserve">ze </w:t>
      </w:r>
      <w:r w:rsidRPr="008B341F">
        <w:rPr>
          <w:noProof/>
          <w:sz w:val="24"/>
          <w:szCs w:val="24"/>
        </w:rPr>
        <w:t>large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olumes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directly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from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-6"/>
          <w:w w:val="97"/>
          <w:sz w:val="24"/>
          <w:szCs w:val="24"/>
        </w:rPr>
        <w:t>w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eb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applications,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z w:val="24"/>
          <w:szCs w:val="24"/>
        </w:rPr>
        <w:t>w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gene- rally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called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Big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 xml:space="preserve">Data. </w:t>
      </w:r>
      <w:r w:rsidRPr="008B341F">
        <w:rPr>
          <w:noProof/>
          <w:sz w:val="24"/>
          <w:szCs w:val="24"/>
        </w:rPr>
        <w:t>Those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 xml:space="preserve">data, </w:t>
      </w:r>
      <w:r w:rsidRPr="008B341F">
        <w:rPr>
          <w:noProof/>
          <w:sz w:val="24"/>
          <w:szCs w:val="24"/>
        </w:rPr>
        <w:t>mostl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ere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heterogeneous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cl</w:t>
      </w:r>
      <w:r w:rsidRPr="008B341F">
        <w:rPr>
          <w:noProof/>
          <w:w w:val="108"/>
          <w:sz w:val="24"/>
          <w:szCs w:val="24"/>
        </w:rPr>
        <w:t>ud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 xml:space="preserve">g </w:t>
      </w:r>
      <w:r w:rsidRPr="008B341F">
        <w:rPr>
          <w:noProof/>
          <w:w w:val="109"/>
          <w:sz w:val="24"/>
          <w:szCs w:val="24"/>
        </w:rPr>
        <w:t>unstructured,</w:t>
      </w:r>
      <w:r w:rsidRPr="008B341F">
        <w:rPr>
          <w:noProof/>
          <w:spacing w:val="7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z w:val="24"/>
          <w:szCs w:val="24"/>
        </w:rPr>
        <w:t>nd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this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2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generated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the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need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to</w:t>
      </w:r>
      <w:r w:rsidRPr="008B341F">
        <w:rPr>
          <w:noProof/>
          <w:spacing w:val="8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create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12"/>
          <w:w w:val="104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w w:val="105"/>
          <w:sz w:val="24"/>
          <w:szCs w:val="24"/>
        </w:rPr>
        <w:t>y</w:t>
      </w:r>
      <w:r w:rsidRPr="008B341F">
        <w:rPr>
          <w:noProof/>
          <w:spacing w:val="7"/>
          <w:w w:val="105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of </w:t>
      </w:r>
      <w:r w:rsidRPr="008B341F">
        <w:rPr>
          <w:noProof/>
          <w:w w:val="111"/>
          <w:sz w:val="24"/>
          <w:szCs w:val="24"/>
        </w:rPr>
        <w:t>t</w:t>
      </w:r>
      <w:r w:rsidRPr="008B341F">
        <w:rPr>
          <w:noProof/>
          <w:spacing w:val="7"/>
          <w:w w:val="111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 xml:space="preserve">ol </w:t>
      </w:r>
      <w:r w:rsidRPr="008B341F">
        <w:rPr>
          <w:noProof/>
          <w:w w:val="118"/>
          <w:sz w:val="24"/>
          <w:szCs w:val="24"/>
        </w:rPr>
        <w:t>that</w:t>
      </w:r>
      <w:r w:rsidRPr="008B341F">
        <w:rPr>
          <w:noProof/>
          <w:spacing w:val="-8"/>
          <w:w w:val="1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helps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the</w:t>
      </w:r>
      <w:r w:rsidRPr="008B341F">
        <w:rPr>
          <w:noProof/>
          <w:spacing w:val="-6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</w:t>
      </w:r>
      <w:r w:rsidRPr="008B341F">
        <w:rPr>
          <w:noProof/>
          <w:spacing w:val="-7"/>
          <w:sz w:val="24"/>
          <w:szCs w:val="24"/>
        </w:rPr>
        <w:t>k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the</w:t>
      </w:r>
      <w:r w:rsidRPr="008B341F">
        <w:rPr>
          <w:noProof/>
          <w:spacing w:val="-6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sear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patterns</w:t>
      </w:r>
      <w:r w:rsidRPr="008B341F">
        <w:rPr>
          <w:noProof/>
          <w:spacing w:val="-1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relationships.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This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 xml:space="preserve">ew </w:t>
      </w:r>
      <w:r w:rsidRPr="008B341F">
        <w:rPr>
          <w:noProof/>
          <w:sz w:val="24"/>
          <w:szCs w:val="24"/>
        </w:rPr>
        <w:t>approa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h,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called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could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not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equal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to</w:t>
      </w:r>
      <w:r w:rsidRPr="008B341F">
        <w:rPr>
          <w:noProof/>
          <w:spacing w:val="16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the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hn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also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should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-7"/>
          <w:sz w:val="24"/>
          <w:szCs w:val="24"/>
        </w:rPr>
        <w:t>av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fea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</w:t>
      </w:r>
      <w:r w:rsidRPr="008B341F">
        <w:rPr>
          <w:noProof/>
          <w:spacing w:val="-6"/>
          <w:sz w:val="24"/>
          <w:szCs w:val="24"/>
        </w:rPr>
        <w:t>k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visual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inn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ation, 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6"/>
          <w:sz w:val="24"/>
          <w:szCs w:val="24"/>
        </w:rPr>
        <w:t>sab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9"/>
          <w:w w:val="102"/>
          <w:sz w:val="24"/>
          <w:szCs w:val="24"/>
        </w:rPr>
        <w:t>y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UX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(User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Ex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2"/>
          <w:sz w:val="24"/>
          <w:szCs w:val="24"/>
        </w:rPr>
        <w:t xml:space="preserve">ce) </w:t>
      </w:r>
      <w:r w:rsidRPr="008B341F">
        <w:rPr>
          <w:noProof/>
          <w:sz w:val="24"/>
          <w:szCs w:val="24"/>
        </w:rPr>
        <w:t>so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16"/>
          <w:sz w:val="24"/>
          <w:szCs w:val="24"/>
        </w:rPr>
        <w:t>that</w:t>
      </w:r>
      <w:r w:rsidRPr="008B341F">
        <w:rPr>
          <w:noProof/>
          <w:spacing w:val="26"/>
          <w:w w:val="116"/>
          <w:sz w:val="24"/>
          <w:szCs w:val="24"/>
        </w:rPr>
        <w:t xml:space="preserve"> </w:t>
      </w:r>
      <w:r w:rsidRPr="008B341F">
        <w:rPr>
          <w:noProof/>
          <w:w w:val="116"/>
          <w:sz w:val="24"/>
          <w:szCs w:val="24"/>
        </w:rPr>
        <w:t>it</w:t>
      </w:r>
      <w:r w:rsidRPr="008B341F">
        <w:rPr>
          <w:noProof/>
          <w:spacing w:val="17"/>
          <w:w w:val="1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bles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guided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b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user.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This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er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osal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state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the</w:t>
      </w:r>
      <w:r w:rsidRPr="008B341F">
        <w:rPr>
          <w:noProof/>
          <w:spacing w:val="-2"/>
          <w:w w:val="11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art</w:t>
      </w:r>
      <w:r w:rsidRPr="008B341F">
        <w:rPr>
          <w:noProof/>
          <w:spacing w:val="17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area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ecificall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. These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hn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z w:val="24"/>
          <w:szCs w:val="24"/>
        </w:rPr>
        <w:t>re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applied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to</w:t>
      </w:r>
      <w:r w:rsidRPr="008B341F">
        <w:rPr>
          <w:noProof/>
          <w:spacing w:val="8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of 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7"/>
          <w:w w:val="97"/>
          <w:sz w:val="24"/>
          <w:szCs w:val="24"/>
        </w:rPr>
        <w:t>w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2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state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12"/>
          <w:w w:val="10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emon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spacing w:val="12"/>
          <w:w w:val="97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th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2"/>
          <w:sz w:val="24"/>
          <w:szCs w:val="24"/>
        </w:rPr>
        <w:t>efi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applying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kind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hn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1"/>
          <w:sz w:val="24"/>
          <w:szCs w:val="24"/>
        </w:rPr>
        <w:t>e.</w:t>
      </w:r>
    </w:p>
    <w:p w:rsidR="006351FB" w:rsidRPr="008B341F" w:rsidRDefault="006351FB">
      <w:pPr>
        <w:spacing w:before="9" w:line="280" w:lineRule="exact"/>
        <w:rPr>
          <w:noProof/>
          <w:sz w:val="28"/>
          <w:szCs w:val="28"/>
        </w:rPr>
      </w:pPr>
    </w:p>
    <w:p w:rsidR="006351FB" w:rsidRPr="008B341F" w:rsidRDefault="00922D31">
      <w:pPr>
        <w:ind w:left="460"/>
        <w:rPr>
          <w:noProof/>
          <w:sz w:val="24"/>
          <w:szCs w:val="24"/>
        </w:rPr>
        <w:sectPr w:rsidR="006351FB" w:rsidRPr="008B341F">
          <w:footerReference w:type="default" r:id="rId22"/>
          <w:pgSz w:w="11920" w:h="16840"/>
          <w:pgMar w:top="1560" w:right="1680" w:bottom="280" w:left="1320" w:header="0" w:footer="2412" w:gutter="0"/>
          <w:pgNumType w:start="15"/>
          <w:cols w:space="720"/>
        </w:sectPr>
      </w:pPr>
      <w:r w:rsidRPr="008B341F">
        <w:rPr>
          <w:noProof/>
          <w:w w:val="117"/>
          <w:sz w:val="24"/>
          <w:szCs w:val="24"/>
        </w:rPr>
        <w:t>Key</w:t>
      </w:r>
      <w:r w:rsidRPr="008B341F">
        <w:rPr>
          <w:noProof/>
          <w:spacing w:val="-8"/>
          <w:w w:val="117"/>
          <w:sz w:val="24"/>
          <w:szCs w:val="24"/>
        </w:rPr>
        <w:t>w</w:t>
      </w:r>
      <w:r w:rsidRPr="008B341F">
        <w:rPr>
          <w:noProof/>
          <w:w w:val="117"/>
          <w:sz w:val="24"/>
          <w:szCs w:val="24"/>
        </w:rPr>
        <w:t>ords:</w:t>
      </w:r>
      <w:r w:rsidRPr="008B341F">
        <w:rPr>
          <w:noProof/>
          <w:spacing w:val="15"/>
          <w:w w:val="1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ellige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ce,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-19"/>
          <w:w w:val="106"/>
          <w:sz w:val="24"/>
          <w:szCs w:val="24"/>
        </w:rPr>
        <w:t>W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3"/>
          <w:sz w:val="24"/>
          <w:szCs w:val="24"/>
        </w:rPr>
        <w:t>eh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z w:val="24"/>
          <w:szCs w:val="24"/>
        </w:rPr>
        <w:t>se.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3" w:line="200" w:lineRule="exact"/>
        <w:rPr>
          <w:noProof/>
        </w:rPr>
      </w:pPr>
    </w:p>
    <w:p w:rsidR="006351FB" w:rsidRPr="008B341F" w:rsidRDefault="00922D31">
      <w:pPr>
        <w:spacing w:line="640" w:lineRule="exact"/>
        <w:ind w:left="427"/>
        <w:rPr>
          <w:noProof/>
          <w:sz w:val="49"/>
          <w:szCs w:val="49"/>
        </w:rPr>
      </w:pPr>
      <w:r w:rsidRPr="008B341F">
        <w:rPr>
          <w:noProof/>
          <w:spacing w:val="-243"/>
          <w:w w:val="170"/>
          <w:position w:val="9"/>
          <w:sz w:val="49"/>
          <w:szCs w:val="49"/>
        </w:rPr>
        <w:t>´</w:t>
      </w:r>
      <w:r w:rsidRPr="008B341F">
        <w:rPr>
          <w:noProof/>
          <w:w w:val="126"/>
          <w:position w:val="-3"/>
          <w:sz w:val="49"/>
          <w:szCs w:val="49"/>
        </w:rPr>
        <w:t>I</w:t>
      </w:r>
      <w:r w:rsidRPr="008B341F">
        <w:rPr>
          <w:noProof/>
          <w:w w:val="123"/>
          <w:position w:val="-3"/>
          <w:sz w:val="49"/>
          <w:szCs w:val="49"/>
        </w:rPr>
        <w:t>N</w:t>
      </w:r>
      <w:r w:rsidRPr="008B341F">
        <w:rPr>
          <w:noProof/>
          <w:w w:val="122"/>
          <w:position w:val="-3"/>
          <w:sz w:val="49"/>
          <w:szCs w:val="49"/>
        </w:rPr>
        <w:t>DICE</w:t>
      </w:r>
      <w:r w:rsidRPr="008B341F">
        <w:rPr>
          <w:noProof/>
          <w:position w:val="-3"/>
          <w:sz w:val="49"/>
          <w:szCs w:val="49"/>
        </w:rPr>
        <w:t xml:space="preserve"> </w:t>
      </w:r>
      <w:r w:rsidRPr="008B341F">
        <w:rPr>
          <w:noProof/>
          <w:spacing w:val="-59"/>
          <w:position w:val="-3"/>
          <w:sz w:val="49"/>
          <w:szCs w:val="49"/>
        </w:rPr>
        <w:t xml:space="preserve"> </w:t>
      </w:r>
      <w:r w:rsidRPr="008B341F">
        <w:rPr>
          <w:noProof/>
          <w:position w:val="-3"/>
          <w:sz w:val="49"/>
          <w:szCs w:val="49"/>
        </w:rPr>
        <w:t xml:space="preserve">DE </w:t>
      </w:r>
      <w:r w:rsidRPr="008B341F">
        <w:rPr>
          <w:noProof/>
          <w:spacing w:val="78"/>
          <w:position w:val="-3"/>
          <w:sz w:val="49"/>
          <w:szCs w:val="49"/>
        </w:rPr>
        <w:t xml:space="preserve"> </w:t>
      </w:r>
      <w:r w:rsidRPr="008B341F">
        <w:rPr>
          <w:noProof/>
          <w:w w:val="128"/>
          <w:position w:val="-3"/>
          <w:sz w:val="49"/>
          <w:szCs w:val="49"/>
        </w:rPr>
        <w:t>FI</w:t>
      </w:r>
      <w:r w:rsidRPr="008B341F">
        <w:rPr>
          <w:noProof/>
          <w:w w:val="122"/>
          <w:position w:val="-3"/>
          <w:sz w:val="49"/>
          <w:szCs w:val="49"/>
        </w:rPr>
        <w:t>GU</w:t>
      </w:r>
      <w:r w:rsidRPr="008B341F">
        <w:rPr>
          <w:noProof/>
          <w:w w:val="120"/>
          <w:position w:val="-3"/>
          <w:sz w:val="49"/>
          <w:szCs w:val="49"/>
        </w:rPr>
        <w:t>RAS</w:t>
      </w:r>
    </w:p>
    <w:p w:rsidR="006351FB" w:rsidRPr="008B341F" w:rsidRDefault="006351FB">
      <w:pPr>
        <w:spacing w:before="1" w:line="100" w:lineRule="exact"/>
        <w:rPr>
          <w:noProof/>
          <w:sz w:val="10"/>
          <w:szCs w:val="10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tbl>
      <w:tblPr>
        <w:tblW w:w="0" w:type="auto"/>
        <w:tblInd w:w="7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"/>
        <w:gridCol w:w="5295"/>
        <w:gridCol w:w="203"/>
        <w:gridCol w:w="271"/>
        <w:gridCol w:w="335"/>
        <w:gridCol w:w="292"/>
        <w:gridCol w:w="290"/>
        <w:gridCol w:w="401"/>
      </w:tblGrid>
      <w:tr w:rsidR="006351FB" w:rsidRPr="008B341F">
        <w:trPr>
          <w:trHeight w:hRule="exact" w:val="364"/>
        </w:trPr>
        <w:tc>
          <w:tcPr>
            <w:tcW w:w="62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40" w:right="-2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2.1.                </w:t>
            </w:r>
            <w:r w:rsidRPr="008B341F">
              <w:rPr>
                <w:noProof/>
                <w:spacing w:val="1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Etapas </w:t>
            </w:r>
            <w:r w:rsidRPr="008B341F">
              <w:rPr>
                <w:noProof/>
                <w:spacing w:val="2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BI</w:t>
            </w:r>
            <w:r w:rsidRPr="008B341F">
              <w:rPr>
                <w:noProof/>
                <w:spacing w:val="2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como</w:t>
            </w:r>
            <w:r w:rsidRPr="008B341F">
              <w:rPr>
                <w:noProof/>
                <w:spacing w:val="1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fu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8"/>
                <w:sz w:val="24"/>
                <w:szCs w:val="24"/>
              </w:rPr>
              <w:t>es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datos</w:t>
            </w:r>
            <w:r w:rsidRPr="008B341F">
              <w:rPr>
                <w:noProof/>
                <w:spacing w:val="5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3"/>
                <w:sz w:val="24"/>
                <w:szCs w:val="24"/>
              </w:rPr>
              <w:t>ca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109"/>
                <w:sz w:val="24"/>
                <w:szCs w:val="24"/>
              </w:rPr>
              <w:t>ad</w:t>
            </w:r>
          </w:p>
        </w:tc>
        <w:tc>
          <w:tcPr>
            <w:tcW w:w="20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244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5</w:t>
            </w:r>
          </w:p>
        </w:tc>
      </w:tr>
      <w:tr w:rsidR="006351FB" w:rsidRPr="008B341F">
        <w:trPr>
          <w:trHeight w:hRule="exact" w:val="289"/>
        </w:trPr>
        <w:tc>
          <w:tcPr>
            <w:tcW w:w="62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2.2.                </w:t>
            </w:r>
            <w:r w:rsidRPr="008B341F">
              <w:rPr>
                <w:noProof/>
                <w:spacing w:val="10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0"/>
                <w:sz w:val="24"/>
                <w:szCs w:val="24"/>
              </w:rPr>
              <w:t>F</w:t>
            </w:r>
            <w:r w:rsidRPr="008B341F">
              <w:rPr>
                <w:noProof/>
                <w:sz w:val="24"/>
                <w:szCs w:val="24"/>
              </w:rPr>
              <w:t>rame</w:t>
            </w:r>
            <w:r w:rsidRPr="008B341F">
              <w:rPr>
                <w:noProof/>
                <w:spacing w:val="-6"/>
                <w:sz w:val="24"/>
                <w:szCs w:val="24"/>
              </w:rPr>
              <w:t>w</w:t>
            </w:r>
            <w:r w:rsidRPr="008B341F">
              <w:rPr>
                <w:noProof/>
                <w:sz w:val="24"/>
                <w:szCs w:val="24"/>
              </w:rPr>
              <w:t xml:space="preserve">ork </w:t>
            </w:r>
            <w:r w:rsidRPr="008B341F">
              <w:rPr>
                <w:noProof/>
                <w:spacing w:val="6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4"/>
                <w:sz w:val="24"/>
                <w:szCs w:val="24"/>
              </w:rPr>
              <w:t>An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ico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Neg</w:t>
            </w:r>
            <w:r w:rsidRPr="008B341F">
              <w:rPr>
                <w:noProof/>
                <w:spacing w:val="7"/>
                <w:sz w:val="24"/>
                <w:szCs w:val="24"/>
              </w:rPr>
              <w:t>o</w:t>
            </w:r>
            <w:r w:rsidRPr="008B341F">
              <w:rPr>
                <w:noProof/>
                <w:sz w:val="24"/>
                <w:szCs w:val="24"/>
              </w:rPr>
              <w:t>cios</w:t>
            </w:r>
            <w:r w:rsidRPr="008B341F">
              <w:rPr>
                <w:noProof/>
                <w:spacing w:val="-3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 xml:space="preserve">Gartner   </w:t>
            </w:r>
            <w:r w:rsidRPr="008B341F">
              <w:rPr>
                <w:noProof/>
                <w:spacing w:val="34"/>
                <w:w w:val="10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>.</w:t>
            </w:r>
          </w:p>
        </w:tc>
        <w:tc>
          <w:tcPr>
            <w:tcW w:w="20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35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16</w:t>
            </w:r>
          </w:p>
        </w:tc>
      </w:tr>
      <w:tr w:rsidR="006351FB" w:rsidRPr="008B341F">
        <w:trPr>
          <w:trHeight w:hRule="exact" w:val="289"/>
        </w:trPr>
        <w:tc>
          <w:tcPr>
            <w:tcW w:w="62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2.3.                </w:t>
            </w:r>
            <w:r w:rsidRPr="008B341F">
              <w:rPr>
                <w:noProof/>
                <w:spacing w:val="1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Es</w:t>
            </w:r>
            <w:r w:rsidRPr="008B341F">
              <w:rPr>
                <w:noProof/>
                <w:spacing w:val="6"/>
                <w:sz w:val="24"/>
                <w:szCs w:val="24"/>
              </w:rPr>
              <w:t>p</w:t>
            </w:r>
            <w:r w:rsidRPr="008B341F">
              <w:rPr>
                <w:noProof/>
                <w:sz w:val="24"/>
                <w:szCs w:val="24"/>
              </w:rPr>
              <w:t xml:space="preserve">ectro </w:t>
            </w:r>
            <w:r w:rsidRPr="008B341F">
              <w:rPr>
                <w:noProof/>
                <w:spacing w:val="3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4"/>
                <w:sz w:val="24"/>
                <w:szCs w:val="24"/>
              </w:rPr>
              <w:t>An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ico</w:t>
            </w:r>
            <w:r w:rsidRPr="008B341F">
              <w:rPr>
                <w:noProof/>
                <w:sz w:val="24"/>
                <w:szCs w:val="24"/>
              </w:rPr>
              <w:t xml:space="preserve">   </w:t>
            </w:r>
            <w:r w:rsidRPr="008B341F">
              <w:rPr>
                <w:noProof/>
                <w:spacing w:val="19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0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35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17</w:t>
            </w:r>
          </w:p>
        </w:tc>
      </w:tr>
      <w:tr w:rsidR="006351FB" w:rsidRPr="008B341F">
        <w:trPr>
          <w:trHeight w:hRule="exact" w:val="289"/>
        </w:trPr>
        <w:tc>
          <w:tcPr>
            <w:tcW w:w="62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2.4.                </w:t>
            </w:r>
            <w:r w:rsidRPr="008B341F">
              <w:rPr>
                <w:noProof/>
                <w:spacing w:val="1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Tipico</w:t>
            </w:r>
            <w:r w:rsidRPr="008B341F">
              <w:rPr>
                <w:noProof/>
                <w:spacing w:val="3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uso</w:t>
            </w:r>
            <w:r w:rsidRPr="008B341F">
              <w:rPr>
                <w:noProof/>
                <w:spacing w:val="23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estilos</w:t>
            </w:r>
            <w:r w:rsidRPr="008B341F">
              <w:rPr>
                <w:noProof/>
                <w:spacing w:val="2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ico</w:t>
            </w:r>
            <w:r w:rsidRPr="008B341F">
              <w:rPr>
                <w:noProof/>
                <w:w w:val="98"/>
                <w:sz w:val="24"/>
                <w:szCs w:val="24"/>
              </w:rPr>
              <w:t>s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0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35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19</w:t>
            </w:r>
          </w:p>
        </w:tc>
      </w:tr>
      <w:tr w:rsidR="006351FB" w:rsidRPr="008B341F">
        <w:trPr>
          <w:trHeight w:hRule="exact" w:val="3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2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5.</w:t>
            </w:r>
          </w:p>
        </w:tc>
        <w:tc>
          <w:tcPr>
            <w:tcW w:w="610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 w:right="-49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Ca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103"/>
                <w:sz w:val="24"/>
                <w:szCs w:val="24"/>
              </w:rPr>
              <w:t>ac</w:t>
            </w:r>
            <w:r w:rsidRPr="008B341F">
              <w:rPr>
                <w:noProof/>
                <w:w w:val="112"/>
                <w:sz w:val="24"/>
                <w:szCs w:val="24"/>
              </w:rPr>
              <w:t>te</w:t>
            </w:r>
            <w:r w:rsidRPr="008B341F">
              <w:rPr>
                <w:noProof/>
                <w:spacing w:val="-26"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</w:t>
            </w:r>
            <w:r w:rsidRPr="008B341F">
              <w:rPr>
                <w:noProof/>
                <w:w w:val="114"/>
                <w:sz w:val="24"/>
                <w:szCs w:val="24"/>
              </w:rPr>
              <w:t>st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ca</w:t>
            </w:r>
            <w:r w:rsidRPr="008B341F">
              <w:rPr>
                <w:noProof/>
                <w:w w:val="98"/>
                <w:sz w:val="24"/>
                <w:szCs w:val="24"/>
              </w:rPr>
              <w:t>s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BI</w:t>
            </w:r>
            <w:r w:rsidRPr="008B341F">
              <w:rPr>
                <w:noProof/>
                <w:spacing w:val="2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en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ni</w:t>
            </w:r>
            <w:r w:rsidRPr="008B341F">
              <w:rPr>
                <w:noProof/>
                <w:spacing w:val="-7"/>
                <w:sz w:val="24"/>
                <w:szCs w:val="24"/>
              </w:rPr>
              <w:t>v</w:t>
            </w:r>
            <w:r w:rsidRPr="008B341F">
              <w:rPr>
                <w:noProof/>
                <w:sz w:val="24"/>
                <w:szCs w:val="24"/>
              </w:rPr>
              <w:t>eles</w:t>
            </w:r>
            <w:r w:rsidRPr="008B341F">
              <w:rPr>
                <w:noProof/>
                <w:spacing w:val="19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y</w:t>
            </w:r>
            <w:r w:rsidRPr="008B341F">
              <w:rPr>
                <w:noProof/>
                <w:spacing w:val="2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2"/>
                <w:sz w:val="24"/>
                <w:szCs w:val="24"/>
              </w:rPr>
              <w:t>Pl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1"/>
                <w:sz w:val="24"/>
                <w:szCs w:val="24"/>
              </w:rPr>
              <w:t>af</w:t>
            </w:r>
            <w:r w:rsidRPr="008B341F">
              <w:rPr>
                <w:noProof/>
                <w:w w:val="103"/>
                <w:sz w:val="24"/>
                <w:szCs w:val="24"/>
              </w:rPr>
              <w:t>or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4"/>
                <w:sz w:val="24"/>
                <w:szCs w:val="24"/>
              </w:rPr>
              <w:t>An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-26"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ca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23</w:t>
            </w:r>
          </w:p>
        </w:tc>
      </w:tr>
      <w:tr w:rsidR="006351FB" w:rsidRPr="008B341F">
        <w:trPr>
          <w:trHeight w:hRule="exact" w:val="3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79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3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1.</w:t>
            </w:r>
          </w:p>
        </w:tc>
        <w:tc>
          <w:tcPr>
            <w:tcW w:w="610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79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6"/>
                <w:sz w:val="24"/>
                <w:szCs w:val="24"/>
              </w:rPr>
              <w:t>Cu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-6"/>
                <w:w w:val="109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M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gico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para</w:t>
            </w:r>
            <w:r w:rsidRPr="008B341F">
              <w:rPr>
                <w:noProof/>
                <w:spacing w:val="5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BI</w:t>
            </w:r>
            <w:r w:rsidRPr="008B341F">
              <w:rPr>
                <w:noProof/>
                <w:spacing w:val="2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y</w:t>
            </w:r>
            <w:r w:rsidRPr="008B341F">
              <w:rPr>
                <w:noProof/>
                <w:spacing w:val="2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Plataformas</w:t>
            </w:r>
            <w:r w:rsidRPr="008B341F">
              <w:rPr>
                <w:noProof/>
                <w:spacing w:val="16"/>
                <w:w w:val="107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4"/>
                <w:sz w:val="24"/>
                <w:szCs w:val="24"/>
              </w:rPr>
              <w:t>An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-26"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</w:t>
            </w:r>
            <w:r w:rsidRPr="008B341F">
              <w:rPr>
                <w:noProof/>
                <w:w w:val="117"/>
                <w:sz w:val="24"/>
                <w:szCs w:val="24"/>
              </w:rPr>
              <w:t>ti</w:t>
            </w:r>
            <w:r w:rsidRPr="008B341F">
              <w:rPr>
                <w:noProof/>
                <w:w w:val="97"/>
                <w:sz w:val="24"/>
                <w:szCs w:val="24"/>
              </w:rPr>
              <w:t>c</w:t>
            </w:r>
            <w:r w:rsidRPr="008B341F">
              <w:rPr>
                <w:noProof/>
                <w:w w:val="104"/>
                <w:sz w:val="24"/>
                <w:szCs w:val="24"/>
              </w:rPr>
              <w:t>as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79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79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79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25</w:t>
            </w:r>
          </w:p>
        </w:tc>
      </w:tr>
      <w:tr w:rsidR="006351FB" w:rsidRPr="008B341F">
        <w:trPr>
          <w:trHeight w:hRule="exact" w:val="1156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3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2.</w:t>
            </w:r>
          </w:p>
          <w:p w:rsidR="006351FB" w:rsidRPr="008B341F" w:rsidRDefault="006351FB">
            <w:pPr>
              <w:spacing w:before="2" w:line="100" w:lineRule="exact"/>
              <w:rPr>
                <w:noProof/>
                <w:sz w:val="10"/>
                <w:szCs w:val="10"/>
              </w:rPr>
            </w:pPr>
          </w:p>
          <w:p w:rsidR="006351FB" w:rsidRPr="008B341F" w:rsidRDefault="006351FB">
            <w:pPr>
              <w:spacing w:line="200" w:lineRule="exact"/>
              <w:rPr>
                <w:noProof/>
              </w:rPr>
            </w:pPr>
          </w:p>
          <w:p w:rsidR="006351FB" w:rsidRPr="008B341F" w:rsidRDefault="00922D31">
            <w:pPr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3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3.</w:t>
            </w:r>
          </w:p>
        </w:tc>
        <w:tc>
          <w:tcPr>
            <w:tcW w:w="6686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 w:right="200"/>
              <w:jc w:val="both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4"/>
                <w:sz w:val="24"/>
                <w:szCs w:val="24"/>
              </w:rPr>
              <w:t>Pu</w:t>
            </w:r>
            <w:r w:rsidRPr="008B341F">
              <w:rPr>
                <w:noProof/>
                <w:spacing w:val="-6"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8"/>
                <w:sz w:val="24"/>
                <w:szCs w:val="24"/>
              </w:rPr>
              <w:t>u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cio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98"/>
                <w:sz w:val="24"/>
                <w:szCs w:val="24"/>
              </w:rPr>
              <w:t>es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4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pr</w:t>
            </w:r>
            <w:r w:rsidRPr="008B341F">
              <w:rPr>
                <w:noProof/>
                <w:spacing w:val="6"/>
                <w:sz w:val="24"/>
                <w:szCs w:val="24"/>
              </w:rPr>
              <w:t>o</w:t>
            </w:r>
            <w:r w:rsidRPr="008B341F">
              <w:rPr>
                <w:noProof/>
                <w:sz w:val="24"/>
                <w:szCs w:val="24"/>
              </w:rPr>
              <w:t xml:space="preserve">ducto </w:t>
            </w:r>
            <w:r w:rsidRPr="008B341F">
              <w:rPr>
                <w:noProof/>
                <w:spacing w:val="2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o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servicio</w:t>
            </w:r>
            <w:r w:rsidRPr="008B341F">
              <w:rPr>
                <w:noProof/>
                <w:spacing w:val="32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para </w:t>
            </w:r>
            <w:r w:rsidRPr="008B341F">
              <w:rPr>
                <w:noProof/>
                <w:spacing w:val="1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>an</w:t>
            </w:r>
            <w:r w:rsidRPr="008B341F">
              <w:rPr>
                <w:noProof/>
                <w:spacing w:val="-117"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98"/>
                <w:sz w:val="24"/>
                <w:szCs w:val="24"/>
              </w:rPr>
              <w:t>s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98"/>
                <w:sz w:val="24"/>
                <w:szCs w:val="24"/>
              </w:rPr>
              <w:t>s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z w:val="24"/>
                <w:szCs w:val="24"/>
              </w:rPr>
              <w:t>scen</w:t>
            </w:r>
            <w:r w:rsidRPr="008B341F">
              <w:rPr>
                <w:noProof/>
                <w:w w:val="97"/>
                <w:sz w:val="24"/>
                <w:szCs w:val="24"/>
              </w:rPr>
              <w:t>-</w:t>
            </w:r>
          </w:p>
          <w:p w:rsidR="006351FB" w:rsidRPr="008B341F" w:rsidRDefault="00922D31">
            <w:pPr>
              <w:spacing w:before="13" w:line="251" w:lineRule="auto"/>
              <w:ind w:left="456" w:right="164"/>
              <w:jc w:val="both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105"/>
                <w:sz w:val="24"/>
                <w:szCs w:val="24"/>
              </w:rPr>
              <w:t>al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za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97"/>
                <w:sz w:val="24"/>
                <w:szCs w:val="24"/>
              </w:rPr>
              <w:t xml:space="preserve">      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 xml:space="preserve">. </w:t>
            </w:r>
            <w:r w:rsidRPr="008B341F">
              <w:rPr>
                <w:noProof/>
                <w:w w:val="114"/>
                <w:sz w:val="24"/>
                <w:szCs w:val="24"/>
              </w:rPr>
              <w:t>Pu</w:t>
            </w:r>
            <w:r w:rsidRPr="008B341F">
              <w:rPr>
                <w:noProof/>
                <w:spacing w:val="-6"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8"/>
                <w:sz w:val="24"/>
                <w:szCs w:val="24"/>
              </w:rPr>
              <w:t>u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cio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98"/>
                <w:sz w:val="24"/>
                <w:szCs w:val="24"/>
              </w:rPr>
              <w:t>es</w:t>
            </w:r>
            <w:r w:rsidRPr="008B341F">
              <w:rPr>
                <w:noProof/>
                <w:spacing w:val="7"/>
                <w:w w:val="9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13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pr</w:t>
            </w:r>
            <w:r w:rsidRPr="008B341F">
              <w:rPr>
                <w:noProof/>
                <w:spacing w:val="7"/>
                <w:sz w:val="24"/>
                <w:szCs w:val="24"/>
              </w:rPr>
              <w:t>o</w:t>
            </w:r>
            <w:r w:rsidRPr="008B341F">
              <w:rPr>
                <w:noProof/>
                <w:sz w:val="24"/>
                <w:szCs w:val="24"/>
              </w:rPr>
              <w:t>ducto  o</w:t>
            </w:r>
            <w:r w:rsidRPr="008B341F">
              <w:rPr>
                <w:noProof/>
                <w:spacing w:val="3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servicio</w:t>
            </w:r>
            <w:r w:rsidRPr="008B341F">
              <w:rPr>
                <w:noProof/>
                <w:spacing w:val="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guiados</w:t>
            </w:r>
            <w:r w:rsidRPr="008B341F">
              <w:rPr>
                <w:noProof/>
                <w:spacing w:val="26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6"/>
                <w:sz w:val="24"/>
                <w:szCs w:val="24"/>
              </w:rPr>
              <w:t>p</w:t>
            </w:r>
            <w:r w:rsidRPr="008B341F">
              <w:rPr>
                <w:noProof/>
                <w:sz w:val="24"/>
                <w:szCs w:val="24"/>
              </w:rPr>
              <w:t>or</w:t>
            </w:r>
            <w:r w:rsidRPr="008B341F">
              <w:rPr>
                <w:noProof/>
                <w:spacing w:val="23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0"/>
                <w:sz w:val="24"/>
                <w:szCs w:val="24"/>
              </w:rPr>
              <w:t>Data</w:t>
            </w:r>
            <w:r w:rsidRPr="008B341F">
              <w:rPr>
                <w:noProof/>
                <w:spacing w:val="3"/>
                <w:w w:val="11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Dis- c</w:t>
            </w:r>
            <w:r w:rsidRPr="008B341F">
              <w:rPr>
                <w:noProof/>
                <w:spacing w:val="-7"/>
                <w:sz w:val="24"/>
                <w:szCs w:val="24"/>
              </w:rPr>
              <w:t>ov</w:t>
            </w:r>
            <w:r w:rsidRPr="008B341F">
              <w:rPr>
                <w:noProof/>
                <w:sz w:val="24"/>
                <w:szCs w:val="24"/>
              </w:rPr>
              <w:t xml:space="preserve">ery </w:t>
            </w:r>
            <w:r w:rsidRPr="008B341F">
              <w:rPr>
                <w:noProof/>
                <w:spacing w:val="3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 xml:space="preserve">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spacing w:before="9" w:line="260" w:lineRule="exact"/>
              <w:rPr>
                <w:noProof/>
                <w:sz w:val="26"/>
                <w:szCs w:val="26"/>
              </w:rPr>
            </w:pPr>
          </w:p>
          <w:p w:rsidR="006351FB" w:rsidRPr="008B341F" w:rsidRDefault="00922D31">
            <w:pPr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26</w:t>
            </w:r>
          </w:p>
          <w:p w:rsidR="006351FB" w:rsidRPr="008B341F" w:rsidRDefault="006351FB">
            <w:pPr>
              <w:spacing w:before="2" w:line="100" w:lineRule="exact"/>
              <w:rPr>
                <w:noProof/>
                <w:sz w:val="10"/>
                <w:szCs w:val="10"/>
              </w:rPr>
            </w:pPr>
          </w:p>
          <w:p w:rsidR="006351FB" w:rsidRPr="008B341F" w:rsidRDefault="006351FB">
            <w:pPr>
              <w:spacing w:line="200" w:lineRule="exact"/>
              <w:rPr>
                <w:noProof/>
              </w:rPr>
            </w:pPr>
          </w:p>
          <w:p w:rsidR="006351FB" w:rsidRPr="008B341F" w:rsidRDefault="00922D31">
            <w:pPr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27</w:t>
            </w:r>
          </w:p>
        </w:tc>
      </w:tr>
      <w:tr w:rsidR="006351FB" w:rsidRPr="008B341F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3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4.</w:t>
            </w:r>
          </w:p>
        </w:tc>
        <w:tc>
          <w:tcPr>
            <w:tcW w:w="6686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Arrastre </w:t>
            </w:r>
            <w:r w:rsidRPr="008B341F">
              <w:rPr>
                <w:noProof/>
                <w:spacing w:val="2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el</w:t>
            </w:r>
            <w:r w:rsidRPr="008B341F">
              <w:rPr>
                <w:noProof/>
                <w:spacing w:val="13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cam</w:t>
            </w:r>
            <w:r w:rsidRPr="008B341F">
              <w:rPr>
                <w:noProof/>
                <w:spacing w:val="6"/>
                <w:sz w:val="24"/>
                <w:szCs w:val="24"/>
              </w:rPr>
              <w:t>p</w:t>
            </w:r>
            <w:r w:rsidRPr="008B341F">
              <w:rPr>
                <w:noProof/>
                <w:sz w:val="24"/>
                <w:szCs w:val="24"/>
              </w:rPr>
              <w:t>o</w:t>
            </w:r>
            <w:r w:rsidRPr="008B341F">
              <w:rPr>
                <w:noProof/>
                <w:spacing w:val="4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spacing w:val="-26"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</w:t>
            </w:r>
            <w:r w:rsidRPr="008B341F">
              <w:rPr>
                <w:noProof/>
                <w:w w:val="98"/>
                <w:sz w:val="24"/>
                <w:szCs w:val="24"/>
              </w:rPr>
              <w:t>s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para</w:t>
            </w:r>
            <w:r w:rsidRPr="008B341F">
              <w:rPr>
                <w:noProof/>
                <w:spacing w:val="5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el</w:t>
            </w:r>
            <w:r w:rsidRPr="008B341F">
              <w:rPr>
                <w:noProof/>
                <w:spacing w:val="13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cam</w:t>
            </w:r>
            <w:r w:rsidRPr="008B341F">
              <w:rPr>
                <w:noProof/>
                <w:spacing w:val="6"/>
                <w:sz w:val="24"/>
                <w:szCs w:val="24"/>
              </w:rPr>
              <w:t>p</w:t>
            </w:r>
            <w:r w:rsidRPr="008B341F">
              <w:rPr>
                <w:noProof/>
                <w:sz w:val="24"/>
                <w:szCs w:val="24"/>
              </w:rPr>
              <w:t>o</w:t>
            </w:r>
            <w:r w:rsidRPr="008B341F">
              <w:rPr>
                <w:noProof/>
                <w:spacing w:val="4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desplegable</w:t>
            </w:r>
            <w:r w:rsidRPr="008B341F">
              <w:rPr>
                <w:noProof/>
                <w:spacing w:val="4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98"/>
                <w:sz w:val="24"/>
                <w:szCs w:val="24"/>
              </w:rPr>
              <w:t>se</w:t>
            </w:r>
            <w:r w:rsidRPr="008B341F">
              <w:rPr>
                <w:noProof/>
                <w:spacing w:val="-124"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7"/>
                <w:w w:val="146"/>
                <w:sz w:val="24"/>
                <w:szCs w:val="24"/>
              </w:rPr>
              <w:t>˜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109"/>
                <w:sz w:val="24"/>
                <w:szCs w:val="24"/>
              </w:rPr>
              <w:t>ad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28</w:t>
            </w:r>
          </w:p>
        </w:tc>
      </w:tr>
      <w:tr w:rsidR="006351FB" w:rsidRPr="008B341F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3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5.</w:t>
            </w:r>
          </w:p>
        </w:tc>
        <w:tc>
          <w:tcPr>
            <w:tcW w:w="54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9"/>
                <w:sz w:val="24"/>
                <w:szCs w:val="24"/>
              </w:rPr>
              <w:t>Arrastrar</w:t>
            </w:r>
            <w:r w:rsidRPr="008B341F">
              <w:rPr>
                <w:noProof/>
                <w:spacing w:val="21"/>
                <w:w w:val="109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h</w:t>
            </w:r>
            <w:r w:rsidRPr="008B341F">
              <w:rPr>
                <w:noProof/>
                <w:spacing w:val="13"/>
                <w:sz w:val="24"/>
                <w:szCs w:val="24"/>
              </w:rPr>
              <w:t>o</w:t>
            </w:r>
            <w:r w:rsidRPr="008B341F">
              <w:rPr>
                <w:noProof/>
                <w:sz w:val="24"/>
                <w:szCs w:val="24"/>
              </w:rPr>
              <w:t>jas</w:t>
            </w:r>
            <w:r w:rsidRPr="008B341F">
              <w:rPr>
                <w:noProof/>
                <w:spacing w:val="3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>trab</w:t>
            </w:r>
            <w:r w:rsidRPr="008B341F">
              <w:rPr>
                <w:noProof/>
                <w:spacing w:val="14"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09"/>
                <w:sz w:val="24"/>
                <w:szCs w:val="24"/>
              </w:rPr>
              <w:t>jo</w:t>
            </w:r>
            <w:r w:rsidRPr="008B341F">
              <w:rPr>
                <w:noProof/>
                <w:spacing w:val="16"/>
                <w:w w:val="109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al</w:t>
            </w:r>
            <w:r w:rsidRPr="008B341F">
              <w:rPr>
                <w:noProof/>
                <w:spacing w:val="2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das</w:t>
            </w:r>
            <w:r w:rsidRPr="008B341F">
              <w:rPr>
                <w:noProof/>
                <w:spacing w:val="-6"/>
                <w:sz w:val="24"/>
                <w:szCs w:val="24"/>
              </w:rPr>
              <w:t>h</w:t>
            </w:r>
            <w:r w:rsidRPr="008B341F">
              <w:rPr>
                <w:noProof/>
                <w:spacing w:val="6"/>
                <w:sz w:val="24"/>
                <w:szCs w:val="24"/>
              </w:rPr>
              <w:t>b</w:t>
            </w:r>
            <w:r w:rsidRPr="008B341F">
              <w:rPr>
                <w:noProof/>
                <w:sz w:val="24"/>
                <w:szCs w:val="24"/>
              </w:rPr>
              <w:t xml:space="preserve">oard.  </w:t>
            </w:r>
            <w:r w:rsidRPr="008B341F">
              <w:rPr>
                <w:noProof/>
                <w:spacing w:val="5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29</w:t>
            </w:r>
          </w:p>
        </w:tc>
      </w:tr>
      <w:tr w:rsidR="006351FB" w:rsidRPr="008B341F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3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6.</w:t>
            </w:r>
          </w:p>
        </w:tc>
        <w:tc>
          <w:tcPr>
            <w:tcW w:w="54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Clie</w:t>
            </w:r>
            <w:r w:rsidRPr="008B341F">
              <w:rPr>
                <w:noProof/>
                <w:spacing w:val="-6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>tes</w:t>
            </w:r>
            <w:r w:rsidRPr="008B341F">
              <w:rPr>
                <w:noProof/>
                <w:spacing w:val="4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2"/>
                <w:w w:val="108"/>
                <w:sz w:val="24"/>
                <w:szCs w:val="24"/>
              </w:rPr>
              <w:t>F</w:t>
            </w:r>
            <w:r w:rsidRPr="008B341F">
              <w:rPr>
                <w:noProof/>
                <w:w w:val="108"/>
                <w:sz w:val="24"/>
                <w:szCs w:val="24"/>
              </w:rPr>
              <w:t>acturados</w:t>
            </w:r>
            <w:r w:rsidRPr="008B341F">
              <w:rPr>
                <w:noProof/>
                <w:spacing w:val="15"/>
                <w:w w:val="10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vs</w:t>
            </w:r>
            <w:r w:rsidRPr="008B341F">
              <w:rPr>
                <w:noProof/>
                <w:spacing w:val="2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Cr</w:t>
            </w:r>
            <w:r w:rsidRPr="008B341F">
              <w:rPr>
                <w:noProof/>
                <w:w w:val="97"/>
                <w:sz w:val="24"/>
                <w:szCs w:val="24"/>
              </w:rPr>
              <w:t>eci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6"/>
                <w:w w:val="119"/>
                <w:sz w:val="24"/>
                <w:szCs w:val="24"/>
              </w:rPr>
              <w:t>P</w:t>
            </w:r>
            <w:r w:rsidRPr="008B341F">
              <w:rPr>
                <w:noProof/>
                <w:w w:val="102"/>
                <w:sz w:val="24"/>
                <w:szCs w:val="24"/>
              </w:rPr>
              <w:t>ob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cio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31</w:t>
            </w:r>
          </w:p>
        </w:tc>
      </w:tr>
      <w:tr w:rsidR="006351FB" w:rsidRPr="008B341F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3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7.</w:t>
            </w:r>
          </w:p>
        </w:tc>
        <w:tc>
          <w:tcPr>
            <w:tcW w:w="54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Cl</w:t>
            </w:r>
            <w:r w:rsidRPr="008B341F">
              <w:rPr>
                <w:noProof/>
                <w:sz w:val="24"/>
                <w:szCs w:val="24"/>
              </w:rPr>
              <w:t>ie</w:t>
            </w:r>
            <w:r w:rsidRPr="008B341F">
              <w:rPr>
                <w:noProof/>
                <w:spacing w:val="-6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>tes</w:t>
            </w:r>
            <w:r w:rsidRPr="008B341F">
              <w:rPr>
                <w:noProof/>
                <w:spacing w:val="4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2"/>
                <w:w w:val="108"/>
                <w:sz w:val="24"/>
                <w:szCs w:val="24"/>
              </w:rPr>
              <w:t>F</w:t>
            </w:r>
            <w:r w:rsidRPr="008B341F">
              <w:rPr>
                <w:noProof/>
                <w:w w:val="108"/>
                <w:sz w:val="24"/>
                <w:szCs w:val="24"/>
              </w:rPr>
              <w:t>acturados</w:t>
            </w:r>
            <w:r w:rsidRPr="008B341F">
              <w:rPr>
                <w:noProof/>
                <w:spacing w:val="15"/>
                <w:w w:val="10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vs</w:t>
            </w:r>
            <w:r w:rsidRPr="008B341F">
              <w:rPr>
                <w:noProof/>
                <w:spacing w:val="2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Cr</w:t>
            </w:r>
            <w:r w:rsidRPr="008B341F">
              <w:rPr>
                <w:noProof/>
                <w:w w:val="97"/>
                <w:sz w:val="24"/>
                <w:szCs w:val="24"/>
              </w:rPr>
              <w:t>eci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6"/>
                <w:w w:val="119"/>
                <w:sz w:val="24"/>
                <w:szCs w:val="24"/>
              </w:rPr>
              <w:t>P</w:t>
            </w:r>
            <w:r w:rsidRPr="008B341F">
              <w:rPr>
                <w:noProof/>
                <w:w w:val="102"/>
                <w:sz w:val="24"/>
                <w:szCs w:val="24"/>
              </w:rPr>
              <w:t>ob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cio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32</w:t>
            </w:r>
          </w:p>
        </w:tc>
      </w:tr>
      <w:tr w:rsidR="006351FB" w:rsidRPr="008B341F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3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8.</w:t>
            </w:r>
          </w:p>
        </w:tc>
        <w:tc>
          <w:tcPr>
            <w:tcW w:w="54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Clie</w:t>
            </w:r>
            <w:r w:rsidRPr="008B341F">
              <w:rPr>
                <w:noProof/>
                <w:spacing w:val="-6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>tes</w:t>
            </w:r>
            <w:r w:rsidRPr="008B341F">
              <w:rPr>
                <w:noProof/>
                <w:spacing w:val="4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2"/>
                <w:w w:val="108"/>
                <w:sz w:val="24"/>
                <w:szCs w:val="24"/>
              </w:rPr>
              <w:t>F</w:t>
            </w:r>
            <w:r w:rsidRPr="008B341F">
              <w:rPr>
                <w:noProof/>
                <w:w w:val="108"/>
                <w:sz w:val="24"/>
                <w:szCs w:val="24"/>
              </w:rPr>
              <w:t>acturados</w:t>
            </w:r>
            <w:r w:rsidRPr="008B341F">
              <w:rPr>
                <w:noProof/>
                <w:spacing w:val="15"/>
                <w:w w:val="10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vs</w:t>
            </w:r>
            <w:r w:rsidRPr="008B341F">
              <w:rPr>
                <w:noProof/>
                <w:spacing w:val="2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Cr</w:t>
            </w:r>
            <w:r w:rsidRPr="008B341F">
              <w:rPr>
                <w:noProof/>
                <w:w w:val="97"/>
                <w:sz w:val="24"/>
                <w:szCs w:val="24"/>
              </w:rPr>
              <w:t>eci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6"/>
                <w:w w:val="119"/>
                <w:sz w:val="24"/>
                <w:szCs w:val="24"/>
              </w:rPr>
              <w:t>P</w:t>
            </w:r>
            <w:r w:rsidRPr="008B341F">
              <w:rPr>
                <w:noProof/>
                <w:w w:val="102"/>
                <w:sz w:val="24"/>
                <w:szCs w:val="24"/>
              </w:rPr>
              <w:t>ob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cio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32</w:t>
            </w:r>
          </w:p>
        </w:tc>
      </w:tr>
      <w:tr w:rsidR="006351FB" w:rsidRPr="008B341F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3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9.</w:t>
            </w:r>
          </w:p>
        </w:tc>
        <w:tc>
          <w:tcPr>
            <w:tcW w:w="54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Clie</w:t>
            </w:r>
            <w:r w:rsidRPr="008B341F">
              <w:rPr>
                <w:noProof/>
                <w:spacing w:val="-6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>tes</w:t>
            </w:r>
            <w:r w:rsidRPr="008B341F">
              <w:rPr>
                <w:noProof/>
                <w:spacing w:val="4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2"/>
                <w:w w:val="108"/>
                <w:sz w:val="24"/>
                <w:szCs w:val="24"/>
              </w:rPr>
              <w:t>F</w:t>
            </w:r>
            <w:r w:rsidRPr="008B341F">
              <w:rPr>
                <w:noProof/>
                <w:w w:val="108"/>
                <w:sz w:val="24"/>
                <w:szCs w:val="24"/>
              </w:rPr>
              <w:t>acturados</w:t>
            </w:r>
            <w:r w:rsidRPr="008B341F">
              <w:rPr>
                <w:noProof/>
                <w:spacing w:val="15"/>
                <w:w w:val="10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vs</w:t>
            </w:r>
            <w:r w:rsidRPr="008B341F">
              <w:rPr>
                <w:noProof/>
                <w:spacing w:val="2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Cr</w:t>
            </w:r>
            <w:r w:rsidRPr="008B341F">
              <w:rPr>
                <w:noProof/>
                <w:w w:val="97"/>
                <w:sz w:val="24"/>
                <w:szCs w:val="24"/>
              </w:rPr>
              <w:t>eci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6"/>
                <w:w w:val="119"/>
                <w:sz w:val="24"/>
                <w:szCs w:val="24"/>
              </w:rPr>
              <w:t>P</w:t>
            </w:r>
            <w:r w:rsidRPr="008B341F">
              <w:rPr>
                <w:noProof/>
                <w:w w:val="102"/>
                <w:sz w:val="24"/>
                <w:szCs w:val="24"/>
              </w:rPr>
              <w:t>ob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cio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33</w:t>
            </w:r>
          </w:p>
        </w:tc>
      </w:tr>
      <w:tr w:rsidR="006351FB" w:rsidRPr="008B341F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3.10.</w:t>
            </w:r>
          </w:p>
        </w:tc>
        <w:tc>
          <w:tcPr>
            <w:tcW w:w="54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3"/>
                <w:sz w:val="24"/>
                <w:szCs w:val="24"/>
              </w:rPr>
              <w:t>Cl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8"/>
                <w:sz w:val="24"/>
                <w:szCs w:val="24"/>
              </w:rPr>
              <w:t>es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2"/>
                <w:w w:val="108"/>
                <w:sz w:val="24"/>
                <w:szCs w:val="24"/>
              </w:rPr>
              <w:t>F</w:t>
            </w:r>
            <w:r w:rsidRPr="008B341F">
              <w:rPr>
                <w:noProof/>
                <w:w w:val="108"/>
                <w:sz w:val="24"/>
                <w:szCs w:val="24"/>
              </w:rPr>
              <w:t>acturados</w:t>
            </w:r>
            <w:r w:rsidRPr="008B341F">
              <w:rPr>
                <w:noProof/>
                <w:spacing w:val="14"/>
                <w:w w:val="10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vs</w:t>
            </w:r>
            <w:r w:rsidRPr="008B341F">
              <w:rPr>
                <w:noProof/>
                <w:spacing w:val="1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Cr</w:t>
            </w:r>
            <w:r w:rsidRPr="008B341F">
              <w:rPr>
                <w:noProof/>
                <w:w w:val="97"/>
                <w:sz w:val="24"/>
                <w:szCs w:val="24"/>
              </w:rPr>
              <w:t>eci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6"/>
                <w:w w:val="119"/>
                <w:sz w:val="24"/>
                <w:szCs w:val="24"/>
              </w:rPr>
              <w:t>P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b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cio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5"/>
                <w:sz w:val="24"/>
                <w:szCs w:val="24"/>
              </w:rPr>
              <w:t>al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34</w:t>
            </w:r>
          </w:p>
        </w:tc>
      </w:tr>
      <w:tr w:rsidR="006351FB" w:rsidRPr="008B341F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3.11.</w:t>
            </w:r>
          </w:p>
        </w:tc>
        <w:tc>
          <w:tcPr>
            <w:tcW w:w="54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3"/>
                <w:sz w:val="24"/>
                <w:szCs w:val="24"/>
              </w:rPr>
              <w:t>Cl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8"/>
                <w:sz w:val="24"/>
                <w:szCs w:val="24"/>
              </w:rPr>
              <w:t>es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2"/>
                <w:w w:val="108"/>
                <w:sz w:val="24"/>
                <w:szCs w:val="24"/>
              </w:rPr>
              <w:t>F</w:t>
            </w:r>
            <w:r w:rsidRPr="008B341F">
              <w:rPr>
                <w:noProof/>
                <w:w w:val="108"/>
                <w:sz w:val="24"/>
                <w:szCs w:val="24"/>
              </w:rPr>
              <w:t>acturados</w:t>
            </w:r>
            <w:r w:rsidRPr="008B341F">
              <w:rPr>
                <w:noProof/>
                <w:spacing w:val="14"/>
                <w:w w:val="10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vs</w:t>
            </w:r>
            <w:r w:rsidRPr="008B341F">
              <w:rPr>
                <w:noProof/>
                <w:spacing w:val="1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Cr</w:t>
            </w:r>
            <w:r w:rsidRPr="008B341F">
              <w:rPr>
                <w:noProof/>
                <w:w w:val="97"/>
                <w:sz w:val="24"/>
                <w:szCs w:val="24"/>
              </w:rPr>
              <w:t>eci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6"/>
                <w:w w:val="119"/>
                <w:sz w:val="24"/>
                <w:szCs w:val="24"/>
              </w:rPr>
              <w:t>P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b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cio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5"/>
                <w:sz w:val="24"/>
                <w:szCs w:val="24"/>
              </w:rPr>
              <w:t>al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34</w:t>
            </w:r>
          </w:p>
        </w:tc>
      </w:tr>
      <w:tr w:rsidR="006351FB" w:rsidRPr="008B341F">
        <w:trPr>
          <w:trHeight w:hRule="exact" w:val="57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3.12.</w:t>
            </w:r>
          </w:p>
        </w:tc>
        <w:tc>
          <w:tcPr>
            <w:tcW w:w="639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 w:right="-45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7"/>
                <w:sz w:val="24"/>
                <w:szCs w:val="24"/>
              </w:rPr>
              <w:t>Pr</w:t>
            </w:r>
            <w:r w:rsidRPr="008B341F">
              <w:rPr>
                <w:noProof/>
                <w:spacing w:val="-6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-7"/>
                <w:w w:val="102"/>
                <w:sz w:val="24"/>
                <w:szCs w:val="24"/>
              </w:rPr>
              <w:t>y</w:t>
            </w:r>
            <w:r w:rsidRPr="008B341F">
              <w:rPr>
                <w:noProof/>
                <w:w w:val="97"/>
                <w:sz w:val="24"/>
                <w:szCs w:val="24"/>
              </w:rPr>
              <w:t>ecci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1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5"/>
                <w:sz w:val="24"/>
                <w:szCs w:val="24"/>
              </w:rPr>
              <w:t>C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8"/>
                <w:sz w:val="24"/>
                <w:szCs w:val="24"/>
              </w:rPr>
              <w:t>es</w:t>
            </w:r>
            <w:r w:rsidRPr="008B341F">
              <w:rPr>
                <w:noProof/>
                <w:spacing w:val="4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2"/>
                <w:w w:val="108"/>
                <w:sz w:val="24"/>
                <w:szCs w:val="24"/>
              </w:rPr>
              <w:t>F</w:t>
            </w:r>
            <w:r w:rsidRPr="008B341F">
              <w:rPr>
                <w:noProof/>
                <w:w w:val="108"/>
                <w:sz w:val="24"/>
                <w:szCs w:val="24"/>
              </w:rPr>
              <w:t xml:space="preserve">acturados </w:t>
            </w:r>
            <w:r w:rsidRPr="008B341F">
              <w:rPr>
                <w:noProof/>
                <w:sz w:val="24"/>
                <w:szCs w:val="24"/>
              </w:rPr>
              <w:t>Crecimie</w:t>
            </w:r>
            <w:r w:rsidRPr="008B341F">
              <w:rPr>
                <w:noProof/>
                <w:spacing w:val="-6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>to</w:t>
            </w:r>
            <w:r w:rsidRPr="008B341F">
              <w:rPr>
                <w:noProof/>
                <w:spacing w:val="47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6"/>
                <w:w w:val="119"/>
                <w:sz w:val="24"/>
                <w:szCs w:val="24"/>
              </w:rPr>
              <w:t>P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b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w w:val="102"/>
                <w:sz w:val="24"/>
                <w:szCs w:val="24"/>
              </w:rPr>
              <w:t>on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</w:p>
          <w:p w:rsidR="006351FB" w:rsidRPr="008B341F" w:rsidRDefault="00922D31">
            <w:pPr>
              <w:spacing w:before="13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Y</w:t>
            </w:r>
            <w:r w:rsidRPr="008B341F">
              <w:rPr>
                <w:noProof/>
                <w:spacing w:val="2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Consumo</w:t>
            </w:r>
            <w:r w:rsidRPr="008B341F">
              <w:rPr>
                <w:noProof/>
                <w:spacing w:val="4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En</w:t>
            </w:r>
            <w:r w:rsidRPr="008B341F">
              <w:rPr>
                <w:noProof/>
                <w:w w:val="104"/>
                <w:sz w:val="24"/>
                <w:szCs w:val="24"/>
              </w:rPr>
              <w:t>er</w:t>
            </w:r>
            <w:r w:rsidRPr="008B341F">
              <w:rPr>
                <w:noProof/>
                <w:spacing w:val="-26"/>
                <w:w w:val="97"/>
                <w:sz w:val="24"/>
                <w:szCs w:val="24"/>
              </w:rPr>
              <w:t>g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para</w:t>
            </w:r>
            <w:r w:rsidRPr="008B341F">
              <w:rPr>
                <w:noProof/>
                <w:spacing w:val="5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los</w:t>
            </w:r>
            <w:r w:rsidRPr="008B341F">
              <w:rPr>
                <w:noProof/>
                <w:spacing w:val="12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7"/>
                <w:sz w:val="24"/>
                <w:szCs w:val="24"/>
              </w:rPr>
              <w:t>Pr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2"/>
                <w:sz w:val="24"/>
                <w:szCs w:val="24"/>
              </w:rPr>
              <w:t>x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8"/>
                <w:sz w:val="24"/>
                <w:szCs w:val="24"/>
              </w:rPr>
              <w:t>os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5</w:t>
            </w:r>
            <w:r w:rsidRPr="008B341F">
              <w:rPr>
                <w:noProof/>
                <w:spacing w:val="1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1"/>
                <w:sz w:val="24"/>
                <w:szCs w:val="24"/>
              </w:rPr>
              <w:t>A</w:t>
            </w:r>
            <w:r w:rsidRPr="008B341F">
              <w:rPr>
                <w:noProof/>
                <w:spacing w:val="-124"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6"/>
                <w:w w:val="146"/>
                <w:sz w:val="24"/>
                <w:szCs w:val="24"/>
              </w:rPr>
              <w:t>˜</w:t>
            </w:r>
            <w:r w:rsidRPr="008B341F">
              <w:rPr>
                <w:noProof/>
                <w:w w:val="98"/>
                <w:sz w:val="24"/>
                <w:szCs w:val="24"/>
              </w:rPr>
              <w:t>os</w:t>
            </w:r>
            <w:r w:rsidRPr="008B341F">
              <w:rPr>
                <w:noProof/>
                <w:sz w:val="24"/>
                <w:szCs w:val="24"/>
              </w:rPr>
              <w:t xml:space="preserve">    </w:t>
            </w:r>
            <w:r w:rsidRPr="008B341F">
              <w:rPr>
                <w:noProof/>
                <w:spacing w:val="-1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-1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l</w:t>
            </w:r>
          </w:p>
          <w:p w:rsidR="006351FB" w:rsidRPr="008B341F" w:rsidRDefault="00922D31">
            <w:pPr>
              <w:spacing w:before="13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spacing w:before="9" w:line="260" w:lineRule="exact"/>
              <w:rPr>
                <w:noProof/>
                <w:sz w:val="26"/>
                <w:szCs w:val="26"/>
              </w:rPr>
            </w:pPr>
          </w:p>
          <w:p w:rsidR="006351FB" w:rsidRPr="008B341F" w:rsidRDefault="00922D31">
            <w:pPr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35</w:t>
            </w:r>
          </w:p>
        </w:tc>
      </w:tr>
      <w:tr w:rsidR="006351FB" w:rsidRPr="008B341F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3.13.</w:t>
            </w:r>
          </w:p>
        </w:tc>
        <w:tc>
          <w:tcPr>
            <w:tcW w:w="639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8"/>
                <w:sz w:val="24"/>
                <w:szCs w:val="24"/>
              </w:rPr>
              <w:t>En</w:t>
            </w:r>
            <w:r w:rsidRPr="008B341F">
              <w:rPr>
                <w:noProof/>
                <w:w w:val="104"/>
                <w:sz w:val="24"/>
                <w:szCs w:val="24"/>
              </w:rPr>
              <w:t>er</w:t>
            </w:r>
            <w:r w:rsidRPr="008B341F">
              <w:rPr>
                <w:noProof/>
                <w:spacing w:val="-26"/>
                <w:w w:val="97"/>
                <w:sz w:val="24"/>
                <w:szCs w:val="24"/>
              </w:rPr>
              <w:t>g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Consumida </w:t>
            </w:r>
            <w:r w:rsidRPr="008B341F">
              <w:rPr>
                <w:noProof/>
                <w:spacing w:val="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vs</w:t>
            </w:r>
            <w:r w:rsidRPr="008B341F">
              <w:rPr>
                <w:noProof/>
                <w:spacing w:val="1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5"/>
                <w:sz w:val="24"/>
                <w:szCs w:val="24"/>
              </w:rPr>
              <w:t>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spacing w:val="6"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103"/>
                <w:sz w:val="24"/>
                <w:szCs w:val="24"/>
              </w:rPr>
              <w:t>or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2"/>
                <w:w w:val="109"/>
                <w:sz w:val="24"/>
                <w:szCs w:val="24"/>
              </w:rPr>
              <w:t>F</w:t>
            </w:r>
            <w:r w:rsidRPr="008B341F">
              <w:rPr>
                <w:noProof/>
                <w:w w:val="109"/>
                <w:sz w:val="24"/>
                <w:szCs w:val="24"/>
              </w:rPr>
              <w:t xml:space="preserve">acturado   </w:t>
            </w:r>
            <w:r w:rsidRPr="008B341F">
              <w:rPr>
                <w:noProof/>
                <w:spacing w:val="40"/>
                <w:w w:val="109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36</w:t>
            </w:r>
          </w:p>
        </w:tc>
      </w:tr>
      <w:tr w:rsidR="006351FB" w:rsidRPr="008B341F">
        <w:trPr>
          <w:trHeight w:hRule="exact" w:val="314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3.14.</w:t>
            </w:r>
          </w:p>
        </w:tc>
        <w:tc>
          <w:tcPr>
            <w:tcW w:w="639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5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8"/>
                <w:sz w:val="24"/>
                <w:szCs w:val="24"/>
              </w:rPr>
              <w:t>En</w:t>
            </w:r>
            <w:r w:rsidRPr="008B341F">
              <w:rPr>
                <w:noProof/>
                <w:w w:val="104"/>
                <w:sz w:val="24"/>
                <w:szCs w:val="24"/>
              </w:rPr>
              <w:t>er</w:t>
            </w:r>
            <w:r w:rsidRPr="008B341F">
              <w:rPr>
                <w:noProof/>
                <w:spacing w:val="-26"/>
                <w:w w:val="97"/>
                <w:sz w:val="24"/>
                <w:szCs w:val="24"/>
              </w:rPr>
              <w:t>g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Consumida </w:t>
            </w:r>
            <w:r w:rsidRPr="008B341F">
              <w:rPr>
                <w:noProof/>
                <w:spacing w:val="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vs</w:t>
            </w:r>
            <w:r w:rsidRPr="008B341F">
              <w:rPr>
                <w:noProof/>
                <w:spacing w:val="1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5"/>
                <w:sz w:val="24"/>
                <w:szCs w:val="24"/>
              </w:rPr>
              <w:t>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spacing w:val="6"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103"/>
                <w:sz w:val="24"/>
                <w:szCs w:val="24"/>
              </w:rPr>
              <w:t>or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2"/>
                <w:w w:val="109"/>
                <w:sz w:val="24"/>
                <w:szCs w:val="24"/>
              </w:rPr>
              <w:t>F</w:t>
            </w:r>
            <w:r w:rsidRPr="008B341F">
              <w:rPr>
                <w:noProof/>
                <w:w w:val="109"/>
                <w:sz w:val="24"/>
                <w:szCs w:val="24"/>
              </w:rPr>
              <w:t xml:space="preserve">acturado   </w:t>
            </w:r>
            <w:r w:rsidRPr="008B341F">
              <w:rPr>
                <w:noProof/>
                <w:spacing w:val="40"/>
                <w:w w:val="109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2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37</w:t>
            </w:r>
          </w:p>
        </w:tc>
      </w:tr>
    </w:tbl>
    <w:p w:rsidR="006351FB" w:rsidRPr="008B341F" w:rsidRDefault="00922D31">
      <w:pPr>
        <w:spacing w:line="220" w:lineRule="exact"/>
        <w:ind w:left="814"/>
        <w:rPr>
          <w:noProof/>
          <w:sz w:val="24"/>
          <w:szCs w:val="24"/>
        </w:rPr>
      </w:pPr>
      <w:r w:rsidRPr="008B341F">
        <w:rPr>
          <w:noProof/>
          <w:position w:val="1"/>
          <w:sz w:val="24"/>
          <w:szCs w:val="24"/>
        </w:rPr>
        <w:t xml:space="preserve">3.15.              </w:t>
      </w:r>
      <w:r w:rsidRPr="008B341F">
        <w:rPr>
          <w:noProof/>
          <w:spacing w:val="10"/>
          <w:position w:val="1"/>
          <w:sz w:val="24"/>
          <w:szCs w:val="24"/>
        </w:rPr>
        <w:t xml:space="preserve"> </w:t>
      </w:r>
      <w:r w:rsidRPr="008B341F">
        <w:rPr>
          <w:noProof/>
          <w:w w:val="111"/>
          <w:position w:val="1"/>
          <w:sz w:val="24"/>
          <w:szCs w:val="24"/>
        </w:rPr>
        <w:t>Est</w:t>
      </w:r>
      <w:r w:rsidRPr="008B341F">
        <w:rPr>
          <w:noProof/>
          <w:w w:val="109"/>
          <w:position w:val="1"/>
          <w:sz w:val="24"/>
          <w:szCs w:val="24"/>
        </w:rPr>
        <w:t>a</w:t>
      </w:r>
      <w:r w:rsidRPr="008B341F">
        <w:rPr>
          <w:noProof/>
          <w:spacing w:val="-26"/>
          <w:w w:val="108"/>
          <w:position w:val="1"/>
          <w:sz w:val="24"/>
          <w:szCs w:val="24"/>
        </w:rPr>
        <w:t>d</w:t>
      </w:r>
      <w:r w:rsidRPr="008B341F">
        <w:rPr>
          <w:noProof/>
          <w:spacing w:val="-91"/>
          <w:w w:val="146"/>
          <w:position w:val="1"/>
          <w:sz w:val="24"/>
          <w:szCs w:val="24"/>
        </w:rPr>
        <w:t>´</w:t>
      </w:r>
      <w:r w:rsidRPr="008B341F">
        <w:rPr>
          <w:noProof/>
          <w:w w:val="97"/>
          <w:position w:val="1"/>
          <w:sz w:val="24"/>
          <w:szCs w:val="24"/>
        </w:rPr>
        <w:t>ı</w:t>
      </w:r>
      <w:r w:rsidRPr="008B341F">
        <w:rPr>
          <w:noProof/>
          <w:w w:val="114"/>
          <w:position w:val="1"/>
          <w:sz w:val="24"/>
          <w:szCs w:val="24"/>
        </w:rPr>
        <w:t>st</w:t>
      </w:r>
      <w:r w:rsidRPr="008B341F">
        <w:rPr>
          <w:noProof/>
          <w:w w:val="97"/>
          <w:position w:val="1"/>
          <w:sz w:val="24"/>
          <w:szCs w:val="24"/>
        </w:rPr>
        <w:t>i</w:t>
      </w:r>
      <w:r w:rsidRPr="008B341F">
        <w:rPr>
          <w:noProof/>
          <w:w w:val="103"/>
          <w:position w:val="1"/>
          <w:sz w:val="24"/>
          <w:szCs w:val="24"/>
        </w:rPr>
        <w:t>ca</w:t>
      </w:r>
      <w:r w:rsidRPr="008B341F">
        <w:rPr>
          <w:noProof/>
          <w:spacing w:val="14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de</w:t>
      </w:r>
      <w:r w:rsidRPr="008B341F">
        <w:rPr>
          <w:noProof/>
          <w:spacing w:val="20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consumo</w:t>
      </w:r>
      <w:r w:rsidRPr="008B341F">
        <w:rPr>
          <w:noProof/>
          <w:spacing w:val="30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de</w:t>
      </w:r>
      <w:r w:rsidRPr="008B341F">
        <w:rPr>
          <w:noProof/>
          <w:spacing w:val="20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electricidad</w:t>
      </w:r>
      <w:r w:rsidRPr="008B341F">
        <w:rPr>
          <w:noProof/>
          <w:spacing w:val="59"/>
          <w:position w:val="1"/>
          <w:sz w:val="24"/>
          <w:szCs w:val="24"/>
        </w:rPr>
        <w:t xml:space="preserve"> </w:t>
      </w:r>
      <w:r w:rsidRPr="008B341F">
        <w:rPr>
          <w:noProof/>
          <w:spacing w:val="6"/>
          <w:position w:val="1"/>
          <w:sz w:val="24"/>
          <w:szCs w:val="24"/>
        </w:rPr>
        <w:t>p</w:t>
      </w:r>
      <w:r w:rsidRPr="008B341F">
        <w:rPr>
          <w:noProof/>
          <w:position w:val="1"/>
          <w:sz w:val="24"/>
          <w:szCs w:val="24"/>
        </w:rPr>
        <w:t>or</w:t>
      </w:r>
      <w:r w:rsidRPr="008B341F">
        <w:rPr>
          <w:noProof/>
          <w:spacing w:val="30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 xml:space="preserve">sector(1990-2014) </w:t>
      </w:r>
      <w:r w:rsidRPr="008B341F">
        <w:rPr>
          <w:noProof/>
          <w:spacing w:val="23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38</w:t>
      </w:r>
    </w:p>
    <w:p w:rsidR="006351FB" w:rsidRPr="008B341F" w:rsidRDefault="00922D31">
      <w:pPr>
        <w:spacing w:before="13"/>
        <w:ind w:left="814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3.16.             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orte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facturado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sector(1990-2014)    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.</w:t>
      </w:r>
      <w:r w:rsidRPr="008B341F">
        <w:rPr>
          <w:noProof/>
          <w:sz w:val="24"/>
          <w:szCs w:val="24"/>
        </w:rPr>
        <w:t xml:space="preserve">   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39</w:t>
      </w:r>
    </w:p>
    <w:p w:rsidR="006351FB" w:rsidRPr="008B341F" w:rsidRDefault="00922D31">
      <w:pPr>
        <w:spacing w:before="13"/>
        <w:ind w:left="814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3.17.             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asa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 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40</w:t>
      </w:r>
    </w:p>
    <w:p w:rsidR="006351FB" w:rsidRPr="008B341F" w:rsidRDefault="00922D31">
      <w:pPr>
        <w:spacing w:before="13"/>
        <w:ind w:left="814"/>
        <w:rPr>
          <w:noProof/>
          <w:sz w:val="24"/>
          <w:szCs w:val="24"/>
        </w:rPr>
        <w:sectPr w:rsidR="006351FB" w:rsidRPr="008B341F">
          <w:pgSz w:w="11920" w:h="16840"/>
          <w:pgMar w:top="1560" w:right="128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t xml:space="preserve">3.18.             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asa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</w:p>
    <w:p w:rsidR="006351FB" w:rsidRPr="008B341F" w:rsidRDefault="00922D31">
      <w:pPr>
        <w:spacing w:before="13"/>
        <w:ind w:left="2206" w:right="-56"/>
        <w:rPr>
          <w:noProof/>
          <w:sz w:val="24"/>
          <w:szCs w:val="24"/>
        </w:rPr>
      </w:pP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Alto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pacing w:val="-6"/>
          <w:w w:val="119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</w:p>
    <w:p w:rsidR="006351FB" w:rsidRPr="008B341F" w:rsidRDefault="00922D31">
      <w:pPr>
        <w:spacing w:before="13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280" w:bottom="280" w:left="1680" w:header="720" w:footer="720" w:gutter="0"/>
          <w:cols w:num="2" w:space="720" w:equalWidth="0">
            <w:col w:w="4944" w:space="236"/>
            <w:col w:w="3780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.</w:t>
      </w:r>
      <w:r w:rsidRPr="008B341F">
        <w:rPr>
          <w:noProof/>
          <w:sz w:val="24"/>
          <w:szCs w:val="24"/>
        </w:rPr>
        <w:t xml:space="preserve">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 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41</w:t>
      </w:r>
    </w:p>
    <w:p w:rsidR="006351FB" w:rsidRPr="008B341F" w:rsidRDefault="00922D31">
      <w:pPr>
        <w:spacing w:before="13"/>
        <w:ind w:left="814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3.19.             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Pr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2"/>
          <w:sz w:val="24"/>
          <w:szCs w:val="24"/>
        </w:rPr>
        <w:t>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5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z w:val="24"/>
          <w:szCs w:val="24"/>
        </w:rPr>
        <w:t xml:space="preserve">    42</w:t>
      </w:r>
    </w:p>
    <w:p w:rsidR="006351FB" w:rsidRPr="008B341F" w:rsidRDefault="00922D31">
      <w:pPr>
        <w:spacing w:before="13" w:line="251" w:lineRule="auto"/>
        <w:ind w:left="2206" w:right="107" w:hanging="1392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3.20.             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anel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asa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oblacional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Consumo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ual   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 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42</w:t>
      </w:r>
    </w:p>
    <w:p w:rsidR="006351FB" w:rsidRPr="008B341F" w:rsidRDefault="00922D31">
      <w:pPr>
        <w:ind w:left="814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28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lastRenderedPageBreak/>
        <w:t xml:space="preserve">3.21.             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rt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 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43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2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3.22.             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Pr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oblacional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 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44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9" w:line="260" w:lineRule="exact"/>
        <w:rPr>
          <w:noProof/>
          <w:sz w:val="26"/>
          <w:szCs w:val="26"/>
        </w:rPr>
      </w:pPr>
    </w:p>
    <w:p w:rsidR="006351FB" w:rsidRPr="008B341F" w:rsidRDefault="00922D31">
      <w:pPr>
        <w:ind w:left="3676" w:right="4371"/>
        <w:jc w:val="center"/>
        <w:rPr>
          <w:noProof/>
          <w:sz w:val="24"/>
          <w:szCs w:val="24"/>
        </w:rPr>
        <w:sectPr w:rsidR="006351FB" w:rsidRPr="008B341F">
          <w:footerReference w:type="default" r:id="rId23"/>
          <w:pgSz w:w="11920" w:h="16840"/>
          <w:pgMar w:top="1560" w:right="1680" w:bottom="280" w:left="1660" w:header="0" w:footer="0" w:gutter="0"/>
          <w:cols w:space="720"/>
        </w:sectPr>
      </w:pPr>
      <w:r w:rsidRPr="008B341F">
        <w:rPr>
          <w:noProof/>
          <w:w w:val="122"/>
          <w:sz w:val="24"/>
          <w:szCs w:val="24"/>
        </w:rPr>
        <w:t>xv</w:t>
      </w:r>
      <w:r w:rsidRPr="008B341F">
        <w:rPr>
          <w:noProof/>
          <w:spacing w:val="5"/>
          <w:w w:val="108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i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9" w:line="200" w:lineRule="exact"/>
        <w:rPr>
          <w:noProof/>
        </w:rPr>
      </w:pPr>
    </w:p>
    <w:p w:rsidR="006351FB" w:rsidRPr="008B341F" w:rsidRDefault="00922D31">
      <w:pPr>
        <w:spacing w:line="520" w:lineRule="exact"/>
        <w:ind w:left="463"/>
        <w:rPr>
          <w:noProof/>
          <w:sz w:val="49"/>
          <w:szCs w:val="49"/>
        </w:rPr>
      </w:pPr>
      <w:r w:rsidRPr="008B341F">
        <w:rPr>
          <w:noProof/>
          <w:w w:val="119"/>
          <w:sz w:val="49"/>
          <w:szCs w:val="49"/>
        </w:rPr>
        <w:t>LIS</w:t>
      </w:r>
      <w:r w:rsidRPr="008B341F">
        <w:rPr>
          <w:noProof/>
          <w:spacing w:val="-55"/>
          <w:w w:val="119"/>
          <w:sz w:val="49"/>
          <w:szCs w:val="49"/>
        </w:rPr>
        <w:t>T</w:t>
      </w:r>
      <w:r w:rsidRPr="008B341F">
        <w:rPr>
          <w:noProof/>
          <w:w w:val="119"/>
          <w:sz w:val="49"/>
          <w:szCs w:val="49"/>
        </w:rPr>
        <w:t>A</w:t>
      </w:r>
      <w:r w:rsidRPr="008B341F">
        <w:rPr>
          <w:noProof/>
          <w:spacing w:val="46"/>
          <w:w w:val="119"/>
          <w:sz w:val="49"/>
          <w:szCs w:val="49"/>
        </w:rPr>
        <w:t xml:space="preserve"> </w:t>
      </w:r>
      <w:r w:rsidRPr="008B341F">
        <w:rPr>
          <w:noProof/>
          <w:sz w:val="49"/>
          <w:szCs w:val="49"/>
        </w:rPr>
        <w:t xml:space="preserve">DE </w:t>
      </w:r>
      <w:r w:rsidRPr="008B341F">
        <w:rPr>
          <w:noProof/>
          <w:spacing w:val="78"/>
          <w:sz w:val="49"/>
          <w:szCs w:val="49"/>
        </w:rPr>
        <w:t xml:space="preserve"> </w:t>
      </w:r>
      <w:r w:rsidRPr="008B341F">
        <w:rPr>
          <w:noProof/>
          <w:spacing w:val="-46"/>
          <w:w w:val="129"/>
          <w:sz w:val="49"/>
          <w:szCs w:val="49"/>
        </w:rPr>
        <w:t>T</w:t>
      </w:r>
      <w:r w:rsidRPr="008B341F">
        <w:rPr>
          <w:noProof/>
          <w:w w:val="120"/>
          <w:sz w:val="49"/>
          <w:szCs w:val="49"/>
        </w:rPr>
        <w:t>AB</w:t>
      </w:r>
      <w:r w:rsidRPr="008B341F">
        <w:rPr>
          <w:noProof/>
          <w:w w:val="111"/>
          <w:sz w:val="49"/>
          <w:szCs w:val="49"/>
        </w:rPr>
        <w:t>L</w:t>
      </w:r>
      <w:r w:rsidRPr="008B341F">
        <w:rPr>
          <w:noProof/>
          <w:w w:val="118"/>
          <w:sz w:val="49"/>
          <w:szCs w:val="49"/>
        </w:rPr>
        <w:t>A</w:t>
      </w:r>
      <w:r w:rsidRPr="008B341F">
        <w:rPr>
          <w:noProof/>
          <w:w w:val="113"/>
          <w:sz w:val="49"/>
          <w:szCs w:val="49"/>
        </w:rPr>
        <w:t>S</w:t>
      </w:r>
    </w:p>
    <w:p w:rsidR="006351FB" w:rsidRPr="008B341F" w:rsidRDefault="006351FB">
      <w:pPr>
        <w:spacing w:before="6" w:line="140" w:lineRule="exact"/>
        <w:rPr>
          <w:noProof/>
          <w:sz w:val="15"/>
          <w:szCs w:val="15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814"/>
        <w:rPr>
          <w:noProof/>
          <w:sz w:val="24"/>
          <w:szCs w:val="24"/>
        </w:rPr>
        <w:sectPr w:rsidR="006351FB" w:rsidRPr="008B341F">
          <w:footerReference w:type="default" r:id="rId24"/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t xml:space="preserve">2.1. 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pacing w:val="-6"/>
          <w:w w:val="115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3"/>
          <w:sz w:val="24"/>
          <w:szCs w:val="24"/>
        </w:rPr>
        <w:t>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actuales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BI    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 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12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3" w:line="200" w:lineRule="exact"/>
        <w:rPr>
          <w:noProof/>
        </w:rPr>
      </w:pPr>
    </w:p>
    <w:p w:rsidR="006351FB" w:rsidRPr="008B341F" w:rsidRDefault="00922D31">
      <w:pPr>
        <w:spacing w:line="640" w:lineRule="exact"/>
        <w:ind w:left="113"/>
        <w:rPr>
          <w:noProof/>
          <w:sz w:val="49"/>
          <w:szCs w:val="49"/>
        </w:rPr>
      </w:pPr>
      <w:r w:rsidRPr="008B341F">
        <w:rPr>
          <w:noProof/>
          <w:spacing w:val="-243"/>
          <w:w w:val="170"/>
          <w:position w:val="9"/>
          <w:sz w:val="49"/>
          <w:szCs w:val="49"/>
        </w:rPr>
        <w:t>´</w:t>
      </w:r>
      <w:r w:rsidRPr="008B341F">
        <w:rPr>
          <w:noProof/>
          <w:w w:val="126"/>
          <w:position w:val="-3"/>
          <w:sz w:val="49"/>
          <w:szCs w:val="49"/>
        </w:rPr>
        <w:t>I</w:t>
      </w:r>
      <w:r w:rsidRPr="008B341F">
        <w:rPr>
          <w:noProof/>
          <w:w w:val="123"/>
          <w:position w:val="-3"/>
          <w:sz w:val="49"/>
          <w:szCs w:val="49"/>
        </w:rPr>
        <w:t>N</w:t>
      </w:r>
      <w:r w:rsidRPr="008B341F">
        <w:rPr>
          <w:noProof/>
          <w:w w:val="122"/>
          <w:position w:val="-3"/>
          <w:sz w:val="49"/>
          <w:szCs w:val="49"/>
        </w:rPr>
        <w:t>DICE</w:t>
      </w:r>
    </w:p>
    <w:p w:rsidR="006351FB" w:rsidRPr="008B341F" w:rsidRDefault="006351FB">
      <w:pPr>
        <w:spacing w:before="10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14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1. 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CAPITULO</w:t>
      </w:r>
      <w:r w:rsidRPr="008B341F">
        <w:rPr>
          <w:noProof/>
          <w:spacing w:val="28"/>
          <w:w w:val="1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1                                                                                                     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1</w:t>
      </w:r>
    </w:p>
    <w:tbl>
      <w:tblPr>
        <w:tblW w:w="0" w:type="auto"/>
        <w:tblInd w:w="4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1"/>
        <w:gridCol w:w="3051"/>
        <w:gridCol w:w="219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393"/>
        <w:gridCol w:w="382"/>
      </w:tblGrid>
      <w:tr w:rsidR="006351FB" w:rsidRPr="008B341F">
        <w:trPr>
          <w:trHeight w:hRule="exact" w:val="314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1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1.</w:t>
            </w:r>
          </w:p>
        </w:tc>
        <w:tc>
          <w:tcPr>
            <w:tcW w:w="305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8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I</w:t>
            </w:r>
            <w:r w:rsidRPr="008B341F">
              <w:rPr>
                <w:noProof/>
                <w:spacing w:val="-6"/>
                <w:w w:val="107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3"/>
                <w:sz w:val="24"/>
                <w:szCs w:val="24"/>
              </w:rPr>
              <w:t>r</w:t>
            </w:r>
            <w:r w:rsidRPr="008B341F">
              <w:rPr>
                <w:noProof/>
                <w:spacing w:val="7"/>
                <w:w w:val="103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du</w:t>
            </w:r>
            <w:r w:rsidRPr="008B341F">
              <w:rPr>
                <w:noProof/>
                <w:w w:val="97"/>
                <w:sz w:val="24"/>
                <w:szCs w:val="24"/>
              </w:rPr>
              <w:t>cci</w:t>
            </w:r>
            <w:r w:rsidRPr="008B341F">
              <w:rPr>
                <w:noProof/>
                <w:spacing w:val="-117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 xml:space="preserve">     </w:t>
            </w:r>
            <w:r w:rsidRPr="008B341F">
              <w:rPr>
                <w:noProof/>
                <w:spacing w:val="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19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5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6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6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"/>
              <w:ind w:left="225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1</w:t>
            </w:r>
          </w:p>
        </w:tc>
      </w:tr>
      <w:tr w:rsidR="006351FB" w:rsidRPr="008B341F">
        <w:trPr>
          <w:trHeight w:hRule="exact" w:val="289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1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2.</w:t>
            </w:r>
          </w:p>
        </w:tc>
        <w:tc>
          <w:tcPr>
            <w:tcW w:w="305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8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2"/>
                <w:sz w:val="24"/>
                <w:szCs w:val="24"/>
              </w:rPr>
              <w:t>Pl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-6"/>
                <w:w w:val="109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3"/>
                <w:sz w:val="24"/>
                <w:szCs w:val="24"/>
              </w:rPr>
              <w:t>ea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del</w:t>
            </w:r>
            <w:r w:rsidRPr="008B341F">
              <w:rPr>
                <w:noProof/>
                <w:spacing w:val="22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102"/>
                <w:sz w:val="24"/>
                <w:szCs w:val="24"/>
              </w:rPr>
              <w:t>ob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102"/>
                <w:sz w:val="24"/>
                <w:szCs w:val="24"/>
              </w:rPr>
              <w:t>em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</w:p>
        </w:tc>
        <w:tc>
          <w:tcPr>
            <w:tcW w:w="219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5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24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1</w:t>
            </w:r>
          </w:p>
        </w:tc>
      </w:tr>
      <w:tr w:rsidR="006351FB" w:rsidRPr="008B341F">
        <w:trPr>
          <w:trHeight w:hRule="exact" w:val="289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1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3.</w:t>
            </w:r>
          </w:p>
        </w:tc>
        <w:tc>
          <w:tcPr>
            <w:tcW w:w="305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8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O</w:t>
            </w:r>
            <w:r w:rsidRPr="008B341F">
              <w:rPr>
                <w:noProof/>
                <w:spacing w:val="13"/>
                <w:sz w:val="24"/>
                <w:szCs w:val="24"/>
              </w:rPr>
              <w:t>b</w:t>
            </w:r>
            <w:r w:rsidRPr="008B341F">
              <w:rPr>
                <w:noProof/>
                <w:sz w:val="24"/>
                <w:szCs w:val="24"/>
              </w:rPr>
              <w:t>jeti</w:t>
            </w:r>
            <w:r w:rsidRPr="008B341F">
              <w:rPr>
                <w:noProof/>
                <w:spacing w:val="-7"/>
                <w:sz w:val="24"/>
                <w:szCs w:val="24"/>
              </w:rPr>
              <w:t>v</w:t>
            </w:r>
            <w:r w:rsidRPr="008B341F">
              <w:rPr>
                <w:noProof/>
                <w:sz w:val="24"/>
                <w:szCs w:val="24"/>
              </w:rPr>
              <w:t xml:space="preserve">os </w:t>
            </w:r>
            <w:r w:rsidRPr="008B341F">
              <w:rPr>
                <w:noProof/>
                <w:spacing w:val="5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19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5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24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2</w:t>
            </w:r>
          </w:p>
        </w:tc>
      </w:tr>
      <w:tr w:rsidR="006351FB" w:rsidRPr="008B341F">
        <w:trPr>
          <w:trHeight w:hRule="exact" w:val="289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305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88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1.3.1.  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O</w:t>
            </w:r>
            <w:r w:rsidRPr="008B341F">
              <w:rPr>
                <w:noProof/>
                <w:spacing w:val="13"/>
                <w:sz w:val="24"/>
                <w:szCs w:val="24"/>
              </w:rPr>
              <w:t>b</w:t>
            </w:r>
            <w:r w:rsidRPr="008B341F">
              <w:rPr>
                <w:noProof/>
                <w:sz w:val="24"/>
                <w:szCs w:val="24"/>
              </w:rPr>
              <w:t>jeti</w:t>
            </w:r>
            <w:r w:rsidRPr="008B341F">
              <w:rPr>
                <w:noProof/>
                <w:spacing w:val="-7"/>
                <w:sz w:val="24"/>
                <w:szCs w:val="24"/>
              </w:rPr>
              <w:t>v</w:t>
            </w:r>
            <w:r w:rsidRPr="008B341F">
              <w:rPr>
                <w:noProof/>
                <w:sz w:val="24"/>
                <w:szCs w:val="24"/>
              </w:rPr>
              <w:t>o</w:t>
            </w:r>
            <w:r w:rsidRPr="008B341F">
              <w:rPr>
                <w:noProof/>
                <w:spacing w:val="59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General   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19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5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6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6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24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2</w:t>
            </w:r>
          </w:p>
        </w:tc>
      </w:tr>
      <w:tr w:rsidR="006351FB" w:rsidRPr="008B341F">
        <w:trPr>
          <w:trHeight w:hRule="exact" w:val="289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305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88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1.3.2.  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O</w:t>
            </w:r>
            <w:r w:rsidRPr="008B341F">
              <w:rPr>
                <w:noProof/>
                <w:spacing w:val="13"/>
                <w:sz w:val="24"/>
                <w:szCs w:val="24"/>
              </w:rPr>
              <w:t>b</w:t>
            </w:r>
            <w:r w:rsidRPr="008B341F">
              <w:rPr>
                <w:noProof/>
                <w:sz w:val="24"/>
                <w:szCs w:val="24"/>
              </w:rPr>
              <w:t>jeti</w:t>
            </w:r>
            <w:r w:rsidRPr="008B341F">
              <w:rPr>
                <w:noProof/>
                <w:spacing w:val="-7"/>
                <w:sz w:val="24"/>
                <w:szCs w:val="24"/>
              </w:rPr>
              <w:t>v</w:t>
            </w:r>
            <w:r w:rsidRPr="008B341F">
              <w:rPr>
                <w:noProof/>
                <w:sz w:val="24"/>
                <w:szCs w:val="24"/>
              </w:rPr>
              <w:t>os</w:t>
            </w:r>
            <w:r w:rsidRPr="008B341F">
              <w:rPr>
                <w:noProof/>
                <w:spacing w:val="5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E</w:t>
            </w:r>
            <w:r w:rsidRPr="008B341F">
              <w:rPr>
                <w:noProof/>
                <w:w w:val="104"/>
                <w:sz w:val="24"/>
                <w:szCs w:val="24"/>
              </w:rPr>
              <w:t>s</w:t>
            </w:r>
            <w:r w:rsidRPr="008B341F">
              <w:rPr>
                <w:noProof/>
                <w:spacing w:val="7"/>
                <w:w w:val="104"/>
                <w:sz w:val="24"/>
                <w:szCs w:val="24"/>
              </w:rPr>
              <w:t>p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pacing w:val="-26"/>
                <w:w w:val="97"/>
                <w:sz w:val="24"/>
                <w:szCs w:val="24"/>
              </w:rPr>
              <w:t>c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</w:t>
            </w:r>
            <w:r w:rsidRPr="008B341F">
              <w:rPr>
                <w:noProof/>
                <w:w w:val="88"/>
                <w:sz w:val="24"/>
                <w:szCs w:val="24"/>
              </w:rPr>
              <w:t>fi</w:t>
            </w:r>
            <w:r w:rsidRPr="008B341F">
              <w:rPr>
                <w:noProof/>
                <w:w w:val="97"/>
                <w:sz w:val="24"/>
                <w:szCs w:val="24"/>
              </w:rPr>
              <w:t>co</w:t>
            </w:r>
            <w:r w:rsidRPr="008B341F">
              <w:rPr>
                <w:noProof/>
                <w:w w:val="98"/>
                <w:sz w:val="24"/>
                <w:szCs w:val="24"/>
              </w:rPr>
              <w:t>s</w:t>
            </w:r>
          </w:p>
        </w:tc>
        <w:tc>
          <w:tcPr>
            <w:tcW w:w="219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6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25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2</w:t>
            </w:r>
          </w:p>
        </w:tc>
      </w:tr>
      <w:tr w:rsidR="006351FB" w:rsidRPr="008B341F">
        <w:trPr>
          <w:trHeight w:hRule="exact" w:val="364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1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  <w:r w:rsidRPr="008B341F">
              <w:rPr>
                <w:noProof/>
                <w:sz w:val="24"/>
                <w:szCs w:val="24"/>
              </w:rPr>
              <w:t>4.</w:t>
            </w:r>
          </w:p>
        </w:tc>
        <w:tc>
          <w:tcPr>
            <w:tcW w:w="305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87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7"/>
                <w:sz w:val="24"/>
                <w:szCs w:val="24"/>
              </w:rPr>
              <w:t>Ju</w:t>
            </w:r>
            <w:r w:rsidRPr="008B341F">
              <w:rPr>
                <w:noProof/>
                <w:w w:val="114"/>
                <w:sz w:val="24"/>
                <w:szCs w:val="24"/>
              </w:rPr>
              <w:t>st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88"/>
                <w:sz w:val="24"/>
                <w:szCs w:val="24"/>
              </w:rPr>
              <w:t>fi</w:t>
            </w:r>
            <w:r w:rsidRPr="008B341F">
              <w:rPr>
                <w:noProof/>
                <w:w w:val="101"/>
                <w:sz w:val="24"/>
                <w:szCs w:val="24"/>
              </w:rPr>
              <w:t>cac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19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5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24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3</w:t>
            </w:r>
          </w:p>
        </w:tc>
      </w:tr>
    </w:tbl>
    <w:p w:rsidR="006351FB" w:rsidRPr="008B341F" w:rsidRDefault="006351FB">
      <w:pPr>
        <w:spacing w:before="2" w:line="80" w:lineRule="exact"/>
        <w:rPr>
          <w:noProof/>
          <w:sz w:val="9"/>
          <w:szCs w:val="9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"/>
        <w:gridCol w:w="6234"/>
        <w:gridCol w:w="271"/>
        <w:gridCol w:w="271"/>
        <w:gridCol w:w="271"/>
        <w:gridCol w:w="271"/>
        <w:gridCol w:w="334"/>
        <w:gridCol w:w="440"/>
      </w:tblGrid>
      <w:tr w:rsidR="006351FB" w:rsidRPr="008B341F">
        <w:trPr>
          <w:trHeight w:hRule="exact" w:val="33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1"/>
                <w:sz w:val="24"/>
                <w:szCs w:val="24"/>
              </w:rPr>
              <w:t>2</w:t>
            </w:r>
            <w:r w:rsidRPr="008B341F">
              <w:rPr>
                <w:noProof/>
                <w:w w:val="124"/>
                <w:sz w:val="24"/>
                <w:szCs w:val="24"/>
              </w:rPr>
              <w:t>.</w:t>
            </w:r>
          </w:p>
        </w:tc>
        <w:tc>
          <w:tcPr>
            <w:tcW w:w="6234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7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5"/>
                <w:sz w:val="24"/>
                <w:szCs w:val="24"/>
              </w:rPr>
              <w:t xml:space="preserve">CAPITULO </w:t>
            </w:r>
            <w:r w:rsidRPr="008B341F">
              <w:rPr>
                <w:noProof/>
                <w:spacing w:val="22"/>
                <w:w w:val="11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5"/>
                <w:sz w:val="24"/>
                <w:szCs w:val="24"/>
              </w:rPr>
              <w:t>2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26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1"/>
                <w:sz w:val="24"/>
                <w:szCs w:val="24"/>
              </w:rPr>
              <w:t>3</w:t>
            </w:r>
          </w:p>
        </w:tc>
      </w:tr>
      <w:tr w:rsidR="006351FB" w:rsidRPr="008B341F">
        <w:trPr>
          <w:trHeight w:hRule="exact" w:val="31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6234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80" w:lineRule="exact"/>
              <w:ind w:left="7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position w:val="-1"/>
                <w:sz w:val="24"/>
                <w:szCs w:val="24"/>
              </w:rPr>
              <w:t xml:space="preserve">2.1. </w:t>
            </w:r>
            <w:r w:rsidRPr="008B341F">
              <w:rPr>
                <w:noProof/>
                <w:spacing w:val="56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>MA</w:t>
            </w:r>
            <w:r w:rsidRPr="008B341F">
              <w:rPr>
                <w:noProof/>
                <w:spacing w:val="-6"/>
                <w:position w:val="-1"/>
                <w:sz w:val="24"/>
                <w:szCs w:val="24"/>
              </w:rPr>
              <w:t>R</w:t>
            </w:r>
            <w:r w:rsidRPr="008B341F">
              <w:rPr>
                <w:noProof/>
                <w:position w:val="-1"/>
                <w:sz w:val="24"/>
                <w:szCs w:val="24"/>
              </w:rPr>
              <w:t>CO</w:t>
            </w:r>
            <w:r w:rsidRPr="008B341F">
              <w:rPr>
                <w:noProof/>
                <w:spacing w:val="46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2"/>
                <w:position w:val="-1"/>
                <w:sz w:val="24"/>
                <w:szCs w:val="24"/>
              </w:rPr>
              <w:t>TE</w:t>
            </w:r>
            <w:r w:rsidRPr="008B341F">
              <w:rPr>
                <w:noProof/>
                <w:spacing w:val="-150"/>
                <w:w w:val="105"/>
                <w:position w:val="-1"/>
                <w:sz w:val="24"/>
                <w:szCs w:val="24"/>
              </w:rPr>
              <w:t>O</w:t>
            </w:r>
            <w:r w:rsidRPr="008B341F">
              <w:rPr>
                <w:noProof/>
                <w:w w:val="146"/>
                <w:position w:val="6"/>
                <w:sz w:val="24"/>
                <w:szCs w:val="24"/>
              </w:rPr>
              <w:t>´</w:t>
            </w:r>
            <w:r w:rsidRPr="008B341F">
              <w:rPr>
                <w:noProof/>
                <w:spacing w:val="-28"/>
                <w:position w:val="6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RICO     </w:t>
            </w:r>
            <w:r w:rsidRPr="008B341F">
              <w:rPr>
                <w:noProof/>
                <w:spacing w:val="42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position w:val="-1"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position w:val="-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position w:val="-1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10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10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10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10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10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10"/>
              <w:ind w:left="283" w:right="-25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4</w:t>
            </w:r>
          </w:p>
        </w:tc>
      </w:tr>
      <w:tr w:rsidR="006351FB" w:rsidRPr="008B341F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6234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1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2.1.1.  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Business</w:t>
            </w:r>
            <w:r w:rsidRPr="008B341F">
              <w:rPr>
                <w:noProof/>
                <w:spacing w:val="32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I</w:t>
            </w:r>
            <w:r w:rsidRPr="008B341F">
              <w:rPr>
                <w:noProof/>
                <w:spacing w:val="-6"/>
                <w:w w:val="107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ellig</w:t>
            </w:r>
            <w:r w:rsidRPr="008B341F">
              <w:rPr>
                <w:noProof/>
                <w:w w:val="103"/>
                <w:sz w:val="24"/>
                <w:szCs w:val="24"/>
              </w:rPr>
              <w:t>en</w:t>
            </w:r>
            <w:r w:rsidRPr="008B341F">
              <w:rPr>
                <w:noProof/>
                <w:w w:val="97"/>
                <w:sz w:val="24"/>
                <w:szCs w:val="24"/>
              </w:rPr>
              <w:t>ce</w:t>
            </w:r>
            <w:r w:rsidRPr="008B341F">
              <w:rPr>
                <w:noProof/>
                <w:sz w:val="24"/>
                <w:szCs w:val="24"/>
              </w:rPr>
              <w:t xml:space="preserve">  </w:t>
            </w:r>
            <w:r w:rsidRPr="008B341F">
              <w:rPr>
                <w:noProof/>
                <w:spacing w:val="-2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28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4</w:t>
            </w:r>
          </w:p>
        </w:tc>
      </w:tr>
      <w:tr w:rsidR="006351FB" w:rsidRPr="008B341F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6234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1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2.1.2.  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Data </w:t>
            </w:r>
            <w:r w:rsidRPr="008B341F">
              <w:rPr>
                <w:noProof/>
                <w:spacing w:val="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Disc</w:t>
            </w:r>
            <w:r w:rsidRPr="008B341F">
              <w:rPr>
                <w:noProof/>
                <w:spacing w:val="-6"/>
                <w:sz w:val="24"/>
                <w:szCs w:val="24"/>
              </w:rPr>
              <w:t>ov</w:t>
            </w:r>
            <w:r w:rsidRPr="008B341F">
              <w:rPr>
                <w:noProof/>
                <w:sz w:val="24"/>
                <w:szCs w:val="24"/>
              </w:rPr>
              <w:t>ery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Analysis    </w:t>
            </w:r>
            <w:r w:rsidRPr="008B341F">
              <w:rPr>
                <w:noProof/>
                <w:spacing w:val="2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6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6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13</w:t>
            </w:r>
          </w:p>
        </w:tc>
      </w:tr>
      <w:tr w:rsidR="006351FB" w:rsidRPr="008B341F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6234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1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2.1.3.  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20"/>
                <w:sz w:val="24"/>
                <w:szCs w:val="24"/>
              </w:rPr>
              <w:t>F</w:t>
            </w:r>
            <w:r w:rsidRPr="008B341F">
              <w:rPr>
                <w:noProof/>
                <w:sz w:val="24"/>
                <w:szCs w:val="24"/>
              </w:rPr>
              <w:t>rame</w:t>
            </w:r>
            <w:r w:rsidRPr="008B341F">
              <w:rPr>
                <w:noProof/>
                <w:spacing w:val="-6"/>
                <w:sz w:val="24"/>
                <w:szCs w:val="24"/>
              </w:rPr>
              <w:t>w</w:t>
            </w:r>
            <w:r w:rsidRPr="008B341F">
              <w:rPr>
                <w:noProof/>
                <w:sz w:val="24"/>
                <w:szCs w:val="24"/>
              </w:rPr>
              <w:t xml:space="preserve">ork </w:t>
            </w:r>
            <w:r w:rsidRPr="008B341F">
              <w:rPr>
                <w:noProof/>
                <w:spacing w:val="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4"/>
                <w:sz w:val="24"/>
                <w:szCs w:val="24"/>
              </w:rPr>
              <w:t>An</w:t>
            </w:r>
            <w:r w:rsidRPr="008B341F">
              <w:rPr>
                <w:noProof/>
                <w:spacing w:val="-117"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98"/>
                <w:sz w:val="24"/>
                <w:szCs w:val="24"/>
              </w:rPr>
              <w:t>sis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Neg</w:t>
            </w:r>
            <w:r w:rsidRPr="008B341F">
              <w:rPr>
                <w:noProof/>
                <w:spacing w:val="6"/>
                <w:sz w:val="24"/>
                <w:szCs w:val="24"/>
              </w:rPr>
              <w:t>o</w:t>
            </w:r>
            <w:r w:rsidRPr="008B341F">
              <w:rPr>
                <w:noProof/>
                <w:sz w:val="24"/>
                <w:szCs w:val="24"/>
              </w:rPr>
              <w:t>cio</w:t>
            </w:r>
            <w:r w:rsidRPr="008B341F">
              <w:rPr>
                <w:noProof/>
                <w:spacing w:val="2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Ga</w:t>
            </w:r>
            <w:r w:rsidRPr="008B341F">
              <w:rPr>
                <w:noProof/>
                <w:w w:val="124"/>
                <w:sz w:val="24"/>
                <w:szCs w:val="24"/>
              </w:rPr>
              <w:t>rt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4"/>
                <w:sz w:val="24"/>
                <w:szCs w:val="24"/>
              </w:rPr>
              <w:t>er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6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6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15</w:t>
            </w:r>
          </w:p>
        </w:tc>
      </w:tr>
    </w:tbl>
    <w:p w:rsidR="006351FB" w:rsidRPr="008B341F" w:rsidRDefault="006351FB">
      <w:pPr>
        <w:spacing w:before="4" w:line="80" w:lineRule="exact"/>
        <w:rPr>
          <w:noProof/>
          <w:sz w:val="8"/>
          <w:szCs w:val="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"/>
        <w:gridCol w:w="5691"/>
        <w:gridCol w:w="271"/>
        <w:gridCol w:w="271"/>
        <w:gridCol w:w="271"/>
        <w:gridCol w:w="272"/>
        <w:gridCol w:w="272"/>
        <w:gridCol w:w="271"/>
        <w:gridCol w:w="317"/>
        <w:gridCol w:w="457"/>
      </w:tblGrid>
      <w:tr w:rsidR="006351FB" w:rsidRPr="008B341F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1"/>
                <w:sz w:val="24"/>
                <w:szCs w:val="24"/>
              </w:rPr>
              <w:t>3</w:t>
            </w:r>
            <w:r w:rsidRPr="008B341F">
              <w:rPr>
                <w:noProof/>
                <w:w w:val="124"/>
                <w:sz w:val="24"/>
                <w:szCs w:val="24"/>
              </w:rPr>
              <w:t>.</w:t>
            </w:r>
          </w:p>
        </w:tc>
        <w:tc>
          <w:tcPr>
            <w:tcW w:w="56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7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5"/>
                <w:sz w:val="24"/>
                <w:szCs w:val="24"/>
              </w:rPr>
              <w:t xml:space="preserve">CAPITULO </w:t>
            </w:r>
            <w:r w:rsidRPr="008B341F">
              <w:rPr>
                <w:noProof/>
                <w:spacing w:val="22"/>
                <w:w w:val="11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5"/>
                <w:sz w:val="24"/>
                <w:szCs w:val="24"/>
              </w:rPr>
              <w:t>3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149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1"/>
                <w:sz w:val="24"/>
                <w:szCs w:val="24"/>
              </w:rPr>
              <w:t>24</w:t>
            </w:r>
          </w:p>
        </w:tc>
      </w:tr>
      <w:tr w:rsidR="006351FB" w:rsidRPr="008B341F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56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7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3.1. </w:t>
            </w:r>
            <w:r w:rsidRPr="008B341F">
              <w:rPr>
                <w:noProof/>
                <w:spacing w:val="56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97"/>
                <w:sz w:val="24"/>
                <w:szCs w:val="24"/>
              </w:rPr>
              <w:t>Selecci</w:t>
            </w:r>
            <w:r w:rsidRPr="008B341F">
              <w:rPr>
                <w:noProof/>
                <w:spacing w:val="-117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la</w:t>
            </w:r>
            <w:r w:rsidRPr="008B341F">
              <w:rPr>
                <w:noProof/>
                <w:spacing w:val="26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h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w w:val="113"/>
                <w:sz w:val="24"/>
                <w:szCs w:val="24"/>
              </w:rPr>
              <w:t>rr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para</w:t>
            </w:r>
            <w:r w:rsidRPr="008B341F">
              <w:rPr>
                <w:noProof/>
                <w:spacing w:val="57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0"/>
                <w:sz w:val="24"/>
                <w:szCs w:val="24"/>
              </w:rPr>
              <w:t>Data</w:t>
            </w:r>
            <w:r w:rsidRPr="008B341F">
              <w:rPr>
                <w:noProof/>
                <w:spacing w:val="15"/>
                <w:w w:val="11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3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98"/>
                <w:sz w:val="24"/>
                <w:szCs w:val="24"/>
              </w:rPr>
              <w:t>sc</w:t>
            </w:r>
            <w:r w:rsidRPr="008B341F">
              <w:rPr>
                <w:noProof/>
                <w:spacing w:val="-6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-7"/>
                <w:w w:val="102"/>
                <w:sz w:val="24"/>
                <w:szCs w:val="24"/>
              </w:rPr>
              <w:t>v</w:t>
            </w:r>
            <w:r w:rsidRPr="008B341F">
              <w:rPr>
                <w:noProof/>
                <w:w w:val="104"/>
                <w:sz w:val="24"/>
                <w:szCs w:val="24"/>
              </w:rPr>
              <w:t>er</w:t>
            </w:r>
            <w:r w:rsidRPr="008B341F">
              <w:rPr>
                <w:noProof/>
                <w:w w:val="102"/>
                <w:sz w:val="24"/>
                <w:szCs w:val="24"/>
              </w:rPr>
              <w:t>y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8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24</w:t>
            </w:r>
          </w:p>
        </w:tc>
      </w:tr>
      <w:tr w:rsidR="006351FB" w:rsidRPr="008B341F">
        <w:trPr>
          <w:trHeight w:hRule="exact" w:val="31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569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1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3.1.1.  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6"/>
                <w:sz w:val="24"/>
                <w:szCs w:val="24"/>
              </w:rPr>
              <w:t>Cu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-6"/>
                <w:w w:val="109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M</w:t>
            </w:r>
            <w:r w:rsidRPr="008B341F">
              <w:rPr>
                <w:noProof/>
                <w:spacing w:val="-117"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gico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 xml:space="preserve">Gartner   </w:t>
            </w:r>
            <w:r w:rsidRPr="008B341F">
              <w:rPr>
                <w:noProof/>
                <w:spacing w:val="13"/>
                <w:w w:val="109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8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24</w:t>
            </w:r>
          </w:p>
        </w:tc>
      </w:tr>
    </w:tbl>
    <w:p w:rsidR="006351FB" w:rsidRPr="008B341F" w:rsidRDefault="00922D31">
      <w:pPr>
        <w:spacing w:line="220" w:lineRule="exact"/>
        <w:ind w:left="500"/>
        <w:rPr>
          <w:noProof/>
          <w:sz w:val="24"/>
          <w:szCs w:val="24"/>
        </w:rPr>
      </w:pPr>
      <w:r w:rsidRPr="008B341F">
        <w:rPr>
          <w:noProof/>
          <w:position w:val="1"/>
          <w:sz w:val="24"/>
          <w:szCs w:val="24"/>
        </w:rPr>
        <w:t xml:space="preserve">3.2. </w:t>
      </w:r>
      <w:r w:rsidRPr="008B341F">
        <w:rPr>
          <w:noProof/>
          <w:spacing w:val="56"/>
          <w:position w:val="1"/>
          <w:sz w:val="24"/>
          <w:szCs w:val="24"/>
        </w:rPr>
        <w:t xml:space="preserve"> </w:t>
      </w:r>
      <w:r w:rsidRPr="008B341F">
        <w:rPr>
          <w:noProof/>
          <w:w w:val="104"/>
          <w:position w:val="1"/>
          <w:sz w:val="24"/>
          <w:szCs w:val="24"/>
        </w:rPr>
        <w:t>Ap</w:t>
      </w:r>
      <w:r w:rsidRPr="008B341F">
        <w:rPr>
          <w:noProof/>
          <w:w w:val="97"/>
          <w:position w:val="1"/>
          <w:sz w:val="24"/>
          <w:szCs w:val="24"/>
        </w:rPr>
        <w:t>li</w:t>
      </w:r>
      <w:r w:rsidRPr="008B341F">
        <w:rPr>
          <w:noProof/>
          <w:w w:val="101"/>
          <w:position w:val="1"/>
          <w:sz w:val="24"/>
          <w:szCs w:val="24"/>
        </w:rPr>
        <w:t>cac</w:t>
      </w:r>
      <w:r w:rsidRPr="008B341F">
        <w:rPr>
          <w:noProof/>
          <w:w w:val="97"/>
          <w:position w:val="1"/>
          <w:sz w:val="24"/>
          <w:szCs w:val="24"/>
        </w:rPr>
        <w:t>i</w:t>
      </w:r>
      <w:r w:rsidRPr="008B341F">
        <w:rPr>
          <w:noProof/>
          <w:spacing w:val="-117"/>
          <w:w w:val="146"/>
          <w:position w:val="1"/>
          <w:sz w:val="24"/>
          <w:szCs w:val="24"/>
        </w:rPr>
        <w:t>´</w:t>
      </w:r>
      <w:r w:rsidRPr="008B341F">
        <w:rPr>
          <w:noProof/>
          <w:w w:val="97"/>
          <w:position w:val="1"/>
          <w:sz w:val="24"/>
          <w:szCs w:val="24"/>
        </w:rPr>
        <w:t>o</w:t>
      </w:r>
      <w:r w:rsidRPr="008B341F">
        <w:rPr>
          <w:noProof/>
          <w:w w:val="108"/>
          <w:position w:val="1"/>
          <w:sz w:val="24"/>
          <w:szCs w:val="24"/>
        </w:rPr>
        <w:t>n</w:t>
      </w:r>
      <w:r w:rsidRPr="008B341F">
        <w:rPr>
          <w:noProof/>
          <w:spacing w:val="18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de</w:t>
      </w:r>
      <w:r w:rsidRPr="008B341F">
        <w:rPr>
          <w:noProof/>
          <w:spacing w:val="24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 xml:space="preserve">Data </w:t>
      </w:r>
      <w:r w:rsidRPr="008B341F">
        <w:rPr>
          <w:noProof/>
          <w:spacing w:val="7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Disc</w:t>
      </w:r>
      <w:r w:rsidRPr="008B341F">
        <w:rPr>
          <w:noProof/>
          <w:spacing w:val="-6"/>
          <w:position w:val="1"/>
          <w:sz w:val="24"/>
          <w:szCs w:val="24"/>
        </w:rPr>
        <w:t>ov</w:t>
      </w:r>
      <w:r w:rsidRPr="008B341F">
        <w:rPr>
          <w:noProof/>
          <w:position w:val="1"/>
          <w:sz w:val="24"/>
          <w:szCs w:val="24"/>
        </w:rPr>
        <w:t>ery</w:t>
      </w:r>
      <w:r w:rsidRPr="008B341F">
        <w:rPr>
          <w:noProof/>
          <w:spacing w:val="25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a</w:t>
      </w:r>
      <w:r w:rsidRPr="008B341F">
        <w:rPr>
          <w:noProof/>
          <w:spacing w:val="28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datos</w:t>
      </w:r>
      <w:r w:rsidRPr="008B341F">
        <w:rPr>
          <w:noProof/>
          <w:spacing w:val="57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de</w:t>
      </w:r>
      <w:r w:rsidRPr="008B341F">
        <w:rPr>
          <w:noProof/>
          <w:spacing w:val="24"/>
          <w:position w:val="1"/>
          <w:sz w:val="24"/>
          <w:szCs w:val="24"/>
        </w:rPr>
        <w:t xml:space="preserve"> </w:t>
      </w:r>
      <w:r w:rsidRPr="008B341F">
        <w:rPr>
          <w:noProof/>
          <w:w w:val="97"/>
          <w:position w:val="1"/>
          <w:sz w:val="24"/>
          <w:szCs w:val="24"/>
        </w:rPr>
        <w:t>i</w:t>
      </w:r>
      <w:r w:rsidRPr="008B341F">
        <w:rPr>
          <w:noProof/>
          <w:w w:val="108"/>
          <w:position w:val="1"/>
          <w:sz w:val="24"/>
          <w:szCs w:val="24"/>
        </w:rPr>
        <w:t>n</w:t>
      </w:r>
      <w:r w:rsidRPr="008B341F">
        <w:rPr>
          <w:noProof/>
          <w:w w:val="98"/>
          <w:position w:val="1"/>
          <w:sz w:val="24"/>
          <w:szCs w:val="24"/>
        </w:rPr>
        <w:t>s</w:t>
      </w:r>
      <w:r w:rsidRPr="008B341F">
        <w:rPr>
          <w:noProof/>
          <w:w w:val="117"/>
          <w:position w:val="1"/>
          <w:sz w:val="24"/>
          <w:szCs w:val="24"/>
        </w:rPr>
        <w:t>ti</w:t>
      </w:r>
      <w:r w:rsidRPr="008B341F">
        <w:rPr>
          <w:noProof/>
          <w:w w:val="136"/>
          <w:position w:val="1"/>
          <w:sz w:val="24"/>
          <w:szCs w:val="24"/>
        </w:rPr>
        <w:t>t</w:t>
      </w:r>
      <w:r w:rsidRPr="008B341F">
        <w:rPr>
          <w:noProof/>
          <w:w w:val="108"/>
          <w:position w:val="1"/>
          <w:sz w:val="24"/>
          <w:szCs w:val="24"/>
        </w:rPr>
        <w:t>u</w:t>
      </w:r>
      <w:r w:rsidRPr="008B341F">
        <w:rPr>
          <w:noProof/>
          <w:w w:val="97"/>
          <w:position w:val="1"/>
          <w:sz w:val="24"/>
          <w:szCs w:val="24"/>
        </w:rPr>
        <w:t>cio</w:t>
      </w:r>
      <w:r w:rsidRPr="008B341F">
        <w:rPr>
          <w:noProof/>
          <w:w w:val="108"/>
          <w:position w:val="1"/>
          <w:sz w:val="24"/>
          <w:szCs w:val="24"/>
        </w:rPr>
        <w:t>n</w:t>
      </w:r>
      <w:r w:rsidRPr="008B341F">
        <w:rPr>
          <w:noProof/>
          <w:w w:val="98"/>
          <w:position w:val="1"/>
          <w:sz w:val="24"/>
          <w:szCs w:val="24"/>
        </w:rPr>
        <w:t>es</w:t>
      </w:r>
      <w:r w:rsidRPr="008B341F">
        <w:rPr>
          <w:noProof/>
          <w:spacing w:val="18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del</w:t>
      </w:r>
      <w:r w:rsidRPr="008B341F">
        <w:rPr>
          <w:noProof/>
          <w:spacing w:val="22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 xml:space="preserve">Estado  </w:t>
      </w:r>
      <w:r w:rsidRPr="008B341F">
        <w:rPr>
          <w:noProof/>
          <w:spacing w:val="11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 xml:space="preserve">.    </w:t>
      </w:r>
      <w:r w:rsidRPr="008B341F">
        <w:rPr>
          <w:noProof/>
          <w:spacing w:val="36"/>
          <w:position w:val="1"/>
          <w:sz w:val="24"/>
          <w:szCs w:val="24"/>
        </w:rPr>
        <w:t xml:space="preserve"> </w:t>
      </w:r>
      <w:r w:rsidRPr="008B341F">
        <w:rPr>
          <w:noProof/>
          <w:position w:val="1"/>
          <w:sz w:val="24"/>
          <w:szCs w:val="24"/>
        </w:rPr>
        <w:t>29</w:t>
      </w:r>
    </w:p>
    <w:p w:rsidR="006351FB" w:rsidRPr="008B341F" w:rsidRDefault="00922D31">
      <w:pPr>
        <w:spacing w:before="13"/>
        <w:ind w:left="103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3.2.1. 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DGEEC   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 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29</w:t>
      </w:r>
    </w:p>
    <w:p w:rsidR="006351FB" w:rsidRPr="008B341F" w:rsidRDefault="00922D31">
      <w:pPr>
        <w:spacing w:before="13"/>
        <w:ind w:left="103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3.2.2. 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Das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oard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75"/>
          <w:sz w:val="24"/>
          <w:szCs w:val="24"/>
        </w:rPr>
        <w:t>/</w:t>
      </w:r>
      <w:r w:rsidRPr="008B341F">
        <w:rPr>
          <w:noProof/>
          <w:spacing w:val="-27"/>
          <w:w w:val="17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    </w:t>
      </w:r>
      <w:r w:rsidRPr="008B341F">
        <w:rPr>
          <w:noProof/>
          <w:spacing w:val="-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.   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30</w:t>
      </w:r>
    </w:p>
    <w:p w:rsidR="006351FB" w:rsidRPr="008B341F" w:rsidRDefault="006351FB">
      <w:pPr>
        <w:spacing w:before="2" w:line="180" w:lineRule="exact"/>
        <w:rPr>
          <w:noProof/>
          <w:sz w:val="19"/>
          <w:szCs w:val="19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"/>
        <w:gridCol w:w="6260"/>
        <w:gridCol w:w="246"/>
        <w:gridCol w:w="271"/>
        <w:gridCol w:w="271"/>
        <w:gridCol w:w="271"/>
        <w:gridCol w:w="317"/>
        <w:gridCol w:w="457"/>
      </w:tblGrid>
      <w:tr w:rsidR="006351FB" w:rsidRPr="008B341F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1"/>
                <w:sz w:val="24"/>
                <w:szCs w:val="24"/>
              </w:rPr>
              <w:t>4</w:t>
            </w:r>
            <w:r w:rsidRPr="008B341F">
              <w:rPr>
                <w:noProof/>
                <w:w w:val="124"/>
                <w:sz w:val="24"/>
                <w:szCs w:val="24"/>
              </w:rPr>
              <w:t>.</w:t>
            </w:r>
          </w:p>
        </w:tc>
        <w:tc>
          <w:tcPr>
            <w:tcW w:w="626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7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5"/>
                <w:sz w:val="24"/>
                <w:szCs w:val="24"/>
              </w:rPr>
              <w:t xml:space="preserve">CAPITULO </w:t>
            </w:r>
            <w:r w:rsidRPr="008B341F">
              <w:rPr>
                <w:noProof/>
                <w:spacing w:val="22"/>
                <w:w w:val="11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5"/>
                <w:sz w:val="24"/>
                <w:szCs w:val="24"/>
              </w:rPr>
              <w:t>4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149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1"/>
                <w:sz w:val="24"/>
                <w:szCs w:val="24"/>
              </w:rPr>
              <w:t>46</w:t>
            </w:r>
          </w:p>
        </w:tc>
      </w:tr>
      <w:tr w:rsidR="006351FB" w:rsidRPr="008B341F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626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7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4.1. </w:t>
            </w:r>
            <w:r w:rsidRPr="008B341F">
              <w:rPr>
                <w:noProof/>
                <w:spacing w:val="5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Marco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6"/>
                <w:sz w:val="24"/>
                <w:szCs w:val="24"/>
              </w:rPr>
              <w:t>Met</w:t>
            </w:r>
            <w:r w:rsidRPr="008B341F">
              <w:rPr>
                <w:noProof/>
                <w:spacing w:val="6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ol</w:t>
            </w:r>
            <w:r w:rsidRPr="008B341F">
              <w:rPr>
                <w:noProof/>
                <w:spacing w:val="-117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gico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78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8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46</w:t>
            </w:r>
          </w:p>
        </w:tc>
      </w:tr>
      <w:tr w:rsidR="006351FB" w:rsidRPr="008B341F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626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1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4.1.1.  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Alcance</w:t>
            </w:r>
            <w:r w:rsidRPr="008B341F">
              <w:rPr>
                <w:noProof/>
                <w:spacing w:val="5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78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8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46</w:t>
            </w:r>
          </w:p>
        </w:tc>
      </w:tr>
      <w:tr w:rsidR="006351FB" w:rsidRPr="008B341F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626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1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4.</w:t>
            </w:r>
            <w:r w:rsidRPr="008B341F">
              <w:rPr>
                <w:noProof/>
                <w:sz w:val="24"/>
                <w:szCs w:val="24"/>
              </w:rPr>
              <w:t xml:space="preserve">1.2.  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Enf</w:t>
            </w:r>
            <w:r w:rsidRPr="008B341F">
              <w:rPr>
                <w:noProof/>
                <w:spacing w:val="6"/>
                <w:sz w:val="24"/>
                <w:szCs w:val="24"/>
              </w:rPr>
              <w:t>o</w:t>
            </w:r>
            <w:r w:rsidRPr="008B341F">
              <w:rPr>
                <w:noProof/>
                <w:sz w:val="24"/>
                <w:szCs w:val="24"/>
              </w:rPr>
              <w:t xml:space="preserve">que    </w:t>
            </w:r>
            <w:r w:rsidRPr="008B341F">
              <w:rPr>
                <w:noProof/>
                <w:spacing w:val="5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78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8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46</w:t>
            </w:r>
          </w:p>
        </w:tc>
      </w:tr>
      <w:tr w:rsidR="006351FB" w:rsidRPr="008B341F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626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1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4.1.3.  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6"/>
                <w:w w:val="115"/>
                <w:sz w:val="24"/>
                <w:szCs w:val="24"/>
              </w:rPr>
              <w:t>T</w:t>
            </w:r>
            <w:r w:rsidRPr="008B341F">
              <w:rPr>
                <w:noProof/>
                <w:spacing w:val="-11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1"/>
                <w:sz w:val="24"/>
                <w:szCs w:val="24"/>
              </w:rPr>
              <w:t>ecn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ca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</w:t>
            </w:r>
            <w:r w:rsidRPr="008B341F">
              <w:rPr>
                <w:noProof/>
                <w:spacing w:val="1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Instrume</w:t>
            </w:r>
            <w:r w:rsidRPr="008B341F">
              <w:rPr>
                <w:noProof/>
                <w:spacing w:val="-6"/>
                <w:w w:val="107"/>
                <w:sz w:val="24"/>
                <w:szCs w:val="24"/>
              </w:rPr>
              <w:t>n</w:t>
            </w:r>
            <w:r w:rsidRPr="008B341F">
              <w:rPr>
                <w:noProof/>
                <w:w w:val="107"/>
                <w:sz w:val="24"/>
                <w:szCs w:val="24"/>
              </w:rPr>
              <w:t>tos</w:t>
            </w:r>
            <w:r w:rsidRPr="008B341F">
              <w:rPr>
                <w:noProof/>
                <w:spacing w:val="16"/>
                <w:w w:val="10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97"/>
                <w:sz w:val="24"/>
                <w:szCs w:val="24"/>
              </w:rPr>
              <w:t>ecolecci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8"/>
                <w:sz w:val="24"/>
                <w:szCs w:val="24"/>
              </w:rPr>
              <w:t>os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78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8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46</w:t>
            </w:r>
          </w:p>
        </w:tc>
      </w:tr>
    </w:tbl>
    <w:p w:rsidR="006351FB" w:rsidRPr="008B341F" w:rsidRDefault="006351FB">
      <w:pPr>
        <w:spacing w:before="4" w:line="80" w:lineRule="exact"/>
        <w:rPr>
          <w:noProof/>
          <w:sz w:val="8"/>
          <w:szCs w:val="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"/>
        <w:gridCol w:w="4063"/>
        <w:gridCol w:w="2171"/>
        <w:gridCol w:w="271"/>
        <w:gridCol w:w="272"/>
        <w:gridCol w:w="271"/>
        <w:gridCol w:w="271"/>
        <w:gridCol w:w="317"/>
        <w:gridCol w:w="457"/>
      </w:tblGrid>
      <w:tr w:rsidR="006351FB" w:rsidRPr="008B341F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40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1"/>
                <w:sz w:val="24"/>
                <w:szCs w:val="24"/>
              </w:rPr>
              <w:t>5</w:t>
            </w:r>
            <w:r w:rsidRPr="008B341F">
              <w:rPr>
                <w:noProof/>
                <w:w w:val="124"/>
                <w:sz w:val="24"/>
                <w:szCs w:val="24"/>
              </w:rPr>
              <w:t>.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7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5"/>
                <w:sz w:val="24"/>
                <w:szCs w:val="24"/>
              </w:rPr>
              <w:t xml:space="preserve">CAPITULO </w:t>
            </w:r>
            <w:r w:rsidRPr="008B341F">
              <w:rPr>
                <w:noProof/>
                <w:spacing w:val="22"/>
                <w:w w:val="11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5"/>
                <w:sz w:val="24"/>
                <w:szCs w:val="24"/>
              </w:rPr>
              <w:t>5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before="55"/>
              <w:ind w:left="149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1"/>
                <w:sz w:val="24"/>
                <w:szCs w:val="24"/>
              </w:rPr>
              <w:t>46</w:t>
            </w:r>
          </w:p>
        </w:tc>
      </w:tr>
      <w:tr w:rsidR="006351FB" w:rsidRPr="008B341F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7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5.1. </w:t>
            </w:r>
            <w:r w:rsidRPr="008B341F">
              <w:rPr>
                <w:noProof/>
                <w:spacing w:val="5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Conclusiones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y</w:t>
            </w:r>
            <w:r w:rsidRPr="008B341F">
              <w:rPr>
                <w:noProof/>
                <w:spacing w:val="20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19"/>
                <w:sz w:val="24"/>
                <w:szCs w:val="24"/>
              </w:rPr>
              <w:t>T</w:t>
            </w:r>
            <w:r w:rsidRPr="008B341F">
              <w:rPr>
                <w:noProof/>
                <w:sz w:val="24"/>
                <w:szCs w:val="24"/>
              </w:rPr>
              <w:t>rab</w:t>
            </w:r>
            <w:r w:rsidRPr="008B341F">
              <w:rPr>
                <w:noProof/>
                <w:spacing w:val="13"/>
                <w:sz w:val="24"/>
                <w:szCs w:val="24"/>
              </w:rPr>
              <w:t>a</w:t>
            </w:r>
            <w:r w:rsidRPr="008B341F">
              <w:rPr>
                <w:noProof/>
                <w:sz w:val="24"/>
                <w:szCs w:val="24"/>
              </w:rPr>
              <w:t xml:space="preserve">jos </w:t>
            </w:r>
            <w:r w:rsidRPr="008B341F">
              <w:rPr>
                <w:noProof/>
                <w:spacing w:val="2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fu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8"/>
                <w:sz w:val="24"/>
                <w:szCs w:val="24"/>
              </w:rPr>
              <w:t>u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98"/>
                <w:sz w:val="24"/>
                <w:szCs w:val="24"/>
              </w:rPr>
              <w:t>os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6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8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47</w:t>
            </w:r>
          </w:p>
        </w:tc>
      </w:tr>
      <w:tr w:rsidR="006351FB" w:rsidRPr="008B341F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6351FB">
            <w:pPr>
              <w:rPr>
                <w:noProof/>
              </w:rPr>
            </w:pP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71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Referencias   </w:t>
            </w:r>
            <w:r w:rsidRPr="008B341F">
              <w:rPr>
                <w:noProof/>
                <w:spacing w:val="3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.  </w:t>
            </w:r>
            <w:r w:rsidRPr="008B341F">
              <w:rPr>
                <w:noProof/>
                <w:spacing w:val="3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6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65" w:right="65"/>
              <w:jc w:val="center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0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:rsidR="006351FB" w:rsidRPr="008B341F" w:rsidRDefault="00922D31">
            <w:pPr>
              <w:spacing w:line="240" w:lineRule="exact"/>
              <w:ind w:left="183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50</w:t>
            </w:r>
          </w:p>
        </w:tc>
      </w:tr>
    </w:tbl>
    <w:p w:rsidR="006351FB" w:rsidRPr="008B341F" w:rsidRDefault="006351FB">
      <w:pPr>
        <w:spacing w:before="4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before="15"/>
        <w:ind w:left="4095" w:right="4409"/>
        <w:jc w:val="center"/>
        <w:rPr>
          <w:noProof/>
          <w:sz w:val="24"/>
          <w:szCs w:val="24"/>
        </w:rPr>
        <w:sectPr w:rsidR="006351FB" w:rsidRPr="008B341F">
          <w:footerReference w:type="default" r:id="rId25"/>
          <w:pgSz w:w="11920" w:h="16840"/>
          <w:pgMar w:top="1560" w:right="1680" w:bottom="280" w:left="1280" w:header="0" w:footer="0" w:gutter="0"/>
          <w:cols w:space="720"/>
        </w:sectPr>
      </w:pPr>
      <w:r w:rsidRPr="008B341F">
        <w:rPr>
          <w:noProof/>
          <w:w w:val="117"/>
          <w:sz w:val="24"/>
          <w:szCs w:val="24"/>
        </w:rPr>
        <w:t>xi</w:t>
      </w:r>
      <w:r w:rsidRPr="008B341F">
        <w:rPr>
          <w:noProof/>
          <w:w w:val="122"/>
          <w:sz w:val="24"/>
          <w:szCs w:val="24"/>
        </w:rPr>
        <w:t>x</w:t>
      </w:r>
    </w:p>
    <w:p w:rsidR="006351FB" w:rsidRPr="008B341F" w:rsidRDefault="006351FB">
      <w:pPr>
        <w:spacing w:before="8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before="15"/>
        <w:ind w:left="4445" w:right="3731"/>
        <w:jc w:val="center"/>
        <w:rPr>
          <w:noProof/>
          <w:sz w:val="24"/>
          <w:szCs w:val="24"/>
        </w:rPr>
        <w:sectPr w:rsidR="006351FB" w:rsidRPr="008B341F">
          <w:footerReference w:type="default" r:id="rId26"/>
          <w:pgSz w:w="11920" w:h="16840"/>
          <w:pgMar w:top="1560" w:right="1680" w:bottom="280" w:left="1680" w:header="0" w:footer="0" w:gutter="0"/>
          <w:cols w:space="720"/>
        </w:sectPr>
      </w:pPr>
      <w:r w:rsidRPr="008B341F">
        <w:rPr>
          <w:noProof/>
          <w:w w:val="122"/>
          <w:sz w:val="24"/>
          <w:szCs w:val="24"/>
        </w:rPr>
        <w:t>xx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7" w:line="280" w:lineRule="exact"/>
        <w:rPr>
          <w:noProof/>
          <w:sz w:val="28"/>
          <w:szCs w:val="28"/>
        </w:rPr>
      </w:pPr>
    </w:p>
    <w:p w:rsidR="006351FB" w:rsidRPr="008B341F" w:rsidRDefault="00922D31">
      <w:pPr>
        <w:ind w:left="109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CAPITULO </w:t>
      </w:r>
      <w:r w:rsidRPr="008B341F">
        <w:rPr>
          <w:noProof/>
          <w:spacing w:val="30"/>
          <w:w w:val="117"/>
          <w:sz w:val="34"/>
          <w:szCs w:val="34"/>
        </w:rPr>
        <w:t xml:space="preserve"> </w:t>
      </w:r>
      <w:r w:rsidRPr="008B341F">
        <w:rPr>
          <w:noProof/>
          <w:w w:val="117"/>
          <w:sz w:val="34"/>
          <w:szCs w:val="34"/>
        </w:rPr>
        <w:t>1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5" w:line="240" w:lineRule="exact"/>
        <w:rPr>
          <w:noProof/>
          <w:sz w:val="24"/>
          <w:szCs w:val="24"/>
        </w:rPr>
        <w:sectPr w:rsidR="006351FB" w:rsidRPr="008B341F">
          <w:footerReference w:type="default" r:id="rId27"/>
          <w:pgSz w:w="11920" w:h="16840"/>
          <w:pgMar w:top="1560" w:right="1680" w:bottom="280" w:left="1320" w:header="0" w:footer="2412" w:gutter="0"/>
          <w:pgNumType w:start="1"/>
          <w:cols w:space="720"/>
        </w:sectPr>
      </w:pPr>
    </w:p>
    <w:p w:rsidR="006351FB" w:rsidRPr="008B341F" w:rsidRDefault="00922D31">
      <w:pPr>
        <w:ind w:left="109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1.1.  </w:t>
      </w:r>
      <w:r w:rsidRPr="008B341F">
        <w:rPr>
          <w:noProof/>
          <w:spacing w:val="93"/>
          <w:w w:val="117"/>
          <w:sz w:val="34"/>
          <w:szCs w:val="34"/>
        </w:rPr>
        <w:t xml:space="preserve"> </w:t>
      </w:r>
      <w:r w:rsidR="00013581" w:rsidRPr="008B341F">
        <w:rPr>
          <w:noProof/>
          <w:w w:val="127"/>
          <w:sz w:val="34"/>
          <w:szCs w:val="34"/>
        </w:rPr>
        <w:t>I</w:t>
      </w:r>
      <w:r w:rsidR="00013581" w:rsidRPr="008B341F">
        <w:rPr>
          <w:noProof/>
          <w:spacing w:val="-11"/>
          <w:w w:val="126"/>
          <w:sz w:val="34"/>
          <w:szCs w:val="34"/>
        </w:rPr>
        <w:t>n</w:t>
      </w:r>
      <w:r w:rsidR="00013581" w:rsidRPr="008B341F">
        <w:rPr>
          <w:noProof/>
          <w:w w:val="159"/>
          <w:sz w:val="34"/>
          <w:szCs w:val="34"/>
        </w:rPr>
        <w:t>t</w:t>
      </w:r>
      <w:r w:rsidR="00013581" w:rsidRPr="008B341F">
        <w:rPr>
          <w:noProof/>
          <w:w w:val="124"/>
          <w:sz w:val="34"/>
          <w:szCs w:val="34"/>
        </w:rPr>
        <w:t>r</w:t>
      </w:r>
      <w:r w:rsidR="00013581" w:rsidRPr="008B341F">
        <w:rPr>
          <w:noProof/>
          <w:spacing w:val="11"/>
          <w:w w:val="124"/>
          <w:sz w:val="34"/>
          <w:szCs w:val="34"/>
        </w:rPr>
        <w:t>o</w:t>
      </w:r>
      <w:r w:rsidR="00013581" w:rsidRPr="008B341F">
        <w:rPr>
          <w:noProof/>
          <w:w w:val="119"/>
          <w:sz w:val="34"/>
          <w:szCs w:val="34"/>
        </w:rPr>
        <w:t>ducci</w:t>
      </w:r>
      <w:r w:rsidR="00013581" w:rsidRPr="008B341F">
        <w:rPr>
          <w:noProof/>
          <w:w w:val="113"/>
          <w:sz w:val="34"/>
          <w:szCs w:val="34"/>
        </w:rPr>
        <w:t>ó</w:t>
      </w:r>
      <w:r w:rsidR="00013581" w:rsidRPr="008B341F">
        <w:rPr>
          <w:noProof/>
          <w:w w:val="126"/>
          <w:sz w:val="34"/>
          <w:szCs w:val="34"/>
        </w:rPr>
        <w:t>n</w:t>
      </w:r>
    </w:p>
    <w:p w:rsidR="006351FB" w:rsidRPr="008B341F" w:rsidRDefault="006351FB">
      <w:pPr>
        <w:spacing w:before="1" w:line="120" w:lineRule="exact"/>
        <w:rPr>
          <w:noProof/>
          <w:sz w:val="12"/>
          <w:szCs w:val="12"/>
        </w:rPr>
      </w:pPr>
    </w:p>
    <w:p w:rsidR="006351FB" w:rsidRPr="008B341F" w:rsidRDefault="00922D31">
      <w:pPr>
        <w:ind w:left="460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En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4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ela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orada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propuesta 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estado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arte</w:t>
      </w:r>
      <w:r w:rsidRPr="008B341F">
        <w:rPr>
          <w:noProof/>
          <w:spacing w:val="38"/>
          <w:w w:val="1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el</w:t>
      </w:r>
    </w:p>
    <w:p w:rsidR="006351FB" w:rsidRPr="008B341F" w:rsidRDefault="00922D31">
      <w:pPr>
        <w:spacing w:before="3" w:line="100" w:lineRule="exact"/>
        <w:rPr>
          <w:noProof/>
          <w:sz w:val="11"/>
          <w:szCs w:val="11"/>
        </w:rPr>
      </w:pPr>
      <w:r w:rsidRPr="008B341F">
        <w:rPr>
          <w:noProof/>
        </w:rPr>
        <w:br w:type="column"/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7576" w:space="102"/>
            <w:col w:w="1242"/>
          </w:cols>
        </w:sectPr>
      </w:pP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spacing w:before="13" w:line="251" w:lineRule="auto"/>
        <w:ind w:left="109" w:right="422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(Business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2"/>
          <w:sz w:val="24"/>
          <w:szCs w:val="24"/>
        </w:rPr>
        <w:t>ce)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4"/>
          <w:sz w:val="24"/>
          <w:szCs w:val="24"/>
        </w:rPr>
        <w:t>cam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.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>jeti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 xml:space="preserve">li- </w:t>
      </w:r>
      <w:r w:rsidRPr="008B341F">
        <w:rPr>
          <w:noProof/>
          <w:sz w:val="24"/>
          <w:szCs w:val="24"/>
        </w:rPr>
        <w:t>car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adquiridos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torno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nacional,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caso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aplicados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estado  </w:t>
      </w:r>
      <w:r w:rsidRPr="008B341F">
        <w:rPr>
          <w:noProof/>
          <w:w w:val="106"/>
          <w:sz w:val="24"/>
          <w:szCs w:val="24"/>
        </w:rPr>
        <w:t>(Ad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Nacional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Electricidad,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ANDE),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 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decisiones.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Aplicaremos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 xml:space="preserve">Data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 datos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estado,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s</w:t>
      </w:r>
      <w:r w:rsidRPr="008B341F">
        <w:rPr>
          <w:noProof/>
          <w:spacing w:val="7"/>
          <w:w w:val="104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-12"/>
          <w:w w:val="104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dminist</w:t>
      </w:r>
      <w:r w:rsidRPr="008B341F">
        <w:rPr>
          <w:noProof/>
          <w:spacing w:val="-12"/>
          <w:w w:val="104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acion</w:t>
      </w:r>
      <w:r w:rsidRPr="008B341F">
        <w:rPr>
          <w:noProof/>
          <w:spacing w:val="48"/>
          <w:w w:val="10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 xml:space="preserve">Nacional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ctricidad 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(ANDE)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</w:t>
      </w:r>
      <w:r w:rsidRPr="008B341F">
        <w:rPr>
          <w:noProof/>
          <w:spacing w:val="-12"/>
          <w:sz w:val="24"/>
          <w:szCs w:val="24"/>
        </w:rPr>
        <w:t>rec</w:t>
      </w:r>
      <w:r w:rsidRPr="008B341F">
        <w:rPr>
          <w:noProof/>
          <w:sz w:val="24"/>
          <w:szCs w:val="24"/>
        </w:rPr>
        <w:t xml:space="preserve">cion 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 xml:space="preserve">al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Esta</w:t>
      </w:r>
      <w:r w:rsidRPr="008B341F">
        <w:rPr>
          <w:noProof/>
          <w:spacing w:val="-24"/>
          <w:w w:val="99"/>
          <w:sz w:val="24"/>
          <w:szCs w:val="24"/>
        </w:rPr>
        <w:t>d</w:t>
      </w:r>
      <w:r w:rsidRPr="008B341F">
        <w:rPr>
          <w:noProof/>
          <w:spacing w:val="-96"/>
          <w:w w:val="149"/>
          <w:sz w:val="24"/>
          <w:szCs w:val="24"/>
        </w:rPr>
        <w:t>´</w:t>
      </w:r>
      <w:r w:rsidRPr="008B341F">
        <w:rPr>
          <w:noProof/>
          <w:w w:val="106"/>
          <w:sz w:val="24"/>
          <w:szCs w:val="24"/>
        </w:rPr>
        <w:t>ısti</w:t>
      </w:r>
      <w:r w:rsidRPr="008B341F">
        <w:rPr>
          <w:noProof/>
          <w:spacing w:val="-12"/>
          <w:w w:val="106"/>
          <w:sz w:val="24"/>
          <w:szCs w:val="24"/>
        </w:rPr>
        <w:t>c</w:t>
      </w:r>
      <w:r w:rsidRPr="008B341F">
        <w:rPr>
          <w:noProof/>
          <w:w w:val="110"/>
          <w:sz w:val="24"/>
          <w:szCs w:val="24"/>
        </w:rPr>
        <w:t>as,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Encuestas 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 xml:space="preserve">Cen- </w:t>
      </w:r>
      <w:r w:rsidRPr="008B341F">
        <w:rPr>
          <w:noProof/>
          <w:sz w:val="24"/>
          <w:szCs w:val="24"/>
        </w:rPr>
        <w:t>so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 xml:space="preserve">(DGEEC), </w:t>
      </w:r>
      <w:r w:rsidRPr="008B341F">
        <w:rPr>
          <w:noProof/>
          <w:sz w:val="24"/>
          <w:szCs w:val="24"/>
        </w:rPr>
        <w:t>donde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demostraremos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calidad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7"/>
          <w:sz w:val="24"/>
          <w:szCs w:val="24"/>
        </w:rPr>
        <w:t>ect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97"/>
          <w:sz w:val="24"/>
          <w:szCs w:val="24"/>
        </w:rPr>
        <w:t>cili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 xml:space="preserve">en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 en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w w:val="108"/>
          <w:sz w:val="24"/>
          <w:szCs w:val="24"/>
        </w:rPr>
        <w:t>Uti</w:t>
      </w:r>
      <w:r w:rsidRPr="008B341F">
        <w:rPr>
          <w:noProof/>
          <w:w w:val="97"/>
          <w:sz w:val="24"/>
          <w:szCs w:val="24"/>
        </w:rPr>
        <w:t>liz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sz w:val="24"/>
          <w:szCs w:val="24"/>
        </w:rPr>
        <w:t>remos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mencionadas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arriba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fin.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Este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trab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jo 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estructurado</w:t>
      </w:r>
      <w:r w:rsidRPr="008B341F">
        <w:rPr>
          <w:noProof/>
          <w:spacing w:val="3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forma: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08"/>
          <w:sz w:val="24"/>
          <w:szCs w:val="24"/>
        </w:rPr>
        <w:t>p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20"/>
          <w:sz w:val="24"/>
          <w:szCs w:val="24"/>
        </w:rPr>
        <w:t xml:space="preserve">ta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problema,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>jeti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generales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es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os,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j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1"/>
          <w:sz w:val="24"/>
          <w:szCs w:val="24"/>
        </w:rPr>
        <w:t>cac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7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26"/>
          <w:w w:val="108"/>
          <w:sz w:val="24"/>
          <w:szCs w:val="24"/>
        </w:rPr>
        <w:t>p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lo</w:t>
      </w:r>
      <w:r w:rsidRPr="008B341F">
        <w:rPr>
          <w:noProof/>
          <w:spacing w:val="7"/>
          <w:w w:val="97"/>
          <w:sz w:val="24"/>
          <w:szCs w:val="24"/>
        </w:rPr>
        <w:t xml:space="preserve"> </w:t>
      </w:r>
      <w:r w:rsidRPr="008B341F">
        <w:rPr>
          <w:noProof/>
          <w:spacing w:val="7"/>
          <w:sz w:val="24"/>
          <w:szCs w:val="24"/>
        </w:rPr>
        <w:t>I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7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marco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7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 com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one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01"/>
          <w:sz w:val="24"/>
          <w:szCs w:val="24"/>
        </w:rPr>
        <w:t>cep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es,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BI,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frame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ork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Gartner.</w:t>
      </w:r>
      <w:r w:rsidRPr="008B341F">
        <w:rPr>
          <w:noProof/>
          <w:spacing w:val="3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26"/>
          <w:w w:val="108"/>
          <w:sz w:val="24"/>
          <w:szCs w:val="24"/>
        </w:rPr>
        <w:t>p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lo </w:t>
      </w:r>
      <w:r w:rsidRPr="008B341F">
        <w:rPr>
          <w:noProof/>
          <w:spacing w:val="7"/>
          <w:sz w:val="24"/>
          <w:szCs w:val="24"/>
        </w:rPr>
        <w:t>II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</w:t>
      </w:r>
      <w:r w:rsidRPr="008B341F">
        <w:rPr>
          <w:noProof/>
          <w:sz w:val="24"/>
          <w:szCs w:val="24"/>
        </w:rPr>
        <w:t>rese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ta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z w:val="24"/>
          <w:szCs w:val="24"/>
        </w:rPr>
        <w:t>fer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paneles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indicadores  </w:t>
      </w:r>
      <w:r w:rsidRPr="008B341F">
        <w:rPr>
          <w:noProof/>
          <w:w w:val="106"/>
          <w:sz w:val="24"/>
          <w:szCs w:val="24"/>
        </w:rPr>
        <w:t>(das</w:t>
      </w:r>
      <w:r w:rsidRPr="008B341F">
        <w:rPr>
          <w:noProof/>
          <w:spacing w:val="-6"/>
          <w:w w:val="106"/>
          <w:sz w:val="24"/>
          <w:szCs w:val="24"/>
        </w:rPr>
        <w:t>h</w:t>
      </w:r>
      <w:r w:rsidRPr="008B341F">
        <w:rPr>
          <w:noProof/>
          <w:spacing w:val="6"/>
          <w:w w:val="106"/>
          <w:sz w:val="24"/>
          <w:szCs w:val="24"/>
        </w:rPr>
        <w:t>b</w:t>
      </w:r>
      <w:r w:rsidRPr="008B341F">
        <w:rPr>
          <w:noProof/>
          <w:w w:val="106"/>
          <w:sz w:val="24"/>
          <w:szCs w:val="24"/>
        </w:rPr>
        <w:t>oards)</w:t>
      </w:r>
      <w:r w:rsidRPr="008B341F">
        <w:rPr>
          <w:noProof/>
          <w:spacing w:val="31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realizados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 xml:space="preserve">e- 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seleccionada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aplicar  data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sobre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9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os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es.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explica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gico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Gartner,</w:t>
      </w:r>
      <w:r w:rsidRPr="008B341F">
        <w:rPr>
          <w:noProof/>
          <w:spacing w:val="1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sel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mencionada.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2"/>
          <w:sz w:val="24"/>
          <w:szCs w:val="24"/>
        </w:rPr>
        <w:t>se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ejemplos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5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5"/>
          <w:w w:val="10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5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resultado  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 xml:space="preserve">as </w:t>
      </w:r>
      <w:r w:rsidRPr="008B341F">
        <w:rPr>
          <w:noProof/>
          <w:w w:val="106"/>
          <w:sz w:val="24"/>
          <w:szCs w:val="24"/>
        </w:rPr>
        <w:t>herramie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tas</w:t>
      </w:r>
      <w:r w:rsidRPr="008B341F">
        <w:rPr>
          <w:noProof/>
          <w:spacing w:val="23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os.</w:t>
      </w:r>
    </w:p>
    <w:p w:rsidR="006351FB" w:rsidRPr="008B341F" w:rsidRDefault="006351FB">
      <w:pPr>
        <w:spacing w:before="9" w:line="140" w:lineRule="exact"/>
        <w:rPr>
          <w:noProof/>
          <w:sz w:val="15"/>
          <w:szCs w:val="15"/>
        </w:rPr>
      </w:pPr>
    </w:p>
    <w:p w:rsidR="006351FB" w:rsidRPr="008B341F" w:rsidRDefault="00922D31">
      <w:pPr>
        <w:ind w:left="109" w:right="2988"/>
        <w:jc w:val="both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1.2.  </w:t>
      </w:r>
      <w:r w:rsidRPr="008B341F">
        <w:rPr>
          <w:noProof/>
          <w:spacing w:val="93"/>
          <w:w w:val="117"/>
          <w:sz w:val="34"/>
          <w:szCs w:val="34"/>
        </w:rPr>
        <w:t xml:space="preserve"> </w:t>
      </w:r>
      <w:r w:rsidRPr="008B341F">
        <w:rPr>
          <w:noProof/>
          <w:w w:val="139"/>
          <w:sz w:val="34"/>
          <w:szCs w:val="34"/>
        </w:rPr>
        <w:t>P</w:t>
      </w:r>
      <w:r w:rsidRPr="008B341F">
        <w:rPr>
          <w:noProof/>
          <w:w w:val="120"/>
          <w:sz w:val="34"/>
          <w:szCs w:val="34"/>
        </w:rPr>
        <w:t>la</w:t>
      </w:r>
      <w:r w:rsidRPr="008B341F">
        <w:rPr>
          <w:noProof/>
          <w:spacing w:val="-11"/>
          <w:w w:val="126"/>
          <w:sz w:val="34"/>
          <w:szCs w:val="34"/>
        </w:rPr>
        <w:t>n</w:t>
      </w:r>
      <w:r w:rsidRPr="008B341F">
        <w:rPr>
          <w:noProof/>
          <w:w w:val="133"/>
          <w:sz w:val="34"/>
          <w:szCs w:val="34"/>
        </w:rPr>
        <w:t>te</w:t>
      </w:r>
      <w:r w:rsidRPr="008B341F">
        <w:rPr>
          <w:noProof/>
          <w:w w:val="124"/>
          <w:sz w:val="34"/>
          <w:szCs w:val="34"/>
        </w:rPr>
        <w:t>a</w:t>
      </w:r>
      <w:r w:rsidRPr="008B341F">
        <w:rPr>
          <w:noProof/>
          <w:w w:val="120"/>
          <w:sz w:val="34"/>
          <w:szCs w:val="34"/>
        </w:rPr>
        <w:t>mi</w:t>
      </w:r>
      <w:r w:rsidRPr="008B341F">
        <w:rPr>
          <w:noProof/>
          <w:w w:val="122"/>
          <w:sz w:val="34"/>
          <w:szCs w:val="34"/>
        </w:rPr>
        <w:t>e</w:t>
      </w:r>
      <w:r w:rsidRPr="008B341F">
        <w:rPr>
          <w:noProof/>
          <w:spacing w:val="-11"/>
          <w:w w:val="122"/>
          <w:sz w:val="34"/>
          <w:szCs w:val="34"/>
        </w:rPr>
        <w:t>n</w:t>
      </w:r>
      <w:r w:rsidRPr="008B341F">
        <w:rPr>
          <w:noProof/>
          <w:w w:val="159"/>
          <w:sz w:val="34"/>
          <w:szCs w:val="34"/>
        </w:rPr>
        <w:t>t</w:t>
      </w:r>
      <w:r w:rsidRPr="008B341F">
        <w:rPr>
          <w:noProof/>
          <w:w w:val="113"/>
          <w:sz w:val="34"/>
          <w:szCs w:val="34"/>
        </w:rPr>
        <w:t>o</w:t>
      </w:r>
      <w:r w:rsidRPr="008B341F">
        <w:rPr>
          <w:noProof/>
          <w:sz w:val="34"/>
          <w:szCs w:val="34"/>
        </w:rPr>
        <w:t xml:space="preserve"> </w:t>
      </w:r>
      <w:r w:rsidRPr="008B341F">
        <w:rPr>
          <w:noProof/>
          <w:spacing w:val="-41"/>
          <w:sz w:val="34"/>
          <w:szCs w:val="34"/>
        </w:rPr>
        <w:t xml:space="preserve"> </w:t>
      </w:r>
      <w:r w:rsidRPr="008B341F">
        <w:rPr>
          <w:noProof/>
          <w:sz w:val="34"/>
          <w:szCs w:val="34"/>
        </w:rPr>
        <w:t xml:space="preserve">del </w:t>
      </w:r>
      <w:r w:rsidRPr="008B341F">
        <w:rPr>
          <w:noProof/>
          <w:spacing w:val="42"/>
          <w:sz w:val="34"/>
          <w:szCs w:val="34"/>
        </w:rPr>
        <w:t xml:space="preserve"> </w:t>
      </w:r>
      <w:r w:rsidRPr="008B341F">
        <w:rPr>
          <w:noProof/>
          <w:w w:val="125"/>
          <w:sz w:val="34"/>
          <w:szCs w:val="34"/>
        </w:rPr>
        <w:t>pro</w:t>
      </w:r>
      <w:r w:rsidRPr="008B341F">
        <w:rPr>
          <w:noProof/>
          <w:w w:val="120"/>
          <w:sz w:val="34"/>
          <w:szCs w:val="34"/>
        </w:rPr>
        <w:t>ble</w:t>
      </w:r>
      <w:r w:rsidRPr="008B341F">
        <w:rPr>
          <w:noProof/>
          <w:w w:val="123"/>
          <w:sz w:val="34"/>
          <w:szCs w:val="34"/>
        </w:rPr>
        <w:t>ma</w:t>
      </w:r>
    </w:p>
    <w:p w:rsidR="006351FB" w:rsidRPr="008B341F" w:rsidRDefault="006351FB">
      <w:pPr>
        <w:spacing w:before="1" w:line="120" w:lineRule="exact"/>
        <w:rPr>
          <w:noProof/>
          <w:sz w:val="12"/>
          <w:szCs w:val="12"/>
        </w:rPr>
      </w:pP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8B341F">
        <w:rPr>
          <w:noProof/>
          <w:w w:val="107"/>
          <w:sz w:val="24"/>
          <w:szCs w:val="24"/>
        </w:rPr>
        <w:t>Act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instituciones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incluso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sector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 xml:space="preserve">i-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ado,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>jo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3"/>
          <w:sz w:val="24"/>
          <w:szCs w:val="24"/>
        </w:rPr>
        <w:t>cn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resa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exigen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om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0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9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frecuencia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optan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cios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debido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z w:val="24"/>
          <w:szCs w:val="24"/>
        </w:rPr>
        <w:t>seen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eriencia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1"/>
          <w:sz w:val="24"/>
          <w:szCs w:val="24"/>
        </w:rPr>
        <w:t>cesa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dos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llegar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correcto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estar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usando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 xml:space="preserve">incorrectas.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eniendo  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7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0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eriencia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0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i</w:t>
      </w:r>
      <w:r w:rsidRPr="008B341F">
        <w:rPr>
          <w:noProof/>
          <w:sz w:val="24"/>
          <w:szCs w:val="24"/>
        </w:rPr>
        <w:t>zaciones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39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donde  se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adquiere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9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necesidad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07"/>
          <w:sz w:val="24"/>
          <w:szCs w:val="24"/>
        </w:rPr>
        <w:t>herramie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ta</w:t>
      </w:r>
      <w:r w:rsidRPr="008B341F">
        <w:rPr>
          <w:noProof/>
          <w:spacing w:val="7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os,</w:t>
      </w:r>
      <w:r w:rsidRPr="008B341F">
        <w:rPr>
          <w:noProof/>
          <w:spacing w:val="6"/>
          <w:sz w:val="24"/>
          <w:szCs w:val="24"/>
        </w:rPr>
        <w:t xml:space="preserve"> 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ejemplo,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sabriamos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endidos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complica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rg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1"/>
          <w:sz w:val="24"/>
          <w:szCs w:val="24"/>
        </w:rPr>
        <w:t>zac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crece, cuando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sucursales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ariedad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8"/>
          <w:sz w:val="24"/>
          <w:szCs w:val="24"/>
        </w:rPr>
        <w:t xml:space="preserve">os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amplia,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pierde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ol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z w:val="24"/>
          <w:szCs w:val="24"/>
        </w:rPr>
        <w:t>yuda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calidad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cimie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basa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principalme</w:t>
      </w:r>
      <w:r w:rsidRPr="008B341F">
        <w:rPr>
          <w:noProof/>
          <w:spacing w:val="-6"/>
          <w:w w:val="105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te</w:t>
      </w:r>
      <w:r w:rsidRPr="008B341F">
        <w:rPr>
          <w:noProof/>
          <w:spacing w:val="30"/>
          <w:w w:val="10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calidad  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41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Estas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</w:t>
      </w:r>
      <w:r w:rsidRPr="008B341F">
        <w:rPr>
          <w:noProof/>
          <w:sz w:val="24"/>
          <w:szCs w:val="24"/>
        </w:rPr>
        <w:t>maciones  son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4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4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4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profundo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 xml:space="preserve">datos,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7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37"/>
          <w:w w:val="9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37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en  ser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buena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calidad.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rg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1"/>
          <w:sz w:val="24"/>
          <w:szCs w:val="24"/>
        </w:rPr>
        <w:t>zac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osee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capacidad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desea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medio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datos,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</w:p>
    <w:p w:rsidR="006351FB" w:rsidRPr="008B341F" w:rsidRDefault="00922D31">
      <w:pPr>
        <w:ind w:left="463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seguro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3490" w:space="203"/>
            <w:col w:w="5227"/>
          </w:cols>
        </w:sectPr>
      </w:pPr>
      <w:r w:rsidRPr="008B341F">
        <w:rPr>
          <w:noProof/>
        </w:rPr>
        <w:br w:type="column"/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z w:val="24"/>
          <w:szCs w:val="24"/>
        </w:rPr>
        <w:t>o,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debido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mejores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s,</w:t>
      </w:r>
    </w:p>
    <w:p w:rsidR="006351FB" w:rsidRPr="008B341F" w:rsidRDefault="00922D31">
      <w:pPr>
        <w:spacing w:before="13"/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08"/>
          <w:sz w:val="24"/>
          <w:szCs w:val="24"/>
        </w:rPr>
        <w:t>ud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estabilidad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largo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Existen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casiones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2"/>
          <w:w w:val="10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osee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sigue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analizarlos </w:t>
      </w:r>
      <w:r w:rsidRPr="008B341F">
        <w:rPr>
          <w:noProof/>
          <w:sz w:val="24"/>
          <w:szCs w:val="24"/>
        </w:rPr>
        <w:t xml:space="preserve"> 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cesarlos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5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con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5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5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esc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9" w:line="140" w:lineRule="exact"/>
        <w:rPr>
          <w:noProof/>
          <w:sz w:val="15"/>
          <w:szCs w:val="15"/>
        </w:rPr>
      </w:pPr>
    </w:p>
    <w:p w:rsidR="006351FB" w:rsidRPr="008B341F" w:rsidRDefault="00922D31">
      <w:pPr>
        <w:ind w:left="463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1.3.  </w:t>
      </w:r>
      <w:r w:rsidRPr="008B341F">
        <w:rPr>
          <w:noProof/>
          <w:spacing w:val="93"/>
          <w:w w:val="117"/>
          <w:sz w:val="34"/>
          <w:szCs w:val="34"/>
        </w:rPr>
        <w:t xml:space="preserve"> </w:t>
      </w:r>
      <w:r w:rsidRPr="008B341F">
        <w:rPr>
          <w:noProof/>
          <w:w w:val="118"/>
          <w:sz w:val="34"/>
          <w:szCs w:val="34"/>
        </w:rPr>
        <w:t>O</w:t>
      </w:r>
      <w:r w:rsidRPr="008B341F">
        <w:rPr>
          <w:noProof/>
          <w:w w:val="126"/>
          <w:sz w:val="34"/>
          <w:szCs w:val="34"/>
        </w:rPr>
        <w:t>b</w:t>
      </w:r>
      <w:r w:rsidRPr="008B341F">
        <w:rPr>
          <w:noProof/>
          <w:spacing w:val="-64"/>
          <w:sz w:val="34"/>
          <w:szCs w:val="34"/>
        </w:rPr>
        <w:t xml:space="preserve"> </w:t>
      </w:r>
      <w:r w:rsidRPr="008B341F">
        <w:rPr>
          <w:noProof/>
          <w:w w:val="125"/>
          <w:sz w:val="34"/>
          <w:szCs w:val="34"/>
        </w:rPr>
        <w:t>j</w:t>
      </w:r>
      <w:r w:rsidRPr="008B341F">
        <w:rPr>
          <w:noProof/>
          <w:w w:val="128"/>
          <w:sz w:val="34"/>
          <w:szCs w:val="34"/>
        </w:rPr>
        <w:t>eti</w:t>
      </w:r>
      <w:r w:rsidRPr="008B341F">
        <w:rPr>
          <w:noProof/>
          <w:spacing w:val="-11"/>
          <w:w w:val="120"/>
          <w:sz w:val="34"/>
          <w:szCs w:val="34"/>
        </w:rPr>
        <w:t>v</w:t>
      </w:r>
      <w:r w:rsidRPr="008B341F">
        <w:rPr>
          <w:noProof/>
          <w:w w:val="114"/>
          <w:sz w:val="34"/>
          <w:szCs w:val="34"/>
        </w:rPr>
        <w:t>os</w:t>
      </w:r>
    </w:p>
    <w:p w:rsidR="006351FB" w:rsidRPr="008B341F" w:rsidRDefault="006351FB">
      <w:pPr>
        <w:spacing w:line="160" w:lineRule="exact"/>
        <w:rPr>
          <w:noProof/>
          <w:sz w:val="17"/>
          <w:szCs w:val="17"/>
        </w:rPr>
      </w:pPr>
    </w:p>
    <w:p w:rsidR="006351FB" w:rsidRPr="008B341F" w:rsidRDefault="00922D31">
      <w:pPr>
        <w:ind w:left="463"/>
        <w:rPr>
          <w:noProof/>
          <w:sz w:val="28"/>
          <w:szCs w:val="28"/>
        </w:rPr>
      </w:pPr>
      <w:r w:rsidRPr="008B341F">
        <w:rPr>
          <w:noProof/>
          <w:w w:val="119"/>
          <w:sz w:val="28"/>
          <w:szCs w:val="28"/>
        </w:rPr>
        <w:t xml:space="preserve">1.3.1.  </w:t>
      </w:r>
      <w:r w:rsidRPr="008B341F">
        <w:rPr>
          <w:noProof/>
          <w:spacing w:val="73"/>
          <w:w w:val="119"/>
          <w:sz w:val="28"/>
          <w:szCs w:val="28"/>
        </w:rPr>
        <w:t xml:space="preserve"> </w:t>
      </w:r>
      <w:r w:rsidRPr="008B341F">
        <w:rPr>
          <w:noProof/>
          <w:w w:val="119"/>
          <w:sz w:val="28"/>
          <w:szCs w:val="28"/>
        </w:rPr>
        <w:t>O</w:t>
      </w:r>
      <w:r w:rsidRPr="008B341F">
        <w:rPr>
          <w:noProof/>
          <w:w w:val="128"/>
          <w:sz w:val="28"/>
          <w:szCs w:val="28"/>
        </w:rPr>
        <w:t>b</w:t>
      </w:r>
      <w:r w:rsidRPr="008B341F">
        <w:rPr>
          <w:noProof/>
          <w:spacing w:val="-52"/>
          <w:sz w:val="28"/>
          <w:szCs w:val="28"/>
        </w:rPr>
        <w:t xml:space="preserve"> </w:t>
      </w:r>
      <w:r w:rsidRPr="008B341F">
        <w:rPr>
          <w:noProof/>
          <w:w w:val="124"/>
          <w:sz w:val="28"/>
          <w:szCs w:val="28"/>
        </w:rPr>
        <w:t>jeti</w:t>
      </w:r>
      <w:r w:rsidRPr="008B341F">
        <w:rPr>
          <w:noProof/>
          <w:spacing w:val="-11"/>
          <w:w w:val="124"/>
          <w:sz w:val="28"/>
          <w:szCs w:val="28"/>
        </w:rPr>
        <w:t>v</w:t>
      </w:r>
      <w:r w:rsidRPr="008B341F">
        <w:rPr>
          <w:noProof/>
          <w:w w:val="124"/>
          <w:sz w:val="28"/>
          <w:szCs w:val="28"/>
        </w:rPr>
        <w:t>o</w:t>
      </w:r>
      <w:r w:rsidRPr="008B341F">
        <w:rPr>
          <w:noProof/>
          <w:spacing w:val="24"/>
          <w:w w:val="124"/>
          <w:sz w:val="28"/>
          <w:szCs w:val="28"/>
        </w:rPr>
        <w:t xml:space="preserve"> </w:t>
      </w:r>
      <w:r w:rsidRPr="008B341F">
        <w:rPr>
          <w:noProof/>
          <w:w w:val="125"/>
          <w:sz w:val="28"/>
          <w:szCs w:val="28"/>
        </w:rPr>
        <w:t>Gener</w:t>
      </w:r>
      <w:r w:rsidRPr="008B341F">
        <w:rPr>
          <w:noProof/>
          <w:w w:val="126"/>
          <w:sz w:val="28"/>
          <w:szCs w:val="28"/>
        </w:rPr>
        <w:t>a</w:t>
      </w:r>
      <w:r w:rsidRPr="008B341F">
        <w:rPr>
          <w:noProof/>
          <w:w w:val="115"/>
          <w:sz w:val="28"/>
          <w:szCs w:val="28"/>
        </w:rPr>
        <w:t>l</w:t>
      </w:r>
    </w:p>
    <w:p w:rsidR="006351FB" w:rsidRPr="008B341F" w:rsidRDefault="006351FB">
      <w:pPr>
        <w:spacing w:before="7" w:line="100" w:lineRule="exact"/>
        <w:rPr>
          <w:noProof/>
          <w:sz w:val="10"/>
          <w:szCs w:val="10"/>
        </w:rPr>
      </w:pP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2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aplican  las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6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Data</w:t>
      </w:r>
      <w:r w:rsidRPr="008B341F">
        <w:rPr>
          <w:noProof/>
          <w:spacing w:val="23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 xml:space="preserve">s-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9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estado: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DGEEC.  Se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onen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algunos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9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 xml:space="preserve">ol </w:t>
      </w:r>
      <w:r w:rsidRPr="008B341F">
        <w:rPr>
          <w:noProof/>
          <w:w w:val="106"/>
          <w:sz w:val="24"/>
          <w:szCs w:val="24"/>
        </w:rPr>
        <w:t>(Das</w:t>
      </w:r>
      <w:r w:rsidRPr="008B341F">
        <w:rPr>
          <w:noProof/>
          <w:spacing w:val="-6"/>
          <w:w w:val="106"/>
          <w:sz w:val="24"/>
          <w:szCs w:val="24"/>
        </w:rPr>
        <w:t>h</w:t>
      </w:r>
      <w:r w:rsidRPr="008B341F">
        <w:rPr>
          <w:noProof/>
          <w:spacing w:val="6"/>
          <w:w w:val="106"/>
          <w:sz w:val="24"/>
          <w:szCs w:val="24"/>
        </w:rPr>
        <w:t>b</w:t>
      </w:r>
      <w:r w:rsidRPr="008B341F">
        <w:rPr>
          <w:noProof/>
          <w:w w:val="106"/>
          <w:sz w:val="24"/>
          <w:szCs w:val="24"/>
        </w:rPr>
        <w:t>oards)</w:t>
      </w:r>
      <w:r w:rsidRPr="008B341F">
        <w:rPr>
          <w:noProof/>
          <w:spacing w:val="18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indicadores,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 demostrar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</w:t>
      </w:r>
      <w:r w:rsidRPr="008B341F">
        <w:rPr>
          <w:noProof/>
          <w:spacing w:val="-6"/>
          <w:w w:val="103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26"/>
          <w:w w:val="97"/>
          <w:sz w:val="24"/>
          <w:szCs w:val="24"/>
        </w:rPr>
        <w:t>e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0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 xml:space="preserve">o- </w:t>
      </w:r>
      <w:r w:rsidRPr="008B341F">
        <w:rPr>
          <w:noProof/>
          <w:sz w:val="24"/>
          <w:szCs w:val="24"/>
        </w:rPr>
        <w:t>sible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detectar 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estimar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visualizar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aco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</w:t>
      </w:r>
      <w:r w:rsidRPr="008B341F">
        <w:rPr>
          <w:noProof/>
          <w:spacing w:val="-6"/>
          <w:w w:val="104"/>
          <w:sz w:val="24"/>
          <w:szCs w:val="24"/>
        </w:rPr>
        <w:t>r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1"/>
          <w:sz w:val="24"/>
          <w:szCs w:val="24"/>
        </w:rPr>
        <w:t xml:space="preserve">ra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6" w:line="120" w:lineRule="exact"/>
        <w:rPr>
          <w:noProof/>
          <w:sz w:val="13"/>
          <w:szCs w:val="13"/>
        </w:rPr>
      </w:pPr>
    </w:p>
    <w:p w:rsidR="006351FB" w:rsidRPr="008B341F" w:rsidRDefault="00922D31">
      <w:pPr>
        <w:ind w:left="463"/>
        <w:rPr>
          <w:noProof/>
          <w:sz w:val="28"/>
          <w:szCs w:val="28"/>
        </w:rPr>
      </w:pPr>
      <w:r w:rsidRPr="008B341F">
        <w:rPr>
          <w:noProof/>
          <w:w w:val="119"/>
          <w:sz w:val="28"/>
          <w:szCs w:val="28"/>
        </w:rPr>
        <w:t xml:space="preserve">1.3.2.  </w:t>
      </w:r>
      <w:r w:rsidRPr="008B341F">
        <w:rPr>
          <w:noProof/>
          <w:spacing w:val="73"/>
          <w:w w:val="119"/>
          <w:sz w:val="28"/>
          <w:szCs w:val="28"/>
        </w:rPr>
        <w:t xml:space="preserve"> </w:t>
      </w:r>
      <w:r w:rsidRPr="008B341F">
        <w:rPr>
          <w:noProof/>
          <w:w w:val="119"/>
          <w:sz w:val="28"/>
          <w:szCs w:val="28"/>
        </w:rPr>
        <w:t>O</w:t>
      </w:r>
      <w:r w:rsidRPr="008B341F">
        <w:rPr>
          <w:noProof/>
          <w:w w:val="128"/>
          <w:sz w:val="28"/>
          <w:szCs w:val="28"/>
        </w:rPr>
        <w:t>b</w:t>
      </w:r>
      <w:r w:rsidRPr="008B341F">
        <w:rPr>
          <w:noProof/>
          <w:spacing w:val="-52"/>
          <w:sz w:val="28"/>
          <w:szCs w:val="28"/>
        </w:rPr>
        <w:t xml:space="preserve"> </w:t>
      </w:r>
      <w:r w:rsidRPr="008B341F">
        <w:rPr>
          <w:noProof/>
          <w:w w:val="123"/>
          <w:sz w:val="28"/>
          <w:szCs w:val="28"/>
        </w:rPr>
        <w:t>jeti</w:t>
      </w:r>
      <w:r w:rsidRPr="008B341F">
        <w:rPr>
          <w:noProof/>
          <w:spacing w:val="-11"/>
          <w:w w:val="123"/>
          <w:sz w:val="28"/>
          <w:szCs w:val="28"/>
        </w:rPr>
        <w:t>v</w:t>
      </w:r>
      <w:r w:rsidRPr="008B341F">
        <w:rPr>
          <w:noProof/>
          <w:w w:val="123"/>
          <w:sz w:val="28"/>
          <w:szCs w:val="28"/>
        </w:rPr>
        <w:t>os</w:t>
      </w:r>
      <w:r w:rsidRPr="008B341F">
        <w:rPr>
          <w:noProof/>
          <w:spacing w:val="22"/>
          <w:w w:val="123"/>
          <w:sz w:val="28"/>
          <w:szCs w:val="28"/>
        </w:rPr>
        <w:t xml:space="preserve"> </w:t>
      </w:r>
      <w:r w:rsidRPr="008B341F">
        <w:rPr>
          <w:noProof/>
          <w:w w:val="121"/>
          <w:sz w:val="28"/>
          <w:szCs w:val="28"/>
        </w:rPr>
        <w:t>Es</w:t>
      </w:r>
      <w:r w:rsidRPr="008B341F">
        <w:rPr>
          <w:noProof/>
          <w:spacing w:val="9"/>
          <w:w w:val="128"/>
          <w:sz w:val="28"/>
          <w:szCs w:val="28"/>
        </w:rPr>
        <w:t>p</w:t>
      </w:r>
      <w:r w:rsidRPr="008B341F">
        <w:rPr>
          <w:noProof/>
          <w:w w:val="118"/>
          <w:sz w:val="28"/>
          <w:szCs w:val="28"/>
        </w:rPr>
        <w:t>e</w:t>
      </w:r>
      <w:r w:rsidRPr="008B341F">
        <w:rPr>
          <w:noProof/>
          <w:spacing w:val="-36"/>
          <w:w w:val="115"/>
          <w:sz w:val="28"/>
          <w:szCs w:val="28"/>
        </w:rPr>
        <w:t>c</w:t>
      </w:r>
      <w:r w:rsidRPr="008B341F">
        <w:rPr>
          <w:noProof/>
          <w:spacing w:val="-125"/>
          <w:w w:val="172"/>
          <w:sz w:val="28"/>
          <w:szCs w:val="28"/>
        </w:rPr>
        <w:t>´</w:t>
      </w:r>
      <w:r w:rsidRPr="008B341F">
        <w:rPr>
          <w:noProof/>
          <w:w w:val="115"/>
          <w:sz w:val="28"/>
          <w:szCs w:val="28"/>
        </w:rPr>
        <w:t>ı</w:t>
      </w:r>
      <w:r w:rsidRPr="008B341F">
        <w:rPr>
          <w:noProof/>
          <w:w w:val="112"/>
          <w:sz w:val="28"/>
          <w:szCs w:val="28"/>
        </w:rPr>
        <w:t>ficos</w:t>
      </w:r>
    </w:p>
    <w:p w:rsidR="006351FB" w:rsidRPr="008B341F" w:rsidRDefault="006351FB">
      <w:pPr>
        <w:spacing w:before="7" w:line="100" w:lineRule="exact"/>
        <w:rPr>
          <w:noProof/>
          <w:sz w:val="10"/>
          <w:szCs w:val="10"/>
        </w:rPr>
      </w:pPr>
    </w:p>
    <w:p w:rsidR="006351FB" w:rsidRPr="008B341F" w:rsidRDefault="00922D31">
      <w:pPr>
        <w:ind w:left="1048"/>
        <w:rPr>
          <w:noProof/>
          <w:sz w:val="24"/>
          <w:szCs w:val="24"/>
        </w:rPr>
      </w:pPr>
      <w:r w:rsidRPr="008B341F">
        <w:rPr>
          <w:noProof/>
        </w:rPr>
        <w:pict>
          <v:group id="_x0000_s1252" style="position:absolute;left:0;text-align:left;margin-left:125.7pt;margin-top:8.4pt;width:3.6pt;height:0;z-index:-3791;mso-position-horizontal-relative:page" coordorigin="2514,168" coordsize="72,0">
            <v:shape id="_x0000_s1253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 xml:space="preserve">Estudio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estado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arte</w:t>
      </w:r>
      <w:r w:rsidRPr="008B341F">
        <w:rPr>
          <w:noProof/>
          <w:spacing w:val="13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isc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7"/>
          <w:sz w:val="24"/>
          <w:szCs w:val="24"/>
        </w:rPr>
        <w:t>r</w:t>
      </w:r>
      <w:r w:rsidRPr="008B341F">
        <w:rPr>
          <w:noProof/>
          <w:spacing w:val="-19"/>
          <w:w w:val="107"/>
          <w:sz w:val="24"/>
          <w:szCs w:val="24"/>
        </w:rPr>
        <w:t>y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7" w:line="180" w:lineRule="exact"/>
        <w:rPr>
          <w:noProof/>
          <w:sz w:val="19"/>
          <w:szCs w:val="19"/>
        </w:rPr>
      </w:pPr>
    </w:p>
    <w:p w:rsidR="006351FB" w:rsidRPr="008B341F" w:rsidRDefault="00922D31">
      <w:pPr>
        <w:spacing w:before="15"/>
        <w:ind w:left="1048"/>
        <w:rPr>
          <w:noProof/>
          <w:sz w:val="24"/>
          <w:szCs w:val="24"/>
        </w:rPr>
      </w:pPr>
      <w:r w:rsidRPr="008B341F">
        <w:rPr>
          <w:noProof/>
        </w:rPr>
        <w:pict>
          <v:group id="_x0000_s1250" style="position:absolute;left:0;text-align:left;margin-left:125.7pt;margin-top:9.15pt;width:3.6pt;height:0;z-index:-3790;mso-position-horizontal-relative:page" coordorigin="2514,183" coordsize="72,0">
            <v:shape id="_x0000_s1251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97"/>
          <w:sz w:val="24"/>
          <w:szCs w:val="24"/>
        </w:rPr>
        <w:t>Selecci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herramie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ta</w:t>
      </w:r>
      <w:r w:rsidRPr="008B341F">
        <w:rPr>
          <w:noProof/>
          <w:spacing w:val="18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adecuada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j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6351FB">
      <w:pPr>
        <w:spacing w:before="7" w:line="180" w:lineRule="exact"/>
        <w:rPr>
          <w:noProof/>
          <w:sz w:val="19"/>
          <w:szCs w:val="19"/>
        </w:rPr>
      </w:pPr>
    </w:p>
    <w:p w:rsidR="006351FB" w:rsidRPr="008B341F" w:rsidRDefault="00922D31">
      <w:pPr>
        <w:spacing w:before="15" w:line="251" w:lineRule="auto"/>
        <w:ind w:left="1048" w:right="67"/>
        <w:rPr>
          <w:noProof/>
          <w:sz w:val="24"/>
          <w:szCs w:val="24"/>
        </w:rPr>
      </w:pPr>
      <w:r w:rsidRPr="008B341F">
        <w:rPr>
          <w:noProof/>
        </w:rPr>
        <w:pict>
          <v:group id="_x0000_s1248" style="position:absolute;left:0;text-align:left;margin-left:125.7pt;margin-top:9.15pt;width:3.6pt;height:0;z-index:-3789;mso-position-horizontal-relative:page" coordorigin="2514,183" coordsize="72,0">
            <v:shape id="_x0000_s1249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descubrimie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to 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situaciones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 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</w:t>
      </w:r>
      <w:r w:rsidRPr="008B341F">
        <w:rPr>
          <w:noProof/>
          <w:spacing w:val="-6"/>
          <w:w w:val="104"/>
          <w:sz w:val="24"/>
          <w:szCs w:val="24"/>
        </w:rPr>
        <w:t>r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before="5" w:line="180" w:lineRule="exact"/>
        <w:rPr>
          <w:noProof/>
          <w:sz w:val="18"/>
          <w:szCs w:val="18"/>
        </w:rPr>
      </w:pPr>
    </w:p>
    <w:p w:rsidR="006351FB" w:rsidRPr="008B341F" w:rsidRDefault="00922D31">
      <w:pPr>
        <w:spacing w:before="15" w:line="251" w:lineRule="auto"/>
        <w:ind w:left="1048" w:right="67"/>
        <w:rPr>
          <w:noProof/>
          <w:sz w:val="24"/>
          <w:szCs w:val="24"/>
        </w:rPr>
      </w:pPr>
      <w:r w:rsidRPr="008B341F">
        <w:rPr>
          <w:noProof/>
        </w:rPr>
        <w:pict>
          <v:group id="_x0000_s1246" style="position:absolute;left:0;text-align:left;margin-left:125.7pt;margin-top:9.15pt;width:3.6pt;height:0;z-index:-3788;mso-position-horizontal-relative:page" coordorigin="2514,183" coordsize="72,0">
            <v:shape id="_x0000_s1247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5"/>
          <w:sz w:val="24"/>
          <w:szCs w:val="24"/>
        </w:rPr>
        <w:t>El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das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oards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reflejen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sel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5" w:line="180" w:lineRule="exact"/>
        <w:rPr>
          <w:noProof/>
          <w:sz w:val="18"/>
          <w:szCs w:val="18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</w:p>
    <w:p w:rsidR="006351FB" w:rsidRPr="008B341F" w:rsidRDefault="00922D31">
      <w:pPr>
        <w:spacing w:before="15" w:line="251" w:lineRule="auto"/>
        <w:ind w:left="1048" w:right="-41"/>
        <w:rPr>
          <w:noProof/>
          <w:sz w:val="24"/>
          <w:szCs w:val="24"/>
        </w:rPr>
      </w:pPr>
      <w:r w:rsidRPr="008B341F">
        <w:rPr>
          <w:noProof/>
        </w:rPr>
        <w:pict>
          <v:group id="_x0000_s1244" style="position:absolute;left:0;text-align:left;margin-left:125.7pt;margin-top:9.15pt;width:3.6pt;height:0;z-index:-3787;mso-position-horizontal-relative:page" coordorigin="2514,183" coordsize="72,0">
            <v:shape id="_x0000_s1245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5"/>
          <w:sz w:val="24"/>
          <w:szCs w:val="24"/>
        </w:rPr>
        <w:t>El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8"/>
          <w:sz w:val="24"/>
          <w:szCs w:val="24"/>
        </w:rPr>
        <w:t>tu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5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2842" w:space="116"/>
            <w:col w:w="5962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ficos</w:t>
      </w:r>
      <w:r w:rsidRPr="008B341F">
        <w:rPr>
          <w:noProof/>
          <w:spacing w:val="-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5"/>
          <w:sz w:val="24"/>
          <w:szCs w:val="24"/>
        </w:rPr>
        <w:t>as,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ecciones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2" w:line="220" w:lineRule="exact"/>
        <w:rPr>
          <w:noProof/>
          <w:sz w:val="22"/>
          <w:szCs w:val="22"/>
        </w:rPr>
      </w:pPr>
    </w:p>
    <w:p w:rsidR="006351FB" w:rsidRPr="008B341F" w:rsidRDefault="00922D31">
      <w:pPr>
        <w:ind w:left="109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1.4.  </w:t>
      </w:r>
      <w:r w:rsidRPr="008B341F">
        <w:rPr>
          <w:noProof/>
          <w:spacing w:val="93"/>
          <w:w w:val="117"/>
          <w:sz w:val="34"/>
          <w:szCs w:val="34"/>
        </w:rPr>
        <w:t xml:space="preserve"> </w:t>
      </w:r>
      <w:r w:rsidR="00084A82" w:rsidRPr="008B341F">
        <w:rPr>
          <w:noProof/>
          <w:w w:val="130"/>
          <w:sz w:val="34"/>
          <w:szCs w:val="34"/>
        </w:rPr>
        <w:t>Jus</w:t>
      </w:r>
      <w:r w:rsidR="00084A82" w:rsidRPr="008B341F">
        <w:rPr>
          <w:noProof/>
          <w:w w:val="136"/>
          <w:sz w:val="34"/>
          <w:szCs w:val="34"/>
        </w:rPr>
        <w:t>ti</w:t>
      </w:r>
      <w:r w:rsidR="00084A82" w:rsidRPr="008B341F">
        <w:rPr>
          <w:noProof/>
          <w:w w:val="113"/>
          <w:sz w:val="34"/>
          <w:szCs w:val="34"/>
        </w:rPr>
        <w:t>fica</w:t>
      </w:r>
      <w:r w:rsidR="00084A82" w:rsidRPr="008B341F">
        <w:rPr>
          <w:noProof/>
          <w:w w:val="114"/>
          <w:sz w:val="34"/>
          <w:szCs w:val="34"/>
        </w:rPr>
        <w:t>ci</w:t>
      </w:r>
      <w:r w:rsidR="00084A82" w:rsidRPr="008B341F">
        <w:rPr>
          <w:noProof/>
          <w:w w:val="113"/>
          <w:sz w:val="34"/>
          <w:szCs w:val="34"/>
        </w:rPr>
        <w:t>ó</w:t>
      </w:r>
      <w:r w:rsidR="00084A82" w:rsidRPr="008B341F">
        <w:rPr>
          <w:noProof/>
          <w:w w:val="126"/>
          <w:sz w:val="34"/>
          <w:szCs w:val="34"/>
        </w:rPr>
        <w:t>n</w:t>
      </w:r>
    </w:p>
    <w:p w:rsidR="006351FB" w:rsidRPr="008B341F" w:rsidRDefault="006351FB">
      <w:pPr>
        <w:spacing w:before="1" w:line="120" w:lineRule="exact"/>
        <w:rPr>
          <w:noProof/>
          <w:sz w:val="12"/>
          <w:szCs w:val="12"/>
        </w:rPr>
      </w:pP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pacing w:val="-20"/>
          <w:sz w:val="24"/>
          <w:szCs w:val="24"/>
        </w:rPr>
        <w:t>F</w:t>
      </w:r>
      <w:r w:rsidRPr="008B341F">
        <w:rPr>
          <w:noProof/>
          <w:sz w:val="24"/>
          <w:szCs w:val="24"/>
        </w:rPr>
        <w:t xml:space="preserve">alta 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1"/>
          <w:w w:val="9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3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cor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orati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o,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orcione  informaciones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 indicadores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necesarios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0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30"/>
          <w:w w:val="107"/>
          <w:sz w:val="24"/>
          <w:szCs w:val="24"/>
        </w:rPr>
        <w:t xml:space="preserve"> </w:t>
      </w:r>
      <w:r w:rsidRPr="008B341F">
        <w:rPr>
          <w:noProof/>
          <w:spacing w:val="-23"/>
          <w:w w:val="113"/>
          <w:sz w:val="24"/>
          <w:szCs w:val="24"/>
        </w:rPr>
        <w:t>F</w:t>
      </w:r>
      <w:r w:rsidRPr="008B341F">
        <w:rPr>
          <w:noProof/>
          <w:w w:val="113"/>
          <w:sz w:val="24"/>
          <w:szCs w:val="24"/>
        </w:rPr>
        <w:t>alta</w:t>
      </w:r>
      <w:r w:rsidRPr="008B341F">
        <w:rPr>
          <w:noProof/>
          <w:spacing w:val="23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agilidad  para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informes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indicadores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47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  de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46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 xml:space="preserve">e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1"/>
          <w:sz w:val="24"/>
          <w:szCs w:val="24"/>
        </w:rPr>
        <w:t>cac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red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l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>F</w:t>
      </w:r>
      <w:r w:rsidRPr="008B341F">
        <w:rPr>
          <w:noProof/>
          <w:sz w:val="24"/>
          <w:szCs w:val="24"/>
        </w:rPr>
        <w:t xml:space="preserve">alta 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ind w:left="109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indicadores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geogr</w:t>
      </w: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3090" w:space="116"/>
            <w:col w:w="5714"/>
          </w:cols>
        </w:sectPr>
      </w:pPr>
      <w:r w:rsidRPr="008B341F">
        <w:rPr>
          <w:noProof/>
        </w:rPr>
        <w:br w:type="column"/>
      </w:r>
      <w:r w:rsidRPr="008B341F">
        <w:rPr>
          <w:noProof/>
          <w:w w:val="93"/>
          <w:sz w:val="24"/>
          <w:szCs w:val="24"/>
        </w:rPr>
        <w:t>fico</w:t>
      </w:r>
      <w:r w:rsidRPr="008B341F">
        <w:rPr>
          <w:noProof/>
          <w:spacing w:val="3"/>
          <w:w w:val="9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electricidad,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relacionados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 indicadores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o-</w:t>
      </w:r>
    </w:p>
    <w:p w:rsidR="006351FB" w:rsidRPr="008B341F" w:rsidRDefault="00922D31">
      <w:pPr>
        <w:spacing w:before="13" w:line="251" w:lineRule="auto"/>
        <w:ind w:left="109" w:right="422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8B341F">
        <w:rPr>
          <w:noProof/>
          <w:sz w:val="24"/>
          <w:szCs w:val="24"/>
        </w:rPr>
        <w:t>blacionales,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apa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 xml:space="preserve">d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egi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2" w:line="100" w:lineRule="exact"/>
        <w:rPr>
          <w:noProof/>
          <w:sz w:val="11"/>
          <w:szCs w:val="11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463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CAPITULO </w:t>
      </w:r>
      <w:r w:rsidRPr="008B341F">
        <w:rPr>
          <w:noProof/>
          <w:spacing w:val="30"/>
          <w:w w:val="117"/>
          <w:sz w:val="34"/>
          <w:szCs w:val="34"/>
        </w:rPr>
        <w:t xml:space="preserve"> </w:t>
      </w:r>
      <w:r w:rsidRPr="008B341F">
        <w:rPr>
          <w:noProof/>
          <w:w w:val="117"/>
          <w:sz w:val="34"/>
          <w:szCs w:val="34"/>
        </w:rPr>
        <w:t>2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2" w:line="200" w:lineRule="exact"/>
        <w:rPr>
          <w:noProof/>
        </w:rPr>
      </w:pPr>
    </w:p>
    <w:p w:rsidR="006351FB" w:rsidRPr="008B341F" w:rsidRDefault="00922D31">
      <w:pPr>
        <w:ind w:left="463"/>
        <w:rPr>
          <w:noProof/>
          <w:sz w:val="34"/>
          <w:szCs w:val="34"/>
        </w:rPr>
      </w:pPr>
      <w:r w:rsidRPr="008B341F">
        <w:rPr>
          <w:noProof/>
          <w:w w:val="119"/>
          <w:sz w:val="34"/>
          <w:szCs w:val="34"/>
        </w:rPr>
        <w:t xml:space="preserve">2.1.  </w:t>
      </w:r>
      <w:r w:rsidRPr="008B341F">
        <w:rPr>
          <w:noProof/>
          <w:spacing w:val="78"/>
          <w:w w:val="119"/>
          <w:sz w:val="34"/>
          <w:szCs w:val="34"/>
        </w:rPr>
        <w:t xml:space="preserve"> </w:t>
      </w:r>
      <w:r w:rsidRPr="008B341F">
        <w:rPr>
          <w:noProof/>
          <w:w w:val="119"/>
          <w:sz w:val="34"/>
          <w:szCs w:val="34"/>
        </w:rPr>
        <w:t>MA</w:t>
      </w:r>
      <w:r w:rsidRPr="008B341F">
        <w:rPr>
          <w:noProof/>
          <w:spacing w:val="-13"/>
          <w:w w:val="119"/>
          <w:sz w:val="34"/>
          <w:szCs w:val="34"/>
        </w:rPr>
        <w:t>R</w:t>
      </w:r>
      <w:r w:rsidRPr="008B341F">
        <w:rPr>
          <w:noProof/>
          <w:w w:val="119"/>
          <w:sz w:val="34"/>
          <w:szCs w:val="34"/>
        </w:rPr>
        <w:t>CO</w:t>
      </w:r>
      <w:r w:rsidRPr="008B341F">
        <w:rPr>
          <w:noProof/>
          <w:spacing w:val="58"/>
          <w:w w:val="119"/>
          <w:sz w:val="34"/>
          <w:szCs w:val="34"/>
        </w:rPr>
        <w:t xml:space="preserve"> </w:t>
      </w:r>
      <w:r w:rsidRPr="008B341F">
        <w:rPr>
          <w:noProof/>
          <w:w w:val="129"/>
          <w:sz w:val="34"/>
          <w:szCs w:val="34"/>
        </w:rPr>
        <w:t>T</w:t>
      </w:r>
      <w:r w:rsidRPr="008B341F">
        <w:rPr>
          <w:noProof/>
          <w:w w:val="122"/>
          <w:sz w:val="34"/>
          <w:szCs w:val="34"/>
        </w:rPr>
        <w:t>E</w:t>
      </w:r>
      <w:r w:rsidRPr="008B341F">
        <w:rPr>
          <w:noProof/>
          <w:spacing w:val="-242"/>
          <w:w w:val="118"/>
          <w:sz w:val="34"/>
          <w:szCs w:val="34"/>
        </w:rPr>
        <w:t>O</w:t>
      </w:r>
      <w:r w:rsidRPr="008B341F">
        <w:rPr>
          <w:noProof/>
          <w:w w:val="170"/>
          <w:position w:val="8"/>
          <w:sz w:val="34"/>
          <w:szCs w:val="34"/>
        </w:rPr>
        <w:t>´</w:t>
      </w:r>
      <w:r w:rsidRPr="008B341F">
        <w:rPr>
          <w:noProof/>
          <w:spacing w:val="-36"/>
          <w:position w:val="8"/>
          <w:sz w:val="34"/>
          <w:szCs w:val="34"/>
        </w:rPr>
        <w:t xml:space="preserve"> </w:t>
      </w:r>
      <w:r w:rsidRPr="008B341F">
        <w:rPr>
          <w:noProof/>
          <w:w w:val="127"/>
          <w:sz w:val="34"/>
          <w:szCs w:val="34"/>
        </w:rPr>
        <w:t>RI</w:t>
      </w:r>
      <w:r w:rsidRPr="008B341F">
        <w:rPr>
          <w:noProof/>
          <w:w w:val="120"/>
          <w:sz w:val="34"/>
          <w:szCs w:val="34"/>
        </w:rPr>
        <w:t>CO</w:t>
      </w:r>
    </w:p>
    <w:p w:rsidR="006351FB" w:rsidRPr="008B341F" w:rsidRDefault="006351FB">
      <w:pPr>
        <w:spacing w:line="160" w:lineRule="exact"/>
        <w:rPr>
          <w:noProof/>
          <w:sz w:val="17"/>
          <w:szCs w:val="17"/>
        </w:rPr>
      </w:pPr>
    </w:p>
    <w:p w:rsidR="006351FB" w:rsidRPr="008B341F" w:rsidRDefault="00922D31">
      <w:pPr>
        <w:ind w:left="463"/>
        <w:rPr>
          <w:noProof/>
          <w:sz w:val="28"/>
          <w:szCs w:val="28"/>
        </w:rPr>
      </w:pPr>
      <w:r w:rsidRPr="008B341F">
        <w:rPr>
          <w:noProof/>
          <w:w w:val="119"/>
          <w:sz w:val="28"/>
          <w:szCs w:val="28"/>
        </w:rPr>
        <w:t xml:space="preserve">2.1.1.  </w:t>
      </w:r>
      <w:r w:rsidRPr="008B341F">
        <w:rPr>
          <w:noProof/>
          <w:spacing w:val="73"/>
          <w:w w:val="119"/>
          <w:sz w:val="28"/>
          <w:szCs w:val="28"/>
        </w:rPr>
        <w:t xml:space="preserve"> </w:t>
      </w:r>
      <w:r w:rsidRPr="008B341F">
        <w:rPr>
          <w:noProof/>
          <w:w w:val="119"/>
          <w:sz w:val="28"/>
          <w:szCs w:val="28"/>
        </w:rPr>
        <w:t>Business</w:t>
      </w:r>
      <w:r w:rsidRPr="008B341F">
        <w:rPr>
          <w:noProof/>
          <w:spacing w:val="41"/>
          <w:w w:val="119"/>
          <w:sz w:val="28"/>
          <w:szCs w:val="28"/>
        </w:rPr>
        <w:t xml:space="preserve"> </w:t>
      </w:r>
      <w:r w:rsidRPr="008B341F">
        <w:rPr>
          <w:noProof/>
          <w:w w:val="128"/>
          <w:sz w:val="28"/>
          <w:szCs w:val="28"/>
        </w:rPr>
        <w:t>I</w:t>
      </w:r>
      <w:r w:rsidRPr="008B341F">
        <w:rPr>
          <w:noProof/>
          <w:spacing w:val="-9"/>
          <w:w w:val="128"/>
          <w:sz w:val="28"/>
          <w:szCs w:val="28"/>
        </w:rPr>
        <w:t>n</w:t>
      </w:r>
      <w:r w:rsidRPr="008B341F">
        <w:rPr>
          <w:noProof/>
          <w:w w:val="161"/>
          <w:sz w:val="28"/>
          <w:szCs w:val="28"/>
        </w:rPr>
        <w:t>t</w:t>
      </w:r>
      <w:r w:rsidRPr="008B341F">
        <w:rPr>
          <w:noProof/>
          <w:w w:val="116"/>
          <w:sz w:val="28"/>
          <w:szCs w:val="28"/>
        </w:rPr>
        <w:t>ell</w:t>
      </w:r>
      <w:r w:rsidRPr="008B341F">
        <w:rPr>
          <w:noProof/>
          <w:w w:val="115"/>
          <w:sz w:val="28"/>
          <w:szCs w:val="28"/>
        </w:rPr>
        <w:t>ig</w:t>
      </w:r>
      <w:r w:rsidRPr="008B341F">
        <w:rPr>
          <w:noProof/>
          <w:w w:val="120"/>
          <w:sz w:val="28"/>
          <w:szCs w:val="28"/>
        </w:rPr>
        <w:t>ence</w:t>
      </w:r>
    </w:p>
    <w:p w:rsidR="006351FB" w:rsidRPr="008B341F" w:rsidRDefault="006351FB">
      <w:pPr>
        <w:spacing w:before="7" w:line="100" w:lineRule="exact"/>
        <w:rPr>
          <w:noProof/>
          <w:sz w:val="10"/>
          <w:szCs w:val="10"/>
        </w:rPr>
      </w:pP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Inte</w:t>
      </w:r>
      <w:r w:rsidRPr="008B341F">
        <w:rPr>
          <w:noProof/>
          <w:spacing w:val="12"/>
          <w:sz w:val="24"/>
          <w:szCs w:val="24"/>
        </w:rPr>
        <w:t>l</w:t>
      </w:r>
      <w:r w:rsidRPr="008B341F">
        <w:rPr>
          <w:noProof/>
          <w:sz w:val="24"/>
          <w:szCs w:val="24"/>
        </w:rPr>
        <w:t>ligen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>e  (BI)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cio,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definido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cap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sz w:val="24"/>
          <w:szCs w:val="24"/>
        </w:rPr>
        <w:t>cida</w:t>
      </w:r>
      <w:r w:rsidRPr="008B341F">
        <w:rPr>
          <w:noProof/>
          <w:sz w:val="24"/>
          <w:szCs w:val="24"/>
        </w:rPr>
        <w:t>d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0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 tomar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0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capacidades,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luego co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ertirlos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cimie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to,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palabras,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correcta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ra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ersona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correcta,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correcto,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canal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correcto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6"/>
          <w:sz w:val="24"/>
          <w:szCs w:val="24"/>
        </w:rPr>
        <w:t>Ku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7"/>
          <w:sz w:val="24"/>
          <w:szCs w:val="24"/>
        </w:rPr>
        <w:t>,</w:t>
      </w:r>
    </w:p>
    <w:p w:rsidR="006351FB" w:rsidRPr="008B341F" w:rsidRDefault="00922D31">
      <w:pPr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2013)</w:t>
      </w:r>
      <w:r w:rsidRPr="008B341F">
        <w:rPr>
          <w:noProof/>
          <w:sz w:val="24"/>
          <w:szCs w:val="24"/>
        </w:rPr>
        <w:t>.</w:t>
      </w:r>
    </w:p>
    <w:p w:rsidR="00465746" w:rsidRDefault="00922D31" w:rsidP="00465746">
      <w:pPr>
        <w:spacing w:before="13" w:line="251" w:lineRule="auto"/>
        <w:ind w:left="463" w:right="67" w:firstLine="351"/>
        <w:jc w:val="both"/>
        <w:rPr>
          <w:noProof/>
          <w:w w:val="107"/>
          <w:sz w:val="24"/>
          <w:szCs w:val="24"/>
        </w:rPr>
      </w:pP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duce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grandes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lle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 xml:space="preserve">ollo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7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efecti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a,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orcionar  una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20"/>
          <w:sz w:val="24"/>
          <w:szCs w:val="24"/>
        </w:rPr>
        <w:t>t</w:t>
      </w:r>
      <w:r w:rsidRPr="008B341F">
        <w:rPr>
          <w:noProof/>
          <w:spacing w:val="13"/>
          <w:w w:val="120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 xml:space="preserve">ja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mercado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deseada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estabilidad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largo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plazo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(Rud,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2009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</w:p>
    <w:p w:rsidR="00465746" w:rsidRDefault="00465746" w:rsidP="00465746">
      <w:pPr>
        <w:spacing w:before="13"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Las</w:t>
      </w:r>
      <w:r w:rsidR="00922D31" w:rsidRPr="008B341F">
        <w:rPr>
          <w:noProof/>
          <w:spacing w:val="6"/>
          <w:sz w:val="24"/>
          <w:szCs w:val="24"/>
        </w:rPr>
        <w:t xml:space="preserve"> 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w w:val="101"/>
          <w:sz w:val="24"/>
          <w:szCs w:val="24"/>
        </w:rPr>
        <w:t>ecn</w:t>
      </w:r>
      <w:r w:rsidR="00922D31" w:rsidRPr="008B341F">
        <w:rPr>
          <w:noProof/>
          <w:w w:val="97"/>
          <w:sz w:val="24"/>
          <w:szCs w:val="24"/>
        </w:rPr>
        <w:t>olo</w:t>
      </w:r>
      <w:r w:rsidR="00922D31" w:rsidRPr="008B341F">
        <w:rPr>
          <w:noProof/>
          <w:spacing w:val="-26"/>
          <w:w w:val="97"/>
          <w:sz w:val="24"/>
          <w:szCs w:val="24"/>
        </w:rPr>
        <w:t>g</w:t>
      </w:r>
      <w:r w:rsidR="00922D31" w:rsidRPr="008B341F">
        <w:rPr>
          <w:noProof/>
          <w:spacing w:val="-91"/>
          <w:w w:val="146"/>
          <w:sz w:val="24"/>
          <w:szCs w:val="24"/>
        </w:rPr>
        <w:t>´</w:t>
      </w:r>
      <w:r w:rsidR="00922D31" w:rsidRPr="008B341F">
        <w:rPr>
          <w:noProof/>
          <w:w w:val="97"/>
          <w:sz w:val="24"/>
          <w:szCs w:val="24"/>
        </w:rPr>
        <w:t>ı</w:t>
      </w:r>
      <w:r w:rsidR="00922D31" w:rsidRPr="008B341F">
        <w:rPr>
          <w:noProof/>
          <w:w w:val="104"/>
          <w:sz w:val="24"/>
          <w:szCs w:val="24"/>
        </w:rPr>
        <w:t>as</w:t>
      </w:r>
      <w:r w:rsidR="00922D31" w:rsidRPr="008B341F">
        <w:rPr>
          <w:noProof/>
          <w:spacing w:val="-1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de</w:t>
      </w:r>
      <w:r w:rsidR="00922D31" w:rsidRPr="008B341F">
        <w:rPr>
          <w:noProof/>
          <w:spacing w:val="5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BI</w:t>
      </w:r>
      <w:r w:rsidR="00922D31" w:rsidRPr="008B341F">
        <w:rPr>
          <w:noProof/>
          <w:spacing w:val="9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ofrecen</w:t>
      </w:r>
      <w:r w:rsidR="00922D31" w:rsidRPr="008B341F">
        <w:rPr>
          <w:noProof/>
          <w:spacing w:val="-3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vistas</w:t>
      </w:r>
      <w:r w:rsidR="00922D31" w:rsidRPr="008B341F">
        <w:rPr>
          <w:noProof/>
          <w:spacing w:val="29"/>
          <w:sz w:val="24"/>
          <w:szCs w:val="24"/>
        </w:rPr>
        <w:t xml:space="preserve"> </w:t>
      </w:r>
      <w:r w:rsidR="00922D31" w:rsidRPr="008B341F">
        <w:rPr>
          <w:noProof/>
          <w:w w:val="108"/>
          <w:sz w:val="24"/>
          <w:szCs w:val="24"/>
        </w:rPr>
        <w:t>h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98"/>
          <w:sz w:val="24"/>
          <w:szCs w:val="24"/>
        </w:rPr>
        <w:t>s</w:t>
      </w:r>
      <w:r w:rsidR="00922D31" w:rsidRPr="008B341F">
        <w:rPr>
          <w:noProof/>
          <w:w w:val="136"/>
          <w:sz w:val="24"/>
          <w:szCs w:val="24"/>
        </w:rPr>
        <w:t>t</w:t>
      </w:r>
      <w:r>
        <w:rPr>
          <w:noProof/>
          <w:w w:val="136"/>
          <w:sz w:val="24"/>
          <w:szCs w:val="24"/>
        </w:rPr>
        <w:t>o</w:t>
      </w:r>
      <w:r w:rsidR="00922D31" w:rsidRPr="008B341F">
        <w:rPr>
          <w:noProof/>
          <w:sz w:val="24"/>
          <w:szCs w:val="24"/>
        </w:rPr>
        <w:t>ricas,</w:t>
      </w:r>
      <w:r w:rsidR="00922D31" w:rsidRPr="008B341F">
        <w:rPr>
          <w:noProof/>
          <w:spacing w:val="18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actuales</w:t>
      </w:r>
      <w:r w:rsidR="00922D31" w:rsidRPr="008B341F">
        <w:rPr>
          <w:noProof/>
          <w:spacing w:val="43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y</w:t>
      </w:r>
      <w:r w:rsidR="00922D31" w:rsidRPr="008B341F">
        <w:rPr>
          <w:noProof/>
          <w:spacing w:val="1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predicti</w:t>
      </w:r>
      <w:r w:rsidR="00922D31" w:rsidRPr="008B341F">
        <w:rPr>
          <w:noProof/>
          <w:spacing w:val="-13"/>
          <w:sz w:val="24"/>
          <w:szCs w:val="24"/>
        </w:rPr>
        <w:t>v</w:t>
      </w:r>
      <w:r w:rsidR="00922D31" w:rsidRPr="008B341F">
        <w:rPr>
          <w:noProof/>
          <w:sz w:val="24"/>
          <w:szCs w:val="24"/>
        </w:rPr>
        <w:t>as</w:t>
      </w:r>
      <w:r w:rsidR="00922D31" w:rsidRPr="008B341F">
        <w:rPr>
          <w:noProof/>
          <w:spacing w:val="53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de</w:t>
      </w:r>
      <w:r w:rsidR="00922D31" w:rsidRPr="008B341F">
        <w:rPr>
          <w:noProof/>
          <w:spacing w:val="5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las</w:t>
      </w:r>
      <w:r w:rsidR="00922D31" w:rsidRPr="008B341F">
        <w:rPr>
          <w:noProof/>
          <w:spacing w:val="5"/>
          <w:sz w:val="24"/>
          <w:szCs w:val="24"/>
        </w:rPr>
        <w:t xml:space="preserve"> </w:t>
      </w:r>
      <w:r w:rsidR="00922D31" w:rsidRPr="008B341F">
        <w:rPr>
          <w:noProof/>
          <w:w w:val="97"/>
          <w:sz w:val="24"/>
          <w:szCs w:val="24"/>
        </w:rPr>
        <w:t>o</w:t>
      </w:r>
      <w:r w:rsidR="00922D31" w:rsidRPr="008B341F">
        <w:rPr>
          <w:noProof/>
          <w:spacing w:val="6"/>
          <w:w w:val="108"/>
          <w:sz w:val="24"/>
          <w:szCs w:val="24"/>
        </w:rPr>
        <w:t>p</w:t>
      </w:r>
      <w:r>
        <w:rPr>
          <w:noProof/>
          <w:w w:val="97"/>
          <w:sz w:val="24"/>
          <w:szCs w:val="24"/>
        </w:rPr>
        <w:t>e</w:t>
      </w:r>
      <w:r w:rsidR="00922D31" w:rsidRPr="008B341F">
        <w:rPr>
          <w:noProof/>
          <w:sz w:val="24"/>
          <w:szCs w:val="24"/>
        </w:rPr>
        <w:t>raciones</w:t>
      </w:r>
      <w:r w:rsidR="00922D31" w:rsidRPr="008B341F">
        <w:rPr>
          <w:noProof/>
          <w:spacing w:val="38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de</w:t>
      </w:r>
      <w:r w:rsidR="00922D31" w:rsidRPr="008B341F">
        <w:rPr>
          <w:noProof/>
          <w:spacing w:val="29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una</w:t>
      </w:r>
      <w:r w:rsidR="00922D31" w:rsidRPr="008B341F">
        <w:rPr>
          <w:noProof/>
          <w:spacing w:val="52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empresa.  Algunas</w:t>
      </w:r>
      <w:r w:rsidR="00922D31" w:rsidRPr="008B341F">
        <w:rPr>
          <w:noProof/>
          <w:spacing w:val="47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de</w:t>
      </w:r>
      <w:r w:rsidR="00922D31" w:rsidRPr="008B341F">
        <w:rPr>
          <w:noProof/>
          <w:spacing w:val="29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las</w:t>
      </w:r>
      <w:r w:rsidR="00922D31" w:rsidRPr="008B341F">
        <w:rPr>
          <w:noProof/>
          <w:spacing w:val="29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 xml:space="preserve">funcionalidades </w:t>
      </w:r>
      <w:r w:rsidR="00922D31" w:rsidRPr="008B341F">
        <w:rPr>
          <w:noProof/>
          <w:spacing w:val="5"/>
          <w:sz w:val="24"/>
          <w:szCs w:val="24"/>
        </w:rPr>
        <w:t xml:space="preserve"> </w:t>
      </w:r>
      <w:r w:rsidR="00922D31" w:rsidRPr="008B341F">
        <w:rPr>
          <w:noProof/>
          <w:w w:val="104"/>
          <w:sz w:val="24"/>
          <w:szCs w:val="24"/>
        </w:rPr>
        <w:t>m</w:t>
      </w:r>
      <w:r w:rsidR="00922D31" w:rsidRPr="008B341F">
        <w:rPr>
          <w:noProof/>
          <w:spacing w:val="-117"/>
          <w:w w:val="109"/>
          <w:sz w:val="24"/>
          <w:szCs w:val="24"/>
        </w:rPr>
        <w:t>a</w:t>
      </w:r>
      <w:r w:rsidR="00922D31" w:rsidRPr="008B341F">
        <w:rPr>
          <w:noProof/>
          <w:w w:val="146"/>
          <w:sz w:val="24"/>
          <w:szCs w:val="24"/>
        </w:rPr>
        <w:t>´</w:t>
      </w:r>
      <w:r w:rsidR="00922D31" w:rsidRPr="008B341F">
        <w:rPr>
          <w:noProof/>
          <w:w w:val="98"/>
          <w:sz w:val="24"/>
          <w:szCs w:val="24"/>
        </w:rPr>
        <w:t>s</w:t>
      </w:r>
      <w:r w:rsidR="00922D31" w:rsidRPr="008B341F">
        <w:rPr>
          <w:noProof/>
          <w:spacing w:val="24"/>
          <w:w w:val="98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co</w:t>
      </w:r>
      <w:r w:rsidR="00922D31" w:rsidRPr="008B341F">
        <w:rPr>
          <w:noProof/>
          <w:spacing w:val="-6"/>
          <w:sz w:val="24"/>
          <w:szCs w:val="24"/>
        </w:rPr>
        <w:t>m</w:t>
      </w:r>
      <w:r w:rsidR="00922D31" w:rsidRPr="008B341F">
        <w:rPr>
          <w:noProof/>
          <w:sz w:val="24"/>
          <w:szCs w:val="24"/>
        </w:rPr>
        <w:t>unes</w:t>
      </w:r>
      <w:r w:rsidR="00922D31" w:rsidRPr="008B341F">
        <w:rPr>
          <w:noProof/>
          <w:spacing w:val="39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de</w:t>
      </w:r>
      <w:r w:rsidR="00922D31" w:rsidRPr="008B341F">
        <w:rPr>
          <w:noProof/>
          <w:spacing w:val="29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BI</w:t>
      </w:r>
      <w:r w:rsidR="00922D31" w:rsidRPr="008B341F">
        <w:rPr>
          <w:noProof/>
          <w:spacing w:val="33"/>
          <w:sz w:val="24"/>
          <w:szCs w:val="24"/>
        </w:rPr>
        <w:t xml:space="preserve"> </w:t>
      </w:r>
      <w:r w:rsidR="00922D31" w:rsidRPr="008B341F">
        <w:rPr>
          <w:noProof/>
          <w:w w:val="98"/>
          <w:sz w:val="24"/>
          <w:szCs w:val="24"/>
        </w:rPr>
        <w:t>s</w:t>
      </w:r>
      <w:r w:rsidR="00922D31" w:rsidRPr="008B341F">
        <w:rPr>
          <w:noProof/>
          <w:w w:val="102"/>
          <w:sz w:val="24"/>
          <w:szCs w:val="24"/>
        </w:rPr>
        <w:t xml:space="preserve">on </w:t>
      </w:r>
      <w:r w:rsidR="00922D31" w:rsidRPr="008B341F">
        <w:rPr>
          <w:noProof/>
          <w:sz w:val="24"/>
          <w:szCs w:val="24"/>
        </w:rPr>
        <w:t>re</w:t>
      </w:r>
      <w:r w:rsidR="00922D31" w:rsidRPr="008B341F">
        <w:rPr>
          <w:noProof/>
          <w:spacing w:val="7"/>
          <w:sz w:val="24"/>
          <w:szCs w:val="24"/>
        </w:rPr>
        <w:t>p</w:t>
      </w:r>
      <w:r w:rsidR="00922D31" w:rsidRPr="008B341F">
        <w:rPr>
          <w:noProof/>
          <w:sz w:val="24"/>
          <w:szCs w:val="24"/>
        </w:rPr>
        <w:t xml:space="preserve">ortes,  </w:t>
      </w:r>
      <w:r w:rsidR="00922D31" w:rsidRPr="008B341F">
        <w:rPr>
          <w:noProof/>
          <w:w w:val="108"/>
          <w:sz w:val="24"/>
          <w:szCs w:val="24"/>
        </w:rPr>
        <w:t>p</w:t>
      </w:r>
      <w:r w:rsidR="00922D31" w:rsidRPr="008B341F">
        <w:rPr>
          <w:noProof/>
          <w:w w:val="113"/>
          <w:sz w:val="24"/>
          <w:szCs w:val="24"/>
        </w:rPr>
        <w:t>r</w:t>
      </w:r>
      <w:r w:rsidR="00922D31" w:rsidRPr="008B341F">
        <w:rPr>
          <w:noProof/>
          <w:spacing w:val="6"/>
          <w:w w:val="97"/>
          <w:sz w:val="24"/>
          <w:szCs w:val="24"/>
        </w:rPr>
        <w:t>o</w:t>
      </w:r>
      <w:r w:rsidR="00922D31" w:rsidRPr="008B341F">
        <w:rPr>
          <w:noProof/>
          <w:w w:val="101"/>
          <w:sz w:val="24"/>
          <w:szCs w:val="24"/>
        </w:rPr>
        <w:t>cesa</w:t>
      </w:r>
      <w:r w:rsidR="00922D31" w:rsidRPr="008B341F">
        <w:rPr>
          <w:noProof/>
          <w:w w:val="104"/>
          <w:sz w:val="24"/>
          <w:szCs w:val="24"/>
        </w:rPr>
        <w:t>m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103"/>
          <w:sz w:val="24"/>
          <w:szCs w:val="24"/>
        </w:rPr>
        <w:t>e</w:t>
      </w:r>
      <w:r w:rsidR="00922D31" w:rsidRPr="008B341F">
        <w:rPr>
          <w:noProof/>
          <w:spacing w:val="-6"/>
          <w:w w:val="103"/>
          <w:sz w:val="24"/>
          <w:szCs w:val="24"/>
        </w:rPr>
        <w:t>n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w w:val="97"/>
          <w:sz w:val="24"/>
          <w:szCs w:val="24"/>
        </w:rPr>
        <w:t>o</w:t>
      </w:r>
      <w:r w:rsidR="00922D31" w:rsidRPr="008B341F">
        <w:rPr>
          <w:noProof/>
          <w:spacing w:val="11"/>
          <w:w w:val="97"/>
          <w:sz w:val="24"/>
          <w:szCs w:val="24"/>
        </w:rPr>
        <w:t xml:space="preserve"> </w:t>
      </w:r>
      <w:r w:rsidR="00922D31" w:rsidRPr="008B341F">
        <w:rPr>
          <w:noProof/>
          <w:w w:val="109"/>
          <w:sz w:val="24"/>
          <w:szCs w:val="24"/>
        </w:rPr>
        <w:t>ana</w:t>
      </w:r>
      <w:r w:rsidR="00922D31" w:rsidRPr="008B341F">
        <w:rPr>
          <w:noProof/>
          <w:spacing w:val="-26"/>
          <w:w w:val="97"/>
          <w:sz w:val="24"/>
          <w:szCs w:val="24"/>
        </w:rPr>
        <w:t>l</w:t>
      </w:r>
      <w:r w:rsidR="00922D31" w:rsidRPr="008B341F">
        <w:rPr>
          <w:noProof/>
          <w:spacing w:val="-91"/>
          <w:w w:val="146"/>
          <w:sz w:val="24"/>
          <w:szCs w:val="24"/>
        </w:rPr>
        <w:t>´</w:t>
      </w:r>
      <w:r w:rsidR="00922D31" w:rsidRPr="008B341F">
        <w:rPr>
          <w:noProof/>
          <w:w w:val="97"/>
          <w:sz w:val="24"/>
          <w:szCs w:val="24"/>
        </w:rPr>
        <w:t>ı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w w:val="97"/>
          <w:sz w:val="24"/>
          <w:szCs w:val="24"/>
        </w:rPr>
        <w:t>ico</w:t>
      </w:r>
      <w:r w:rsidR="00922D31" w:rsidRPr="008B341F">
        <w:rPr>
          <w:noProof/>
          <w:spacing w:val="11"/>
          <w:w w:val="97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en</w:t>
      </w:r>
      <w:r w:rsidR="00922D31" w:rsidRPr="008B341F">
        <w:rPr>
          <w:noProof/>
          <w:spacing w:val="18"/>
          <w:sz w:val="24"/>
          <w:szCs w:val="24"/>
        </w:rPr>
        <w:t xml:space="preserve"> </w:t>
      </w:r>
      <w:r w:rsidR="00922D31" w:rsidRPr="008B341F">
        <w:rPr>
          <w:noProof/>
          <w:spacing w:val="-26"/>
          <w:w w:val="97"/>
          <w:sz w:val="24"/>
          <w:szCs w:val="24"/>
        </w:rPr>
        <w:t>l</w:t>
      </w:r>
      <w:r w:rsidR="00922D31" w:rsidRPr="008B341F">
        <w:rPr>
          <w:noProof/>
          <w:spacing w:val="-91"/>
          <w:w w:val="146"/>
          <w:sz w:val="24"/>
          <w:szCs w:val="24"/>
        </w:rPr>
        <w:t>´</w:t>
      </w:r>
      <w:r w:rsidR="00922D31" w:rsidRPr="008B341F">
        <w:rPr>
          <w:noProof/>
          <w:w w:val="97"/>
          <w:sz w:val="24"/>
          <w:szCs w:val="24"/>
        </w:rPr>
        <w:t>ı</w:t>
      </w:r>
      <w:r w:rsidR="00922D31" w:rsidRPr="008B341F">
        <w:rPr>
          <w:noProof/>
          <w:w w:val="108"/>
          <w:sz w:val="24"/>
          <w:szCs w:val="24"/>
        </w:rPr>
        <w:t>n</w:t>
      </w:r>
      <w:r w:rsidR="00922D31" w:rsidRPr="008B341F">
        <w:rPr>
          <w:noProof/>
          <w:w w:val="103"/>
          <w:sz w:val="24"/>
          <w:szCs w:val="24"/>
        </w:rPr>
        <w:t>ea</w:t>
      </w:r>
      <w:r w:rsidR="00922D31" w:rsidRPr="008B341F">
        <w:rPr>
          <w:noProof/>
          <w:spacing w:val="11"/>
          <w:w w:val="103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(en</w:t>
      </w:r>
      <w:r w:rsidR="00922D31" w:rsidRPr="008B341F">
        <w:rPr>
          <w:noProof/>
          <w:spacing w:val="27"/>
          <w:sz w:val="24"/>
          <w:szCs w:val="24"/>
        </w:rPr>
        <w:t xml:space="preserve"> </w:t>
      </w:r>
      <w:r w:rsidR="00922D31" w:rsidRPr="008B341F">
        <w:rPr>
          <w:noProof/>
          <w:w w:val="109"/>
          <w:sz w:val="24"/>
          <w:szCs w:val="24"/>
        </w:rPr>
        <w:t>ad</w:t>
      </w:r>
      <w:r w:rsidR="00922D31" w:rsidRPr="008B341F">
        <w:rPr>
          <w:noProof/>
          <w:w w:val="97"/>
          <w:sz w:val="24"/>
          <w:szCs w:val="24"/>
        </w:rPr>
        <w:t>el</w:t>
      </w:r>
      <w:r w:rsidR="00922D31" w:rsidRPr="008B341F">
        <w:rPr>
          <w:noProof/>
          <w:w w:val="109"/>
          <w:sz w:val="24"/>
          <w:szCs w:val="24"/>
        </w:rPr>
        <w:t>a</w:t>
      </w:r>
      <w:r w:rsidR="00922D31" w:rsidRPr="008B341F">
        <w:rPr>
          <w:noProof/>
          <w:spacing w:val="-6"/>
          <w:w w:val="109"/>
          <w:sz w:val="24"/>
          <w:szCs w:val="24"/>
        </w:rPr>
        <w:t>n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w w:val="97"/>
          <w:sz w:val="24"/>
          <w:szCs w:val="24"/>
        </w:rPr>
        <w:t>e</w:t>
      </w:r>
      <w:r w:rsidR="00922D31" w:rsidRPr="008B341F">
        <w:rPr>
          <w:noProof/>
          <w:spacing w:val="10"/>
          <w:w w:val="97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OLA</w:t>
      </w:r>
      <w:r w:rsidR="00922D31" w:rsidRPr="008B341F">
        <w:rPr>
          <w:noProof/>
          <w:spacing w:val="-19"/>
          <w:sz w:val="24"/>
          <w:szCs w:val="24"/>
        </w:rPr>
        <w:t>P</w:t>
      </w:r>
      <w:r w:rsidR="00922D31" w:rsidRPr="008B341F">
        <w:rPr>
          <w:noProof/>
          <w:sz w:val="24"/>
          <w:szCs w:val="24"/>
        </w:rPr>
        <w:t>,</w:t>
      </w:r>
      <w:r w:rsidR="00922D31" w:rsidRPr="008B341F">
        <w:rPr>
          <w:noProof/>
          <w:spacing w:val="48"/>
          <w:sz w:val="24"/>
          <w:szCs w:val="24"/>
        </w:rPr>
        <w:t xml:space="preserve"> </w:t>
      </w:r>
      <w:r w:rsidR="00922D31" w:rsidRPr="008B341F">
        <w:rPr>
          <w:noProof/>
          <w:w w:val="104"/>
          <w:sz w:val="24"/>
          <w:szCs w:val="24"/>
        </w:rPr>
        <w:t>An</w:t>
      </w:r>
      <w:r w:rsidR="00922D31" w:rsidRPr="008B341F">
        <w:rPr>
          <w:noProof/>
          <w:w w:val="105"/>
          <w:sz w:val="24"/>
          <w:szCs w:val="24"/>
        </w:rPr>
        <w:t>al</w:t>
      </w:r>
      <w:r w:rsidR="00922D31" w:rsidRPr="008B341F">
        <w:rPr>
          <w:noProof/>
          <w:w w:val="102"/>
          <w:sz w:val="24"/>
          <w:szCs w:val="24"/>
        </w:rPr>
        <w:t>y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103"/>
          <w:sz w:val="24"/>
          <w:szCs w:val="24"/>
        </w:rPr>
        <w:t>ca</w:t>
      </w:r>
      <w:r w:rsidR="00922D31" w:rsidRPr="008B341F">
        <w:rPr>
          <w:noProof/>
          <w:w w:val="97"/>
          <w:sz w:val="24"/>
          <w:szCs w:val="24"/>
        </w:rPr>
        <w:t>l</w:t>
      </w:r>
      <w:r w:rsidR="00922D31" w:rsidRPr="008B341F">
        <w:rPr>
          <w:noProof/>
          <w:spacing w:val="11"/>
          <w:w w:val="97"/>
          <w:sz w:val="24"/>
          <w:szCs w:val="24"/>
        </w:rPr>
        <w:t xml:space="preserve"> </w:t>
      </w:r>
      <w:r w:rsidR="00922D31" w:rsidRPr="008B341F">
        <w:rPr>
          <w:noProof/>
          <w:w w:val="119"/>
          <w:sz w:val="24"/>
          <w:szCs w:val="24"/>
        </w:rPr>
        <w:t>P</w:t>
      </w:r>
      <w:r w:rsidR="00922D31" w:rsidRPr="008B341F">
        <w:rPr>
          <w:noProof/>
          <w:w w:val="103"/>
          <w:sz w:val="24"/>
          <w:szCs w:val="24"/>
        </w:rPr>
        <w:t>r</w:t>
      </w:r>
      <w:r w:rsidR="00922D31" w:rsidRPr="008B341F">
        <w:rPr>
          <w:noProof/>
          <w:spacing w:val="7"/>
          <w:w w:val="103"/>
          <w:sz w:val="24"/>
          <w:szCs w:val="24"/>
        </w:rPr>
        <w:t>o</w:t>
      </w:r>
      <w:r w:rsidR="00922D31" w:rsidRPr="008B341F">
        <w:rPr>
          <w:noProof/>
          <w:w w:val="98"/>
          <w:sz w:val="24"/>
          <w:szCs w:val="24"/>
        </w:rPr>
        <w:t>ces</w:t>
      </w:r>
      <w:r w:rsidR="00922D31" w:rsidRPr="008B341F">
        <w:rPr>
          <w:noProof/>
          <w:w w:val="97"/>
          <w:sz w:val="24"/>
          <w:szCs w:val="24"/>
        </w:rPr>
        <w:t xml:space="preserve">- </w:t>
      </w:r>
      <w:r w:rsidR="00922D31" w:rsidRPr="008B341F">
        <w:rPr>
          <w:noProof/>
          <w:sz w:val="24"/>
          <w:szCs w:val="24"/>
        </w:rPr>
        <w:t>sing),</w:t>
      </w:r>
      <w:r w:rsidR="00922D31" w:rsidRPr="008B341F">
        <w:rPr>
          <w:noProof/>
          <w:spacing w:val="17"/>
          <w:sz w:val="24"/>
          <w:szCs w:val="24"/>
        </w:rPr>
        <w:t xml:space="preserve"> </w:t>
      </w:r>
      <w:r w:rsidR="00922D31" w:rsidRPr="008B341F">
        <w:rPr>
          <w:noProof/>
          <w:w w:val="104"/>
          <w:sz w:val="24"/>
          <w:szCs w:val="24"/>
        </w:rPr>
        <w:t>m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108"/>
          <w:sz w:val="24"/>
          <w:szCs w:val="24"/>
        </w:rPr>
        <w:t>n</w:t>
      </w:r>
      <w:r w:rsidR="00922D31" w:rsidRPr="008B341F">
        <w:rPr>
          <w:noProof/>
          <w:w w:val="97"/>
          <w:sz w:val="24"/>
          <w:szCs w:val="24"/>
        </w:rPr>
        <w:t>e</w:t>
      </w:r>
      <w:r w:rsidR="00922D31" w:rsidRPr="008B341F">
        <w:rPr>
          <w:noProof/>
          <w:spacing w:val="-26"/>
          <w:w w:val="113"/>
          <w:sz w:val="24"/>
          <w:szCs w:val="24"/>
        </w:rPr>
        <w:t>r</w:t>
      </w:r>
      <w:r w:rsidR="00922D31" w:rsidRPr="008B341F">
        <w:rPr>
          <w:noProof/>
          <w:spacing w:val="-91"/>
          <w:w w:val="146"/>
          <w:sz w:val="24"/>
          <w:szCs w:val="24"/>
        </w:rPr>
        <w:t>´</w:t>
      </w:r>
      <w:r w:rsidR="00922D31" w:rsidRPr="008B341F">
        <w:rPr>
          <w:noProof/>
          <w:w w:val="97"/>
          <w:sz w:val="24"/>
          <w:szCs w:val="24"/>
        </w:rPr>
        <w:t>ı</w:t>
      </w:r>
      <w:r w:rsidR="00922D31" w:rsidRPr="008B341F">
        <w:rPr>
          <w:noProof/>
          <w:w w:val="109"/>
          <w:sz w:val="24"/>
          <w:szCs w:val="24"/>
        </w:rPr>
        <w:t xml:space="preserve">a </w:t>
      </w:r>
      <w:r w:rsidR="00922D31" w:rsidRPr="008B341F">
        <w:rPr>
          <w:noProof/>
          <w:sz w:val="24"/>
          <w:szCs w:val="24"/>
        </w:rPr>
        <w:t>de</w:t>
      </w:r>
      <w:r w:rsidR="00922D31" w:rsidRPr="008B341F">
        <w:rPr>
          <w:noProof/>
          <w:spacing w:val="6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datos,</w:t>
      </w:r>
      <w:r w:rsidR="00922D31" w:rsidRPr="008B341F">
        <w:rPr>
          <w:noProof/>
          <w:spacing w:val="44"/>
          <w:sz w:val="24"/>
          <w:szCs w:val="24"/>
        </w:rPr>
        <w:t xml:space="preserve"> </w:t>
      </w:r>
      <w:r w:rsidR="00922D31" w:rsidRPr="008B341F">
        <w:rPr>
          <w:noProof/>
          <w:w w:val="104"/>
          <w:sz w:val="24"/>
          <w:szCs w:val="24"/>
        </w:rPr>
        <w:t>m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108"/>
          <w:sz w:val="24"/>
          <w:szCs w:val="24"/>
        </w:rPr>
        <w:t>n</w:t>
      </w:r>
      <w:r w:rsidR="00922D31" w:rsidRPr="008B341F">
        <w:rPr>
          <w:noProof/>
          <w:w w:val="97"/>
          <w:sz w:val="24"/>
          <w:szCs w:val="24"/>
        </w:rPr>
        <w:t>e</w:t>
      </w:r>
      <w:r w:rsidR="00922D31" w:rsidRPr="008B341F">
        <w:rPr>
          <w:noProof/>
          <w:spacing w:val="-26"/>
          <w:w w:val="113"/>
          <w:sz w:val="24"/>
          <w:szCs w:val="24"/>
        </w:rPr>
        <w:t>r</w:t>
      </w:r>
      <w:r w:rsidR="00922D31" w:rsidRPr="008B341F">
        <w:rPr>
          <w:noProof/>
          <w:spacing w:val="-91"/>
          <w:w w:val="146"/>
          <w:sz w:val="24"/>
          <w:szCs w:val="24"/>
        </w:rPr>
        <w:t>´</w:t>
      </w:r>
      <w:r w:rsidR="00922D31" w:rsidRPr="008B341F">
        <w:rPr>
          <w:noProof/>
          <w:w w:val="97"/>
          <w:sz w:val="24"/>
          <w:szCs w:val="24"/>
        </w:rPr>
        <w:t>ı</w:t>
      </w:r>
      <w:r w:rsidR="00922D31" w:rsidRPr="008B341F">
        <w:rPr>
          <w:noProof/>
          <w:w w:val="109"/>
          <w:sz w:val="24"/>
          <w:szCs w:val="24"/>
        </w:rPr>
        <w:t xml:space="preserve">a </w:t>
      </w:r>
      <w:r w:rsidR="00922D31" w:rsidRPr="008B341F">
        <w:rPr>
          <w:noProof/>
          <w:sz w:val="24"/>
          <w:szCs w:val="24"/>
        </w:rPr>
        <w:t>de</w:t>
      </w:r>
      <w:r w:rsidR="00922D31" w:rsidRPr="008B341F">
        <w:rPr>
          <w:noProof/>
          <w:spacing w:val="6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pr</w:t>
      </w:r>
      <w:r w:rsidR="00922D31" w:rsidRPr="008B341F">
        <w:rPr>
          <w:noProof/>
          <w:spacing w:val="6"/>
          <w:sz w:val="24"/>
          <w:szCs w:val="24"/>
        </w:rPr>
        <w:t>o</w:t>
      </w:r>
      <w:r w:rsidR="00922D31" w:rsidRPr="008B341F">
        <w:rPr>
          <w:noProof/>
          <w:sz w:val="24"/>
          <w:szCs w:val="24"/>
        </w:rPr>
        <w:t>cesos,</w:t>
      </w:r>
      <w:r w:rsidR="00922D31" w:rsidRPr="008B341F">
        <w:rPr>
          <w:noProof/>
          <w:spacing w:val="7"/>
          <w:sz w:val="24"/>
          <w:szCs w:val="24"/>
        </w:rPr>
        <w:t xml:space="preserve"> </w:t>
      </w:r>
      <w:r w:rsidR="00922D31" w:rsidRPr="008B341F">
        <w:rPr>
          <w:noProof/>
          <w:w w:val="108"/>
          <w:sz w:val="24"/>
          <w:szCs w:val="24"/>
        </w:rPr>
        <w:t>p</w:t>
      </w:r>
      <w:r w:rsidR="00922D31" w:rsidRPr="008B341F">
        <w:rPr>
          <w:noProof/>
          <w:w w:val="113"/>
          <w:sz w:val="24"/>
          <w:szCs w:val="24"/>
        </w:rPr>
        <w:t>r</w:t>
      </w:r>
      <w:r w:rsidR="00922D31" w:rsidRPr="008B341F">
        <w:rPr>
          <w:noProof/>
          <w:spacing w:val="7"/>
          <w:w w:val="97"/>
          <w:sz w:val="24"/>
          <w:szCs w:val="24"/>
        </w:rPr>
        <w:t>o</w:t>
      </w:r>
      <w:r w:rsidR="00922D31" w:rsidRPr="008B341F">
        <w:rPr>
          <w:noProof/>
          <w:w w:val="97"/>
          <w:sz w:val="24"/>
          <w:szCs w:val="24"/>
        </w:rPr>
        <w:t>c</w:t>
      </w:r>
      <w:r w:rsidR="00922D31" w:rsidRPr="008B341F">
        <w:rPr>
          <w:noProof/>
          <w:w w:val="102"/>
          <w:sz w:val="24"/>
          <w:szCs w:val="24"/>
        </w:rPr>
        <w:t>esa</w:t>
      </w:r>
      <w:r w:rsidR="00922D31" w:rsidRPr="008B341F">
        <w:rPr>
          <w:noProof/>
          <w:w w:val="104"/>
          <w:sz w:val="24"/>
          <w:szCs w:val="24"/>
        </w:rPr>
        <w:t>m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103"/>
          <w:sz w:val="24"/>
          <w:szCs w:val="24"/>
        </w:rPr>
        <w:t>e</w:t>
      </w:r>
      <w:r w:rsidR="00922D31" w:rsidRPr="008B341F">
        <w:rPr>
          <w:noProof/>
          <w:spacing w:val="-6"/>
          <w:w w:val="103"/>
          <w:sz w:val="24"/>
          <w:szCs w:val="24"/>
        </w:rPr>
        <w:t>n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w w:val="97"/>
          <w:sz w:val="24"/>
          <w:szCs w:val="24"/>
        </w:rPr>
        <w:t xml:space="preserve">o </w:t>
      </w:r>
      <w:r w:rsidR="00922D31" w:rsidRPr="008B341F">
        <w:rPr>
          <w:noProof/>
          <w:sz w:val="24"/>
          <w:szCs w:val="24"/>
        </w:rPr>
        <w:t>de</w:t>
      </w:r>
      <w:r w:rsidR="00922D31" w:rsidRPr="008B341F">
        <w:rPr>
          <w:noProof/>
          <w:spacing w:val="6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e</w:t>
      </w:r>
      <w:r w:rsidR="00922D31" w:rsidRPr="008B341F">
        <w:rPr>
          <w:noProof/>
          <w:spacing w:val="-6"/>
          <w:sz w:val="24"/>
          <w:szCs w:val="24"/>
        </w:rPr>
        <w:t>v</w:t>
      </w:r>
      <w:r w:rsidR="00922D31" w:rsidRPr="008B341F">
        <w:rPr>
          <w:noProof/>
          <w:sz w:val="24"/>
          <w:szCs w:val="24"/>
        </w:rPr>
        <w:t>e</w:t>
      </w:r>
      <w:r w:rsidR="00922D31" w:rsidRPr="008B341F">
        <w:rPr>
          <w:noProof/>
          <w:spacing w:val="-6"/>
          <w:sz w:val="24"/>
          <w:szCs w:val="24"/>
        </w:rPr>
        <w:t>n</w:t>
      </w:r>
      <w:r w:rsidR="00922D31" w:rsidRPr="008B341F">
        <w:rPr>
          <w:noProof/>
          <w:sz w:val="24"/>
          <w:szCs w:val="24"/>
        </w:rPr>
        <w:t>tos</w:t>
      </w:r>
      <w:r w:rsidR="00922D31" w:rsidRPr="008B341F">
        <w:rPr>
          <w:noProof/>
          <w:spacing w:val="24"/>
          <w:sz w:val="24"/>
          <w:szCs w:val="24"/>
        </w:rPr>
        <w:t xml:space="preserve"> </w:t>
      </w:r>
      <w:r w:rsidR="00922D31" w:rsidRPr="008B341F">
        <w:rPr>
          <w:noProof/>
          <w:w w:val="97"/>
          <w:sz w:val="24"/>
          <w:szCs w:val="24"/>
        </w:rPr>
        <w:t>co</w:t>
      </w:r>
      <w:r w:rsidR="00922D31" w:rsidRPr="008B341F">
        <w:rPr>
          <w:noProof/>
          <w:w w:val="104"/>
          <w:sz w:val="24"/>
          <w:szCs w:val="24"/>
        </w:rPr>
        <w:t>m</w:t>
      </w:r>
      <w:r w:rsidR="00922D31" w:rsidRPr="008B341F">
        <w:rPr>
          <w:noProof/>
          <w:w w:val="108"/>
          <w:sz w:val="24"/>
          <w:szCs w:val="24"/>
        </w:rPr>
        <w:t>p</w:t>
      </w:r>
      <w:r w:rsidR="00922D31" w:rsidRPr="008B341F">
        <w:rPr>
          <w:noProof/>
          <w:w w:val="97"/>
          <w:sz w:val="24"/>
          <w:szCs w:val="24"/>
        </w:rPr>
        <w:t>l</w:t>
      </w:r>
      <w:r w:rsidR="00922D31" w:rsidRPr="008B341F">
        <w:rPr>
          <w:noProof/>
          <w:w w:val="99"/>
          <w:sz w:val="24"/>
          <w:szCs w:val="24"/>
        </w:rPr>
        <w:t>ejo</w:t>
      </w:r>
      <w:r w:rsidR="00922D31" w:rsidRPr="008B341F">
        <w:rPr>
          <w:noProof/>
          <w:w w:val="102"/>
          <w:sz w:val="24"/>
          <w:szCs w:val="24"/>
        </w:rPr>
        <w:t xml:space="preserve">s, </w:t>
      </w:r>
      <w:r w:rsidR="00922D31" w:rsidRPr="008B341F">
        <w:rPr>
          <w:noProof/>
          <w:w w:val="97"/>
          <w:sz w:val="24"/>
          <w:szCs w:val="24"/>
        </w:rPr>
        <w:t>g</w:t>
      </w:r>
      <w:r w:rsidR="00922D31" w:rsidRPr="008B341F">
        <w:rPr>
          <w:noProof/>
          <w:w w:val="107"/>
          <w:sz w:val="24"/>
          <w:szCs w:val="24"/>
        </w:rPr>
        <w:t>est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spacing w:val="-117"/>
          <w:w w:val="146"/>
          <w:sz w:val="24"/>
          <w:szCs w:val="24"/>
        </w:rPr>
        <w:t>´</w:t>
      </w:r>
      <w:r w:rsidR="00922D31" w:rsidRPr="008B341F">
        <w:rPr>
          <w:noProof/>
          <w:w w:val="97"/>
          <w:sz w:val="24"/>
          <w:szCs w:val="24"/>
        </w:rPr>
        <w:t>o</w:t>
      </w:r>
      <w:r w:rsidR="00922D31" w:rsidRPr="008B341F">
        <w:rPr>
          <w:noProof/>
          <w:w w:val="108"/>
          <w:sz w:val="24"/>
          <w:szCs w:val="24"/>
        </w:rPr>
        <w:t>n</w:t>
      </w:r>
      <w:r w:rsidR="00922D31" w:rsidRPr="008B341F">
        <w:rPr>
          <w:noProof/>
          <w:spacing w:val="9"/>
          <w:w w:val="108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del</w:t>
      </w:r>
      <w:r w:rsidR="00922D31" w:rsidRPr="008B341F">
        <w:rPr>
          <w:noProof/>
          <w:spacing w:val="13"/>
          <w:sz w:val="24"/>
          <w:szCs w:val="24"/>
        </w:rPr>
        <w:t xml:space="preserve"> </w:t>
      </w:r>
      <w:r w:rsidR="00922D31" w:rsidRPr="008B341F">
        <w:rPr>
          <w:noProof/>
          <w:w w:val="104"/>
          <w:sz w:val="24"/>
          <w:szCs w:val="24"/>
        </w:rPr>
        <w:t>re</w:t>
      </w:r>
      <w:r w:rsidR="00922D31" w:rsidRPr="008B341F">
        <w:rPr>
          <w:noProof/>
          <w:w w:val="108"/>
          <w:sz w:val="24"/>
          <w:szCs w:val="24"/>
        </w:rPr>
        <w:t>nd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104"/>
          <w:sz w:val="24"/>
          <w:szCs w:val="24"/>
        </w:rPr>
        <w:t>m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103"/>
          <w:sz w:val="24"/>
          <w:szCs w:val="24"/>
        </w:rPr>
        <w:t>e</w:t>
      </w:r>
      <w:r w:rsidR="00922D31" w:rsidRPr="008B341F">
        <w:rPr>
          <w:noProof/>
          <w:spacing w:val="-6"/>
          <w:w w:val="103"/>
          <w:sz w:val="24"/>
          <w:szCs w:val="24"/>
        </w:rPr>
        <w:t>n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w w:val="97"/>
          <w:sz w:val="24"/>
          <w:szCs w:val="24"/>
        </w:rPr>
        <w:t>o</w:t>
      </w:r>
      <w:r w:rsidR="00922D31" w:rsidRPr="008B341F">
        <w:rPr>
          <w:noProof/>
          <w:spacing w:val="9"/>
          <w:w w:val="97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 xml:space="preserve">empresarial,  </w:t>
      </w:r>
      <w:r w:rsidR="00922D31" w:rsidRPr="008B341F">
        <w:rPr>
          <w:noProof/>
          <w:spacing w:val="6"/>
          <w:sz w:val="24"/>
          <w:szCs w:val="24"/>
        </w:rPr>
        <w:t>b</w:t>
      </w:r>
      <w:r w:rsidR="00922D31" w:rsidRPr="008B341F">
        <w:rPr>
          <w:noProof/>
          <w:sz w:val="24"/>
          <w:szCs w:val="24"/>
        </w:rPr>
        <w:t>en</w:t>
      </w:r>
      <w:r w:rsidR="00922D31" w:rsidRPr="008B341F">
        <w:rPr>
          <w:noProof/>
          <w:spacing w:val="-6"/>
          <w:sz w:val="24"/>
          <w:szCs w:val="24"/>
        </w:rPr>
        <w:t>c</w:t>
      </w:r>
      <w:r w:rsidR="00922D31" w:rsidRPr="008B341F">
        <w:rPr>
          <w:noProof/>
          <w:sz w:val="24"/>
          <w:szCs w:val="24"/>
        </w:rPr>
        <w:t xml:space="preserve">hmarking, </w:t>
      </w:r>
      <w:r w:rsidR="00922D31" w:rsidRPr="008B341F">
        <w:rPr>
          <w:noProof/>
          <w:spacing w:val="10"/>
          <w:sz w:val="24"/>
          <w:szCs w:val="24"/>
        </w:rPr>
        <w:t xml:space="preserve"> </w:t>
      </w:r>
      <w:r w:rsidR="00922D31" w:rsidRPr="008B341F">
        <w:rPr>
          <w:noProof/>
          <w:w w:val="104"/>
          <w:sz w:val="24"/>
          <w:szCs w:val="24"/>
        </w:rPr>
        <w:t>m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108"/>
          <w:sz w:val="24"/>
          <w:szCs w:val="24"/>
        </w:rPr>
        <w:t>n</w:t>
      </w:r>
      <w:r w:rsidR="00922D31" w:rsidRPr="008B341F">
        <w:rPr>
          <w:noProof/>
          <w:w w:val="97"/>
          <w:sz w:val="24"/>
          <w:szCs w:val="24"/>
        </w:rPr>
        <w:t>e</w:t>
      </w:r>
      <w:r w:rsidR="00922D31" w:rsidRPr="008B341F">
        <w:rPr>
          <w:noProof/>
          <w:spacing w:val="-26"/>
          <w:w w:val="113"/>
          <w:sz w:val="24"/>
          <w:szCs w:val="24"/>
        </w:rPr>
        <w:t>r</w:t>
      </w:r>
      <w:r w:rsidR="00922D31" w:rsidRPr="008B341F">
        <w:rPr>
          <w:noProof/>
          <w:spacing w:val="-91"/>
          <w:w w:val="146"/>
          <w:sz w:val="24"/>
          <w:szCs w:val="24"/>
        </w:rPr>
        <w:t>´</w:t>
      </w:r>
      <w:r w:rsidR="00922D31" w:rsidRPr="008B341F">
        <w:rPr>
          <w:noProof/>
          <w:w w:val="97"/>
          <w:sz w:val="24"/>
          <w:szCs w:val="24"/>
        </w:rPr>
        <w:t>ı</w:t>
      </w:r>
      <w:r w:rsidR="00922D31" w:rsidRPr="008B341F">
        <w:rPr>
          <w:noProof/>
          <w:w w:val="109"/>
          <w:sz w:val="24"/>
          <w:szCs w:val="24"/>
        </w:rPr>
        <w:t>a</w:t>
      </w:r>
      <w:r w:rsidR="00922D31" w:rsidRPr="008B341F">
        <w:rPr>
          <w:noProof/>
          <w:spacing w:val="8"/>
          <w:w w:val="109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de</w:t>
      </w:r>
      <w:r w:rsidR="00922D31" w:rsidRPr="008B341F">
        <w:rPr>
          <w:noProof/>
          <w:spacing w:val="16"/>
          <w:sz w:val="24"/>
          <w:szCs w:val="24"/>
        </w:rPr>
        <w:t xml:space="preserve"> 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sz w:val="24"/>
          <w:szCs w:val="24"/>
        </w:rPr>
        <w:t>ex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sz w:val="24"/>
          <w:szCs w:val="24"/>
        </w:rPr>
        <w:t>o,</w:t>
      </w:r>
      <w:r w:rsidR="00922D31" w:rsidRPr="008B341F">
        <w:rPr>
          <w:noProof/>
          <w:spacing w:val="9"/>
          <w:sz w:val="24"/>
          <w:szCs w:val="24"/>
        </w:rPr>
        <w:t xml:space="preserve"> </w:t>
      </w:r>
      <w:r w:rsidR="00922D31" w:rsidRPr="008B341F">
        <w:rPr>
          <w:noProof/>
          <w:w w:val="109"/>
          <w:sz w:val="24"/>
          <w:szCs w:val="24"/>
        </w:rPr>
        <w:t>a</w:t>
      </w:r>
      <w:r w:rsidR="00922D31" w:rsidRPr="008B341F">
        <w:rPr>
          <w:noProof/>
          <w:w w:val="108"/>
          <w:sz w:val="24"/>
          <w:szCs w:val="24"/>
        </w:rPr>
        <w:t>n</w:t>
      </w:r>
      <w:r w:rsidR="00922D31" w:rsidRPr="008B341F">
        <w:rPr>
          <w:noProof/>
          <w:spacing w:val="-117"/>
          <w:w w:val="109"/>
          <w:sz w:val="24"/>
          <w:szCs w:val="24"/>
        </w:rPr>
        <w:t>a</w:t>
      </w:r>
      <w:r w:rsidR="00922D31" w:rsidRPr="008B341F">
        <w:rPr>
          <w:noProof/>
          <w:w w:val="146"/>
          <w:sz w:val="24"/>
          <w:szCs w:val="24"/>
        </w:rPr>
        <w:t>´</w:t>
      </w:r>
      <w:r w:rsidR="00922D31" w:rsidRPr="008B341F">
        <w:rPr>
          <w:noProof/>
          <w:w w:val="97"/>
          <w:sz w:val="24"/>
          <w:szCs w:val="24"/>
        </w:rPr>
        <w:t>li</w:t>
      </w:r>
      <w:r w:rsidR="00922D31" w:rsidRPr="008B341F">
        <w:rPr>
          <w:noProof/>
          <w:w w:val="98"/>
          <w:sz w:val="24"/>
          <w:szCs w:val="24"/>
        </w:rPr>
        <w:t>sis</w:t>
      </w:r>
      <w:r w:rsidR="00922D31" w:rsidRPr="008B341F">
        <w:rPr>
          <w:noProof/>
          <w:spacing w:val="8"/>
          <w:w w:val="98"/>
          <w:sz w:val="24"/>
          <w:szCs w:val="24"/>
        </w:rPr>
        <w:t xml:space="preserve"> </w:t>
      </w:r>
      <w:r w:rsidR="00922D31" w:rsidRPr="008B341F">
        <w:rPr>
          <w:noProof/>
          <w:w w:val="108"/>
          <w:sz w:val="24"/>
          <w:szCs w:val="24"/>
        </w:rPr>
        <w:t>p</w:t>
      </w:r>
      <w:r w:rsidR="00922D31" w:rsidRPr="008B341F">
        <w:rPr>
          <w:noProof/>
          <w:w w:val="113"/>
          <w:sz w:val="24"/>
          <w:szCs w:val="24"/>
        </w:rPr>
        <w:t>r</w:t>
      </w:r>
      <w:r w:rsidR="00922D31" w:rsidRPr="008B341F">
        <w:rPr>
          <w:noProof/>
          <w:w w:val="97"/>
          <w:sz w:val="24"/>
          <w:szCs w:val="24"/>
        </w:rPr>
        <w:t xml:space="preserve">e- </w:t>
      </w:r>
      <w:r w:rsidR="00922D31" w:rsidRPr="008B341F">
        <w:rPr>
          <w:noProof/>
          <w:sz w:val="24"/>
          <w:szCs w:val="24"/>
        </w:rPr>
        <w:t>dicti</w:t>
      </w:r>
      <w:r w:rsidR="00922D31" w:rsidRPr="008B341F">
        <w:rPr>
          <w:noProof/>
          <w:spacing w:val="-7"/>
          <w:sz w:val="24"/>
          <w:szCs w:val="24"/>
        </w:rPr>
        <w:t>v</w:t>
      </w:r>
      <w:r w:rsidR="00922D31" w:rsidRPr="008B341F">
        <w:rPr>
          <w:noProof/>
          <w:sz w:val="24"/>
          <w:szCs w:val="24"/>
        </w:rPr>
        <w:t xml:space="preserve">os </w:t>
      </w:r>
      <w:r w:rsidR="00922D31" w:rsidRPr="008B341F">
        <w:rPr>
          <w:noProof/>
          <w:spacing w:val="1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y</w:t>
      </w:r>
      <w:r w:rsidR="00922D31" w:rsidRPr="008B341F">
        <w:rPr>
          <w:noProof/>
          <w:spacing w:val="40"/>
          <w:sz w:val="24"/>
          <w:szCs w:val="24"/>
        </w:rPr>
        <w:t xml:space="preserve"> </w:t>
      </w:r>
      <w:r w:rsidR="00922D31" w:rsidRPr="008B341F">
        <w:rPr>
          <w:noProof/>
          <w:w w:val="109"/>
          <w:sz w:val="24"/>
          <w:szCs w:val="24"/>
        </w:rPr>
        <w:t>a</w:t>
      </w:r>
      <w:r w:rsidR="00922D31" w:rsidRPr="008B341F">
        <w:rPr>
          <w:noProof/>
          <w:w w:val="108"/>
          <w:sz w:val="24"/>
          <w:szCs w:val="24"/>
        </w:rPr>
        <w:t>n</w:t>
      </w:r>
      <w:r w:rsidR="00922D31" w:rsidRPr="008B341F">
        <w:rPr>
          <w:noProof/>
          <w:spacing w:val="-117"/>
          <w:w w:val="109"/>
          <w:sz w:val="24"/>
          <w:szCs w:val="24"/>
        </w:rPr>
        <w:t>a</w:t>
      </w:r>
      <w:r w:rsidR="00922D31" w:rsidRPr="008B341F">
        <w:rPr>
          <w:noProof/>
          <w:w w:val="146"/>
          <w:sz w:val="24"/>
          <w:szCs w:val="24"/>
        </w:rPr>
        <w:t>´</w:t>
      </w:r>
      <w:r w:rsidR="00922D31" w:rsidRPr="008B341F">
        <w:rPr>
          <w:noProof/>
          <w:w w:val="97"/>
          <w:sz w:val="24"/>
          <w:szCs w:val="24"/>
        </w:rPr>
        <w:t>li</w:t>
      </w:r>
      <w:r w:rsidR="00922D31" w:rsidRPr="008B341F">
        <w:rPr>
          <w:noProof/>
          <w:w w:val="98"/>
          <w:sz w:val="24"/>
          <w:szCs w:val="24"/>
        </w:rPr>
        <w:t>sis</w:t>
      </w:r>
      <w:r w:rsidR="00922D31" w:rsidRPr="008B341F">
        <w:rPr>
          <w:noProof/>
          <w:sz w:val="24"/>
          <w:szCs w:val="24"/>
        </w:rPr>
        <w:t xml:space="preserve"> </w:t>
      </w:r>
      <w:r w:rsidR="00922D31" w:rsidRPr="008B341F">
        <w:rPr>
          <w:noProof/>
          <w:spacing w:val="-23"/>
          <w:sz w:val="24"/>
          <w:szCs w:val="24"/>
        </w:rPr>
        <w:t xml:space="preserve"> </w:t>
      </w:r>
      <w:r w:rsidR="00922D31" w:rsidRPr="008B341F">
        <w:rPr>
          <w:noProof/>
          <w:w w:val="108"/>
          <w:sz w:val="24"/>
          <w:szCs w:val="24"/>
        </w:rPr>
        <w:t>p</w:t>
      </w:r>
      <w:r w:rsidR="00922D31" w:rsidRPr="008B341F">
        <w:rPr>
          <w:noProof/>
          <w:w w:val="104"/>
          <w:sz w:val="24"/>
          <w:szCs w:val="24"/>
        </w:rPr>
        <w:t>re</w:t>
      </w:r>
      <w:r w:rsidR="00922D31" w:rsidRPr="008B341F">
        <w:rPr>
          <w:noProof/>
          <w:w w:val="102"/>
          <w:sz w:val="24"/>
          <w:szCs w:val="24"/>
        </w:rPr>
        <w:t>scr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108"/>
          <w:sz w:val="24"/>
          <w:szCs w:val="24"/>
        </w:rPr>
        <w:t>p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spacing w:val="-6"/>
          <w:w w:val="102"/>
          <w:sz w:val="24"/>
          <w:szCs w:val="24"/>
        </w:rPr>
        <w:t>v</w:t>
      </w:r>
      <w:r w:rsidR="00922D31" w:rsidRPr="008B341F">
        <w:rPr>
          <w:noProof/>
          <w:w w:val="97"/>
          <w:sz w:val="24"/>
          <w:szCs w:val="24"/>
        </w:rPr>
        <w:t>o</w:t>
      </w:r>
      <w:r w:rsidR="00922D31" w:rsidRPr="008B341F">
        <w:rPr>
          <w:noProof/>
          <w:w w:val="102"/>
          <w:sz w:val="24"/>
          <w:szCs w:val="24"/>
        </w:rPr>
        <w:t>s.</w:t>
      </w:r>
      <w:r w:rsidR="00922D31" w:rsidRPr="008B341F">
        <w:rPr>
          <w:noProof/>
          <w:sz w:val="24"/>
          <w:szCs w:val="24"/>
        </w:rPr>
        <w:t xml:space="preserve"> </w:t>
      </w:r>
      <w:r w:rsidR="00922D31" w:rsidRPr="008B341F">
        <w:rPr>
          <w:noProof/>
          <w:spacing w:val="-23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BI</w:t>
      </w:r>
      <w:r w:rsidR="00922D31" w:rsidRPr="008B341F">
        <w:rPr>
          <w:noProof/>
          <w:spacing w:val="47"/>
          <w:sz w:val="24"/>
          <w:szCs w:val="24"/>
        </w:rPr>
        <w:t xml:space="preserve"> 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103"/>
          <w:sz w:val="24"/>
          <w:szCs w:val="24"/>
        </w:rPr>
        <w:t>en</w:t>
      </w:r>
      <w:r w:rsidR="00922D31" w:rsidRPr="008B341F">
        <w:rPr>
          <w:noProof/>
          <w:w w:val="97"/>
          <w:sz w:val="24"/>
          <w:szCs w:val="24"/>
        </w:rPr>
        <w:t>e</w:t>
      </w:r>
      <w:r w:rsidR="00922D31" w:rsidRPr="008B341F">
        <w:rPr>
          <w:noProof/>
          <w:sz w:val="24"/>
          <w:szCs w:val="24"/>
        </w:rPr>
        <w:t xml:space="preserve"> </w:t>
      </w:r>
      <w:r w:rsidR="00922D31" w:rsidRPr="008B341F">
        <w:rPr>
          <w:noProof/>
          <w:spacing w:val="-23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como</w:t>
      </w:r>
      <w:r w:rsidR="00922D31" w:rsidRPr="008B341F">
        <w:rPr>
          <w:noProof/>
          <w:spacing w:val="33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o</w:t>
      </w:r>
      <w:r w:rsidR="00922D31" w:rsidRPr="008B341F">
        <w:rPr>
          <w:noProof/>
          <w:spacing w:val="13"/>
          <w:sz w:val="24"/>
          <w:szCs w:val="24"/>
        </w:rPr>
        <w:t>b</w:t>
      </w:r>
      <w:r w:rsidR="00922D31" w:rsidRPr="008B341F">
        <w:rPr>
          <w:noProof/>
          <w:sz w:val="24"/>
          <w:szCs w:val="24"/>
        </w:rPr>
        <w:t>jeti</w:t>
      </w:r>
      <w:r w:rsidR="00922D31" w:rsidRPr="008B341F">
        <w:rPr>
          <w:noProof/>
          <w:spacing w:val="-7"/>
          <w:sz w:val="24"/>
          <w:szCs w:val="24"/>
        </w:rPr>
        <w:t>v</w:t>
      </w:r>
      <w:r w:rsidR="00922D31" w:rsidRPr="008B341F">
        <w:rPr>
          <w:noProof/>
          <w:sz w:val="24"/>
          <w:szCs w:val="24"/>
        </w:rPr>
        <w:t xml:space="preserve">o </w:t>
      </w:r>
      <w:r w:rsidR="00922D31" w:rsidRPr="008B341F">
        <w:rPr>
          <w:noProof/>
          <w:spacing w:val="6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a</w:t>
      </w:r>
      <w:r w:rsidR="00922D31" w:rsidRPr="008B341F">
        <w:rPr>
          <w:noProof/>
          <w:spacing w:val="6"/>
          <w:sz w:val="24"/>
          <w:szCs w:val="24"/>
        </w:rPr>
        <w:t>p</w:t>
      </w:r>
      <w:r w:rsidR="00922D31" w:rsidRPr="008B341F">
        <w:rPr>
          <w:noProof/>
          <w:spacing w:val="-6"/>
          <w:sz w:val="24"/>
          <w:szCs w:val="24"/>
        </w:rPr>
        <w:t>o</w:t>
      </w:r>
      <w:r w:rsidR="00922D31" w:rsidRPr="008B341F">
        <w:rPr>
          <w:noProof/>
          <w:spacing w:val="-7"/>
          <w:sz w:val="24"/>
          <w:szCs w:val="24"/>
        </w:rPr>
        <w:t>y</w:t>
      </w:r>
      <w:r w:rsidR="00922D31" w:rsidRPr="008B341F">
        <w:rPr>
          <w:noProof/>
          <w:sz w:val="24"/>
          <w:szCs w:val="24"/>
        </w:rPr>
        <w:t xml:space="preserve">ar </w:t>
      </w:r>
      <w:r w:rsidR="00922D31" w:rsidRPr="008B341F">
        <w:rPr>
          <w:noProof/>
          <w:spacing w:val="15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 xml:space="preserve">una </w:t>
      </w:r>
      <w:r w:rsidR="00922D31" w:rsidRPr="008B341F">
        <w:rPr>
          <w:noProof/>
          <w:spacing w:val="6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mejor</w:t>
      </w:r>
      <w:r w:rsidR="00922D31" w:rsidRPr="008B341F">
        <w:rPr>
          <w:noProof/>
          <w:spacing w:val="52"/>
          <w:sz w:val="24"/>
          <w:szCs w:val="24"/>
        </w:rPr>
        <w:t xml:space="preserve"> 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w w:val="101"/>
          <w:sz w:val="24"/>
          <w:szCs w:val="24"/>
        </w:rPr>
        <w:t>om</w:t>
      </w:r>
      <w:r w:rsidR="00922D31" w:rsidRPr="008B341F">
        <w:rPr>
          <w:noProof/>
          <w:w w:val="109"/>
          <w:sz w:val="24"/>
          <w:szCs w:val="24"/>
        </w:rPr>
        <w:t xml:space="preserve">a </w:t>
      </w:r>
      <w:r w:rsidR="00922D31" w:rsidRPr="008B341F">
        <w:rPr>
          <w:noProof/>
          <w:sz w:val="24"/>
          <w:szCs w:val="24"/>
        </w:rPr>
        <w:t>de</w:t>
      </w:r>
      <w:r w:rsidR="00922D31" w:rsidRPr="008B341F">
        <w:rPr>
          <w:noProof/>
          <w:spacing w:val="10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decisiones,</w:t>
      </w:r>
      <w:r w:rsidR="00922D31" w:rsidRPr="008B341F">
        <w:rPr>
          <w:noProof/>
          <w:spacing w:val="7"/>
          <w:sz w:val="24"/>
          <w:szCs w:val="24"/>
        </w:rPr>
        <w:t xml:space="preserve"> </w:t>
      </w:r>
      <w:r w:rsidR="00922D31" w:rsidRPr="008B341F">
        <w:rPr>
          <w:noProof/>
          <w:spacing w:val="6"/>
          <w:sz w:val="24"/>
          <w:szCs w:val="24"/>
        </w:rPr>
        <w:t>p</w:t>
      </w:r>
      <w:r w:rsidR="00922D31" w:rsidRPr="008B341F">
        <w:rPr>
          <w:noProof/>
          <w:sz w:val="24"/>
          <w:szCs w:val="24"/>
        </w:rPr>
        <w:t>or</w:t>
      </w:r>
      <w:r w:rsidR="00922D31" w:rsidRPr="008B341F">
        <w:rPr>
          <w:noProof/>
          <w:spacing w:val="19"/>
          <w:sz w:val="24"/>
          <w:szCs w:val="24"/>
        </w:rPr>
        <w:t xml:space="preserve"> </w:t>
      </w:r>
      <w:r w:rsidR="00922D31" w:rsidRPr="008B341F">
        <w:rPr>
          <w:noProof/>
          <w:w w:val="112"/>
          <w:sz w:val="24"/>
          <w:szCs w:val="24"/>
        </w:rPr>
        <w:t>ta</w:t>
      </w:r>
      <w:r w:rsidR="00922D31" w:rsidRPr="008B341F">
        <w:rPr>
          <w:noProof/>
          <w:spacing w:val="-7"/>
          <w:w w:val="112"/>
          <w:sz w:val="24"/>
          <w:szCs w:val="24"/>
        </w:rPr>
        <w:t>n</w:t>
      </w:r>
      <w:r w:rsidR="00922D31" w:rsidRPr="008B341F">
        <w:rPr>
          <w:noProof/>
          <w:w w:val="112"/>
          <w:sz w:val="24"/>
          <w:szCs w:val="24"/>
        </w:rPr>
        <w:t xml:space="preserve">to, </w:t>
      </w:r>
      <w:r w:rsidR="00922D31" w:rsidRPr="008B341F">
        <w:rPr>
          <w:noProof/>
          <w:sz w:val="24"/>
          <w:szCs w:val="24"/>
        </w:rPr>
        <w:t>un</w:t>
      </w:r>
      <w:r w:rsidR="00922D31" w:rsidRPr="008B341F">
        <w:rPr>
          <w:noProof/>
          <w:spacing w:val="23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sistema</w:t>
      </w:r>
      <w:r w:rsidR="00922D31" w:rsidRPr="008B341F">
        <w:rPr>
          <w:noProof/>
          <w:spacing w:val="38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de</w:t>
      </w:r>
      <w:r w:rsidR="00922D31" w:rsidRPr="008B341F">
        <w:rPr>
          <w:noProof/>
          <w:spacing w:val="10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BI</w:t>
      </w:r>
      <w:r w:rsidR="00922D31" w:rsidRPr="008B341F">
        <w:rPr>
          <w:noProof/>
          <w:spacing w:val="13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puede</w:t>
      </w:r>
      <w:r w:rsidR="00922D31" w:rsidRPr="008B341F">
        <w:rPr>
          <w:noProof/>
          <w:spacing w:val="26"/>
          <w:sz w:val="24"/>
          <w:szCs w:val="24"/>
        </w:rPr>
        <w:t xml:space="preserve"> 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w w:val="109"/>
          <w:sz w:val="24"/>
          <w:szCs w:val="24"/>
        </w:rPr>
        <w:t>a</w:t>
      </w:r>
      <w:r w:rsidR="00922D31" w:rsidRPr="008B341F">
        <w:rPr>
          <w:noProof/>
          <w:spacing w:val="-6"/>
          <w:w w:val="104"/>
          <w:sz w:val="24"/>
          <w:szCs w:val="24"/>
        </w:rPr>
        <w:t>m</w:t>
      </w:r>
      <w:r w:rsidR="00922D31" w:rsidRPr="008B341F">
        <w:rPr>
          <w:noProof/>
          <w:w w:val="108"/>
          <w:sz w:val="24"/>
          <w:szCs w:val="24"/>
        </w:rPr>
        <w:t>b</w:t>
      </w:r>
      <w:r w:rsidR="00922D31" w:rsidRPr="008B341F">
        <w:rPr>
          <w:noProof/>
          <w:spacing w:val="-6"/>
          <w:w w:val="97"/>
          <w:sz w:val="24"/>
          <w:szCs w:val="24"/>
        </w:rPr>
        <w:t>i</w:t>
      </w:r>
      <w:r w:rsidR="00922D31" w:rsidRPr="008B341F">
        <w:rPr>
          <w:noProof/>
          <w:spacing w:val="-110"/>
          <w:w w:val="146"/>
          <w:sz w:val="24"/>
          <w:szCs w:val="24"/>
        </w:rPr>
        <w:t>´</w:t>
      </w:r>
      <w:r w:rsidR="00922D31" w:rsidRPr="008B341F">
        <w:rPr>
          <w:noProof/>
          <w:w w:val="97"/>
          <w:sz w:val="24"/>
          <w:szCs w:val="24"/>
        </w:rPr>
        <w:t>e</w:t>
      </w:r>
      <w:r w:rsidR="00922D31" w:rsidRPr="008B341F">
        <w:rPr>
          <w:noProof/>
          <w:w w:val="108"/>
          <w:sz w:val="24"/>
          <w:szCs w:val="24"/>
        </w:rPr>
        <w:t>n</w:t>
      </w:r>
      <w:r w:rsidR="00922D31" w:rsidRPr="008B341F">
        <w:rPr>
          <w:noProof/>
          <w:spacing w:val="3"/>
          <w:w w:val="108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ser</w:t>
      </w:r>
      <w:r w:rsidR="00922D31" w:rsidRPr="008B341F">
        <w:rPr>
          <w:noProof/>
          <w:spacing w:val="9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llamado</w:t>
      </w:r>
      <w:r w:rsidR="00922D31" w:rsidRPr="008B341F">
        <w:rPr>
          <w:noProof/>
          <w:spacing w:val="32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sistema</w:t>
      </w:r>
      <w:r w:rsidR="00922D31" w:rsidRPr="008B341F">
        <w:rPr>
          <w:noProof/>
          <w:spacing w:val="38"/>
          <w:sz w:val="24"/>
          <w:szCs w:val="24"/>
        </w:rPr>
        <w:t xml:space="preserve"> </w:t>
      </w:r>
      <w:r w:rsidR="00922D31" w:rsidRPr="008B341F">
        <w:rPr>
          <w:noProof/>
          <w:w w:val="108"/>
          <w:sz w:val="24"/>
          <w:szCs w:val="24"/>
        </w:rPr>
        <w:t>d</w:t>
      </w:r>
      <w:r w:rsidR="00922D31" w:rsidRPr="008B341F">
        <w:rPr>
          <w:noProof/>
          <w:w w:val="97"/>
          <w:sz w:val="24"/>
          <w:szCs w:val="24"/>
        </w:rPr>
        <w:t xml:space="preserve">e </w:t>
      </w:r>
      <w:r w:rsidR="00922D31" w:rsidRPr="008B341F">
        <w:rPr>
          <w:noProof/>
          <w:sz w:val="24"/>
          <w:szCs w:val="24"/>
        </w:rPr>
        <w:t>a</w:t>
      </w:r>
      <w:r w:rsidR="00922D31" w:rsidRPr="008B341F">
        <w:rPr>
          <w:noProof/>
          <w:spacing w:val="6"/>
          <w:sz w:val="24"/>
          <w:szCs w:val="24"/>
        </w:rPr>
        <w:t>p</w:t>
      </w:r>
      <w:r w:rsidR="00922D31" w:rsidRPr="008B341F">
        <w:rPr>
          <w:noProof/>
          <w:spacing w:val="-6"/>
          <w:sz w:val="24"/>
          <w:szCs w:val="24"/>
        </w:rPr>
        <w:t>o</w:t>
      </w:r>
      <w:r w:rsidR="00922D31" w:rsidRPr="008B341F">
        <w:rPr>
          <w:noProof/>
          <w:spacing w:val="-7"/>
          <w:sz w:val="24"/>
          <w:szCs w:val="24"/>
        </w:rPr>
        <w:t>y</w:t>
      </w:r>
      <w:r w:rsidR="00922D31" w:rsidRPr="008B341F">
        <w:rPr>
          <w:noProof/>
          <w:sz w:val="24"/>
          <w:szCs w:val="24"/>
        </w:rPr>
        <w:t>o</w:t>
      </w:r>
      <w:r w:rsidR="00922D31" w:rsidRPr="008B341F">
        <w:rPr>
          <w:noProof/>
          <w:spacing w:val="32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a</w:t>
      </w:r>
      <w:r w:rsidR="00922D31" w:rsidRPr="008B341F">
        <w:rPr>
          <w:noProof/>
          <w:spacing w:val="28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las</w:t>
      </w:r>
      <w:r w:rsidR="00922D31" w:rsidRPr="008B341F">
        <w:rPr>
          <w:noProof/>
          <w:spacing w:val="24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decisiones</w:t>
      </w:r>
      <w:r w:rsidR="00922D31" w:rsidRPr="008B341F">
        <w:rPr>
          <w:noProof/>
          <w:spacing w:val="15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o</w:t>
      </w:r>
      <w:r w:rsidR="00922D31" w:rsidRPr="008B341F">
        <w:rPr>
          <w:noProof/>
          <w:spacing w:val="14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DSS</w:t>
      </w:r>
      <w:r w:rsidR="00922D31" w:rsidRPr="008B341F">
        <w:rPr>
          <w:noProof/>
          <w:spacing w:val="15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(del</w:t>
      </w:r>
      <w:r w:rsidR="00922D31" w:rsidRPr="008B341F">
        <w:rPr>
          <w:noProof/>
          <w:spacing w:val="33"/>
          <w:sz w:val="24"/>
          <w:szCs w:val="24"/>
        </w:rPr>
        <w:t xml:space="preserve"> </w:t>
      </w:r>
      <w:r w:rsidR="00922D31" w:rsidRPr="008B341F">
        <w:rPr>
          <w:noProof/>
          <w:w w:val="97"/>
          <w:sz w:val="24"/>
          <w:szCs w:val="24"/>
        </w:rPr>
        <w:t>i</w:t>
      </w:r>
      <w:r w:rsidR="00922D31" w:rsidRPr="008B341F">
        <w:rPr>
          <w:noProof/>
          <w:w w:val="108"/>
          <w:sz w:val="24"/>
          <w:szCs w:val="24"/>
        </w:rPr>
        <w:t>n</w:t>
      </w:r>
      <w:r w:rsidR="00922D31" w:rsidRPr="008B341F">
        <w:rPr>
          <w:noProof/>
          <w:w w:val="97"/>
          <w:sz w:val="24"/>
          <w:szCs w:val="24"/>
        </w:rPr>
        <w:t>g</w:t>
      </w:r>
      <w:r w:rsidR="00922D31" w:rsidRPr="008B341F">
        <w:rPr>
          <w:noProof/>
          <w:spacing w:val="-6"/>
          <w:w w:val="97"/>
          <w:sz w:val="24"/>
          <w:szCs w:val="24"/>
        </w:rPr>
        <w:t>l</w:t>
      </w:r>
      <w:r w:rsidR="00922D31" w:rsidRPr="008B341F">
        <w:rPr>
          <w:noProof/>
          <w:spacing w:val="-110"/>
          <w:w w:val="146"/>
          <w:sz w:val="24"/>
          <w:szCs w:val="24"/>
        </w:rPr>
        <w:t>´</w:t>
      </w:r>
      <w:r w:rsidR="00922D31" w:rsidRPr="008B341F">
        <w:rPr>
          <w:noProof/>
          <w:w w:val="97"/>
          <w:sz w:val="24"/>
          <w:szCs w:val="24"/>
        </w:rPr>
        <w:t>e</w:t>
      </w:r>
      <w:r w:rsidR="00922D31" w:rsidRPr="008B341F">
        <w:rPr>
          <w:noProof/>
          <w:w w:val="102"/>
          <w:sz w:val="24"/>
          <w:szCs w:val="24"/>
        </w:rPr>
        <w:t>s,</w:t>
      </w:r>
      <w:r w:rsidR="00922D31" w:rsidRPr="008B341F">
        <w:rPr>
          <w:noProof/>
          <w:spacing w:val="18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decision</w:t>
      </w:r>
      <w:r w:rsidR="00922D31" w:rsidRPr="008B341F">
        <w:rPr>
          <w:noProof/>
          <w:spacing w:val="22"/>
          <w:sz w:val="24"/>
          <w:szCs w:val="24"/>
        </w:rPr>
        <w:t xml:space="preserve"> </w:t>
      </w:r>
      <w:r w:rsidR="00922D31" w:rsidRPr="008B341F">
        <w:rPr>
          <w:noProof/>
          <w:w w:val="104"/>
          <w:sz w:val="24"/>
          <w:szCs w:val="24"/>
        </w:rPr>
        <w:t>su</w:t>
      </w:r>
      <w:r w:rsidR="00922D31" w:rsidRPr="008B341F">
        <w:rPr>
          <w:noProof/>
          <w:w w:val="108"/>
          <w:sz w:val="24"/>
          <w:szCs w:val="24"/>
        </w:rPr>
        <w:t>p</w:t>
      </w:r>
      <w:r w:rsidR="00922D31" w:rsidRPr="008B341F">
        <w:rPr>
          <w:noProof/>
          <w:spacing w:val="6"/>
          <w:w w:val="108"/>
          <w:sz w:val="24"/>
          <w:szCs w:val="24"/>
        </w:rPr>
        <w:t>p</w:t>
      </w:r>
      <w:r w:rsidR="00922D31" w:rsidRPr="008B341F">
        <w:rPr>
          <w:noProof/>
          <w:w w:val="97"/>
          <w:sz w:val="24"/>
          <w:szCs w:val="24"/>
        </w:rPr>
        <w:t>o</w:t>
      </w:r>
      <w:r w:rsidR="00922D31" w:rsidRPr="008B341F">
        <w:rPr>
          <w:noProof/>
          <w:w w:val="113"/>
          <w:sz w:val="24"/>
          <w:szCs w:val="24"/>
        </w:rPr>
        <w:t>r</w:t>
      </w:r>
      <w:r w:rsidR="00922D31" w:rsidRPr="008B341F">
        <w:rPr>
          <w:noProof/>
          <w:w w:val="136"/>
          <w:sz w:val="24"/>
          <w:szCs w:val="24"/>
        </w:rPr>
        <w:t>t</w:t>
      </w:r>
      <w:r w:rsidR="00922D31" w:rsidRPr="008B341F">
        <w:rPr>
          <w:noProof/>
          <w:spacing w:val="18"/>
          <w:sz w:val="24"/>
          <w:szCs w:val="24"/>
        </w:rPr>
        <w:t xml:space="preserve"> </w:t>
      </w:r>
      <w:r w:rsidR="00922D31" w:rsidRPr="008B341F">
        <w:rPr>
          <w:noProof/>
          <w:w w:val="106"/>
          <w:sz w:val="24"/>
          <w:szCs w:val="24"/>
        </w:rPr>
        <w:t>sys</w:t>
      </w:r>
      <w:r w:rsidR="00922D31" w:rsidRPr="008B341F">
        <w:rPr>
          <w:noProof/>
          <w:w w:val="106"/>
          <w:sz w:val="24"/>
          <w:szCs w:val="24"/>
        </w:rPr>
        <w:t>tem)(Rud,</w:t>
      </w:r>
      <w:r w:rsidR="00922D31" w:rsidRPr="008B341F">
        <w:rPr>
          <w:noProof/>
          <w:spacing w:val="21"/>
          <w:w w:val="106"/>
          <w:sz w:val="24"/>
          <w:szCs w:val="24"/>
        </w:rPr>
        <w:t xml:space="preserve"> </w:t>
      </w:r>
      <w:r w:rsidR="00922D31" w:rsidRPr="008B341F">
        <w:rPr>
          <w:noProof/>
          <w:sz w:val="24"/>
          <w:szCs w:val="24"/>
        </w:rPr>
        <w:t>2009).</w:t>
      </w:r>
    </w:p>
    <w:p w:rsidR="00465746" w:rsidRDefault="00922D31" w:rsidP="00465746">
      <w:pPr>
        <w:spacing w:before="13"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1"/>
          <w:sz w:val="24"/>
          <w:szCs w:val="24"/>
        </w:rPr>
        <w:t>r,</w:t>
      </w:r>
      <w:r w:rsidRPr="008B341F">
        <w:rPr>
          <w:noProof/>
          <w:spacing w:val="17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analizar  y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pacing w:val="17"/>
          <w:w w:val="1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1"/>
          <w:sz w:val="24"/>
          <w:szCs w:val="24"/>
        </w:rPr>
        <w:t>to</w:t>
      </w:r>
      <w:r w:rsidRPr="008B341F">
        <w:rPr>
          <w:noProof/>
          <w:w w:val="102"/>
          <w:sz w:val="24"/>
          <w:szCs w:val="24"/>
        </w:rPr>
        <w:t xml:space="preserve">s. </w:t>
      </w:r>
      <w:r w:rsidRPr="008B341F">
        <w:rPr>
          <w:noProof/>
          <w:sz w:val="24"/>
          <w:szCs w:val="24"/>
        </w:rPr>
        <w:t xml:space="preserve">Estas 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51"/>
          <w:w w:val="10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gen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5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leen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que  han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sido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ev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51"/>
          <w:w w:val="9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1"/>
          <w:sz w:val="24"/>
          <w:szCs w:val="24"/>
        </w:rPr>
        <w:t>ace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 xml:space="preserve">nados,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frecu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41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aunque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necesariame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 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97"/>
          <w:sz w:val="24"/>
          <w:szCs w:val="24"/>
        </w:rPr>
        <w:t>c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4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3"/>
          <w:sz w:val="24"/>
          <w:szCs w:val="24"/>
        </w:rPr>
        <w:t xml:space="preserve">en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 xml:space="preserve">e,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6"/>
          <w:w w:val="97"/>
          <w:sz w:val="24"/>
          <w:szCs w:val="24"/>
        </w:rPr>
        <w:t>w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eh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2"/>
          <w:sz w:val="24"/>
          <w:szCs w:val="24"/>
        </w:rPr>
        <w:t>se)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 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ha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6"/>
          <w:w w:val="106"/>
          <w:sz w:val="24"/>
          <w:szCs w:val="24"/>
        </w:rPr>
        <w:t>p</w:t>
      </w:r>
      <w:r w:rsidRPr="008B341F">
        <w:rPr>
          <w:noProof/>
          <w:w w:val="106"/>
          <w:sz w:val="24"/>
          <w:szCs w:val="24"/>
        </w:rPr>
        <w:t>opularidad.</w:t>
      </w:r>
      <w:r w:rsidRPr="008B341F">
        <w:rPr>
          <w:noProof/>
          <w:spacing w:val="34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acuerdo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(Hanc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k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oren,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2006),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“un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con</w:t>
      </w:r>
      <w:r w:rsidRPr="008B341F">
        <w:rPr>
          <w:noProof/>
          <w:w w:val="107"/>
          <w:sz w:val="24"/>
          <w:szCs w:val="24"/>
        </w:rPr>
        <w:t>j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1"/>
          <w:sz w:val="24"/>
          <w:szCs w:val="24"/>
        </w:rPr>
        <w:t xml:space="preserve">to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con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os,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1"/>
          <w:sz w:val="24"/>
          <w:szCs w:val="24"/>
        </w:rPr>
        <w:t>t</w:t>
      </w:r>
      <w:r w:rsidRPr="008B341F">
        <w:rPr>
          <w:noProof/>
          <w:spacing w:val="7"/>
          <w:w w:val="111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-6"/>
          <w:sz w:val="24"/>
          <w:szCs w:val="24"/>
        </w:rPr>
        <w:t>nv</w:t>
      </w:r>
      <w:r w:rsidRPr="008B341F">
        <w:rPr>
          <w:noProof/>
          <w:sz w:val="24"/>
          <w:szCs w:val="24"/>
        </w:rPr>
        <w:t xml:space="preserve">ertir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separados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aislados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mejorar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rendimie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to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</w:t>
      </w:r>
      <w:r w:rsidRPr="008B341F">
        <w:rPr>
          <w:noProof/>
          <w:spacing w:val="-30"/>
          <w:sz w:val="24"/>
          <w:szCs w:val="24"/>
        </w:rPr>
        <w:t>o</w:t>
      </w:r>
      <w:r w:rsidRPr="008B341F">
        <w:rPr>
          <w:noProof/>
          <w:sz w:val="24"/>
          <w:szCs w:val="24"/>
        </w:rPr>
        <w:t>“</w:t>
      </w:r>
    </w:p>
    <w:p w:rsidR="006351FB" w:rsidRPr="008B341F" w:rsidRDefault="00922D31" w:rsidP="00465746">
      <w:pPr>
        <w:spacing w:before="13" w:line="251" w:lineRule="auto"/>
        <w:ind w:left="463" w:right="67" w:firstLine="351"/>
        <w:jc w:val="both"/>
        <w:rPr>
          <w:noProof/>
          <w:sz w:val="24"/>
          <w:szCs w:val="24"/>
        </w:rPr>
      </w:pPr>
      <w:bookmarkStart w:id="0" w:name="_GoBack"/>
      <w:bookmarkEnd w:id="0"/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 extraen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5"/>
          <w:w w:val="98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fu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5"/>
          <w:w w:val="10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2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cargan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(ETL,  ex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2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-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5"/>
          <w:sz w:val="24"/>
          <w:szCs w:val="24"/>
        </w:rPr>
        <w:t>sfo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2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-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load)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3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 xml:space="preserve">un </w:t>
      </w:r>
      <w:r w:rsidRPr="008B341F">
        <w:rPr>
          <w:noProof/>
          <w:w w:val="105"/>
          <w:sz w:val="24"/>
          <w:szCs w:val="24"/>
        </w:rPr>
        <w:t>dat</w:t>
      </w:r>
      <w:r w:rsidRPr="008B341F">
        <w:rPr>
          <w:noProof/>
          <w:spacing w:val="-6"/>
          <w:w w:val="105"/>
          <w:sz w:val="24"/>
          <w:szCs w:val="24"/>
        </w:rPr>
        <w:t>aw</w:t>
      </w:r>
      <w:r w:rsidRPr="008B341F">
        <w:rPr>
          <w:noProof/>
          <w:w w:val="105"/>
          <w:sz w:val="24"/>
          <w:szCs w:val="24"/>
        </w:rPr>
        <w:t>areh</w:t>
      </w:r>
      <w:r w:rsidRPr="008B341F">
        <w:rPr>
          <w:noProof/>
          <w:w w:val="105"/>
          <w:sz w:val="24"/>
          <w:szCs w:val="24"/>
        </w:rPr>
        <w:t>ouse</w:t>
      </w:r>
      <w:r w:rsidRPr="008B341F">
        <w:rPr>
          <w:noProof/>
          <w:spacing w:val="1"/>
          <w:w w:val="10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ositorio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generar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ortes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 xml:space="preserve">s-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ersales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</w:t>
      </w:r>
      <w:r w:rsidRPr="008B341F">
        <w:rPr>
          <w:noProof/>
          <w:spacing w:val="8"/>
          <w:w w:val="109"/>
          <w:sz w:val="24"/>
          <w:szCs w:val="24"/>
        </w:rPr>
        <w:t>o</w:t>
      </w:r>
      <w:r w:rsidRPr="008B341F">
        <w:rPr>
          <w:noProof/>
          <w:w w:val="109"/>
          <w:sz w:val="24"/>
          <w:szCs w:val="24"/>
        </w:rPr>
        <w:t>da</w:t>
      </w:r>
      <w:r w:rsidRPr="008B341F">
        <w:rPr>
          <w:noProof/>
          <w:spacing w:val="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iz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arias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etapas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7"/>
          <w:sz w:val="24"/>
          <w:szCs w:val="24"/>
        </w:rPr>
        <w:t>ost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 xml:space="preserve">os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2.1.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calidad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juegan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rol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="00084A82"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1"/>
          <w:sz w:val="24"/>
          <w:szCs w:val="24"/>
        </w:rPr>
        <w:t>to</w:t>
      </w:r>
      <w:r w:rsidRPr="008B341F">
        <w:rPr>
          <w:noProof/>
          <w:spacing w:val="35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lastRenderedPageBreak/>
        <w:t>la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5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cios,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mala  calidad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35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pu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 xml:space="preserve">en </w:t>
      </w:r>
      <w:r w:rsidRPr="008B341F">
        <w:rPr>
          <w:noProof/>
          <w:sz w:val="24"/>
          <w:szCs w:val="24"/>
        </w:rPr>
        <w:t>afectar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eles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rg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1"/>
          <w:sz w:val="24"/>
          <w:szCs w:val="24"/>
        </w:rPr>
        <w:t>zac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im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edir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(Kumari,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2013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3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26" type="#_x0000_t75" style="width:453.75pt;height:363.75pt">
            <v:imagedata r:id="rId28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27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2.1: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Etapas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</w:p>
    <w:p w:rsidR="006351FB" w:rsidRPr="008B341F" w:rsidRDefault="006351FB">
      <w:pPr>
        <w:spacing w:before="8" w:line="120" w:lineRule="exact"/>
        <w:rPr>
          <w:noProof/>
          <w:sz w:val="13"/>
          <w:szCs w:val="13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51" w:lineRule="auto"/>
        <w:ind w:left="109" w:right="802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30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fundame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tal</w:t>
      </w:r>
      <w:r w:rsidRPr="008B341F">
        <w:rPr>
          <w:noProof/>
          <w:spacing w:val="18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corre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sobre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97"/>
          <w:sz w:val="24"/>
          <w:szCs w:val="24"/>
        </w:rPr>
        <w:t xml:space="preserve">;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act</w:t>
      </w:r>
      <w:r w:rsidRPr="008B341F">
        <w:rPr>
          <w:noProof/>
          <w:spacing w:val="-145"/>
          <w:w w:val="117"/>
          <w:sz w:val="24"/>
          <w:szCs w:val="24"/>
        </w:rPr>
        <w:t>u</w:t>
      </w:r>
      <w:r w:rsidRPr="008B341F">
        <w:rPr>
          <w:noProof/>
          <w:spacing w:val="7"/>
          <w:w w:val="117"/>
          <w:sz w:val="24"/>
          <w:szCs w:val="24"/>
        </w:rPr>
        <w:t>´</w:t>
      </w:r>
      <w:r w:rsidRPr="008B341F">
        <w:rPr>
          <w:noProof/>
          <w:w w:val="117"/>
          <w:sz w:val="24"/>
          <w:szCs w:val="24"/>
        </w:rPr>
        <w:t>a</w:t>
      </w:r>
      <w:r w:rsidRPr="008B341F">
        <w:rPr>
          <w:noProof/>
          <w:spacing w:val="8"/>
          <w:w w:val="1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insumo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industria 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cor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orati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a.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rg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1"/>
          <w:sz w:val="24"/>
          <w:szCs w:val="24"/>
        </w:rPr>
        <w:t>zac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comprender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z w:val="24"/>
          <w:szCs w:val="24"/>
        </w:rPr>
        <w:t>edores,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etidores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propia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11"/>
          <w:sz w:val="24"/>
          <w:szCs w:val="24"/>
        </w:rPr>
        <w:t>te,</w:t>
      </w:r>
      <w:r w:rsidRPr="008B341F">
        <w:rPr>
          <w:noProof/>
          <w:spacing w:val="22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cesos,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8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8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buena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calidad.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 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29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empresa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pacing w:val="6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spacing w:val="5"/>
          <w:w w:val="1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w w:val="112"/>
          <w:sz w:val="24"/>
          <w:szCs w:val="24"/>
        </w:rPr>
        <w:t>trab</w:t>
      </w:r>
      <w:r w:rsidRPr="008B341F">
        <w:rPr>
          <w:noProof/>
          <w:spacing w:val="15"/>
          <w:w w:val="112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jar</w:t>
      </w:r>
      <w:r w:rsidRPr="008B341F">
        <w:rPr>
          <w:noProof/>
          <w:spacing w:val="12"/>
          <w:w w:val="1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ju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tos  para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asegurar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alta</w:t>
      </w:r>
      <w:r w:rsidRPr="008B341F">
        <w:rPr>
          <w:noProof/>
          <w:spacing w:val="11"/>
          <w:w w:val="1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calidad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pacing w:val="-7"/>
          <w:sz w:val="24"/>
          <w:szCs w:val="24"/>
        </w:rPr>
        <w:t>k</w:t>
      </w:r>
      <w:r w:rsidRPr="008B341F">
        <w:rPr>
          <w:noProof/>
          <w:sz w:val="24"/>
          <w:szCs w:val="24"/>
        </w:rPr>
        <w:t>erson,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2009).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463" w:right="5288"/>
        <w:jc w:val="both"/>
        <w:rPr>
          <w:noProof/>
          <w:sz w:val="24"/>
          <w:szCs w:val="24"/>
        </w:rPr>
      </w:pPr>
      <w:r w:rsidRPr="008B341F">
        <w:rPr>
          <w:noProof/>
          <w:w w:val="115"/>
          <w:sz w:val="24"/>
          <w:szCs w:val="24"/>
        </w:rPr>
        <w:t xml:space="preserve">2.1.1.1.  </w:t>
      </w:r>
      <w:r w:rsidRPr="008B341F">
        <w:rPr>
          <w:noProof/>
          <w:spacing w:val="68"/>
          <w:w w:val="115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</w:t>
      </w:r>
      <w:r w:rsidRPr="008B341F">
        <w:rPr>
          <w:noProof/>
          <w:w w:val="116"/>
          <w:sz w:val="24"/>
          <w:szCs w:val="24"/>
        </w:rPr>
        <w:t>om</w:t>
      </w:r>
      <w:r w:rsidRPr="008B341F">
        <w:rPr>
          <w:noProof/>
          <w:spacing w:val="7"/>
          <w:w w:val="124"/>
          <w:sz w:val="24"/>
          <w:szCs w:val="24"/>
        </w:rPr>
        <w:t>p</w:t>
      </w:r>
      <w:r w:rsidRPr="008B341F">
        <w:rPr>
          <w:noProof/>
          <w:w w:val="119"/>
          <w:sz w:val="24"/>
          <w:szCs w:val="24"/>
        </w:rPr>
        <w:t>one</w:t>
      </w:r>
      <w:r w:rsidRPr="008B341F">
        <w:rPr>
          <w:noProof/>
          <w:spacing w:val="-7"/>
          <w:w w:val="119"/>
          <w:sz w:val="24"/>
          <w:szCs w:val="24"/>
        </w:rPr>
        <w:t>n</w:t>
      </w:r>
      <w:r w:rsidRPr="008B341F">
        <w:rPr>
          <w:noProof/>
          <w:w w:val="157"/>
          <w:sz w:val="24"/>
          <w:szCs w:val="24"/>
        </w:rPr>
        <w:t>t</w:t>
      </w:r>
      <w:r w:rsidRPr="008B341F">
        <w:rPr>
          <w:noProof/>
          <w:w w:val="114"/>
          <w:sz w:val="24"/>
          <w:szCs w:val="24"/>
        </w:rPr>
        <w:t>es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BI</w:t>
      </w:r>
    </w:p>
    <w:p w:rsidR="006351FB" w:rsidRPr="008B341F" w:rsidRDefault="006351FB">
      <w:pPr>
        <w:spacing w:before="6" w:line="100" w:lineRule="exact"/>
        <w:rPr>
          <w:noProof/>
          <w:sz w:val="11"/>
          <w:szCs w:val="11"/>
        </w:rPr>
      </w:pPr>
    </w:p>
    <w:p w:rsidR="006351FB" w:rsidRPr="008B341F" w:rsidRDefault="00922D31">
      <w:pPr>
        <w:spacing w:line="251" w:lineRule="auto"/>
        <w:ind w:left="463" w:right="387"/>
        <w:jc w:val="both"/>
        <w:rPr>
          <w:noProof/>
          <w:sz w:val="24"/>
          <w:szCs w:val="24"/>
        </w:rPr>
      </w:pPr>
      <w:r w:rsidRPr="008B341F">
        <w:rPr>
          <w:noProof/>
          <w:w w:val="117"/>
          <w:sz w:val="24"/>
          <w:szCs w:val="24"/>
        </w:rPr>
        <w:t xml:space="preserve">2.1.1.1.1.  </w:t>
      </w:r>
      <w:r w:rsidRPr="008B341F">
        <w:rPr>
          <w:noProof/>
          <w:spacing w:val="48"/>
          <w:w w:val="117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 xml:space="preserve">OLAP  </w:t>
      </w:r>
      <w:r w:rsidRPr="008B341F">
        <w:rPr>
          <w:noProof/>
          <w:spacing w:val="39"/>
          <w:w w:val="1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OLAP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refiere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mecanismo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usuarios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explorar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realizar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datos,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usando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 xml:space="preserve">sofisticadas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39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9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dimensiones 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39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9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 </w:t>
      </w:r>
      <w:r w:rsidRPr="008B341F">
        <w:rPr>
          <w:noProof/>
          <w:w w:val="105"/>
          <w:sz w:val="24"/>
          <w:szCs w:val="24"/>
        </w:rPr>
        <w:t>jer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spacing w:val="-26"/>
          <w:w w:val="108"/>
          <w:sz w:val="24"/>
          <w:szCs w:val="24"/>
        </w:rPr>
        <w:t>u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OLA</w:t>
      </w:r>
      <w:r w:rsidRPr="008B341F">
        <w:rPr>
          <w:noProof/>
          <w:spacing w:val="-19"/>
          <w:sz w:val="24"/>
          <w:szCs w:val="24"/>
        </w:rPr>
        <w:t>P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vistas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resumidas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 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usado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ortes,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delado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op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3"/>
          <w:sz w:val="24"/>
          <w:szCs w:val="24"/>
        </w:rPr>
        <w:t>Ma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11"/>
          <w:sz w:val="24"/>
          <w:szCs w:val="24"/>
        </w:rPr>
        <w:t>ot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2001)</w:t>
      </w:r>
    </w:p>
    <w:p w:rsidR="006351FB" w:rsidRPr="008B341F" w:rsidRDefault="00922D31" w:rsidP="00465746">
      <w:pPr>
        <w:ind w:left="814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OLAP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pueden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usados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trab</w:t>
      </w:r>
      <w:r w:rsidRPr="008B341F">
        <w:rPr>
          <w:noProof/>
          <w:spacing w:val="14"/>
          <w:w w:val="111"/>
          <w:sz w:val="24"/>
          <w:szCs w:val="24"/>
        </w:rPr>
        <w:t>a</w:t>
      </w:r>
      <w:r w:rsidRPr="008B341F">
        <w:rPr>
          <w:noProof/>
          <w:w w:val="111"/>
          <w:sz w:val="24"/>
          <w:szCs w:val="24"/>
        </w:rPr>
        <w:t>jar</w:t>
      </w:r>
      <w:r w:rsidRPr="008B341F">
        <w:rPr>
          <w:noProof/>
          <w:spacing w:val="36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a-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97"/>
          <w:sz w:val="24"/>
          <w:szCs w:val="24"/>
        </w:rPr>
        <w:t>w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3"/>
          <w:sz w:val="24"/>
          <w:szCs w:val="24"/>
        </w:rPr>
        <w:t>eh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data</w:t>
      </w:r>
      <w:r w:rsidRPr="008B341F">
        <w:rPr>
          <w:noProof/>
          <w:spacing w:val="45"/>
          <w:w w:val="111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marts</w:t>
      </w:r>
      <w:r w:rsidRPr="008B341F">
        <w:rPr>
          <w:noProof/>
          <w:spacing w:val="28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(un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un</w:t>
      </w:r>
    </w:p>
    <w:p w:rsidR="006351FB" w:rsidRPr="008B341F" w:rsidRDefault="00922D31" w:rsidP="00465746">
      <w:pPr>
        <w:spacing w:before="13"/>
        <w:rPr>
          <w:noProof/>
          <w:sz w:val="24"/>
          <w:szCs w:val="24"/>
        </w:rPr>
      </w:pPr>
      <w:r w:rsidRPr="008B341F">
        <w:rPr>
          <w:noProof/>
        </w:rPr>
        <w:br w:type="column"/>
      </w:r>
      <w:r w:rsidRPr="008B341F">
        <w:rPr>
          <w:noProof/>
          <w:spacing w:val="-117"/>
          <w:w w:val="109"/>
          <w:sz w:val="24"/>
          <w:szCs w:val="24"/>
        </w:rPr>
        <w:lastRenderedPageBreak/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s</w:t>
      </w:r>
      <w:r w:rsidRPr="008B341F">
        <w:rPr>
          <w:noProof/>
          <w:spacing w:val="7"/>
          <w:w w:val="104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13"/>
          <w:sz w:val="24"/>
          <w:szCs w:val="24"/>
        </w:rPr>
        <w:t>)</w:t>
      </w:r>
      <w:r w:rsidR="00465746" w:rsidRPr="008B341F">
        <w:rPr>
          <w:noProof/>
          <w:w w:val="10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9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sistemas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</w:t>
      </w:r>
      <w:r w:rsidRPr="008B341F">
        <w:rPr>
          <w:noProof/>
          <w:sz w:val="24"/>
          <w:szCs w:val="24"/>
        </w:rPr>
        <w:t>fisticados.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Este 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8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9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requeridas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descubrir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5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analizar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factores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pacing w:val="15"/>
          <w:w w:val="10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ortes  generan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vistas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ag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 xml:space="preserve">e- </w:t>
      </w:r>
      <w:r w:rsidRPr="008B341F">
        <w:rPr>
          <w:noProof/>
          <w:sz w:val="24"/>
          <w:szCs w:val="24"/>
        </w:rPr>
        <w:t>gadas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informada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sobre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estado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cios. Otras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usadas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almacenar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analizar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 la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8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97"/>
          <w:sz w:val="24"/>
          <w:szCs w:val="24"/>
        </w:rPr>
        <w:t>w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3"/>
          <w:sz w:val="24"/>
          <w:szCs w:val="24"/>
        </w:rPr>
        <w:t>eh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8"/>
          <w:sz w:val="24"/>
          <w:szCs w:val="24"/>
        </w:rPr>
        <w:t>se;</w:t>
      </w:r>
      <w:r w:rsidRPr="008B341F">
        <w:rPr>
          <w:noProof/>
          <w:spacing w:val="2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sistemas  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so</w:t>
      </w:r>
      <w:r w:rsidRPr="008B341F">
        <w:rPr>
          <w:noProof/>
          <w:spacing w:val="7"/>
          <w:w w:val="101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8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deci- siones y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previsiones;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97"/>
          <w:sz w:val="24"/>
          <w:szCs w:val="24"/>
        </w:rPr>
        <w:t>c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s;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 d</w:t>
      </w:r>
      <w:r w:rsidRPr="008B341F">
        <w:rPr>
          <w:noProof/>
          <w:w w:val="97"/>
          <w:sz w:val="24"/>
          <w:szCs w:val="24"/>
        </w:rPr>
        <w:t>el 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o;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o, </w:t>
      </w:r>
      <w:r w:rsidRPr="008B341F">
        <w:rPr>
          <w:noProof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paneles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s</w:t>
      </w:r>
      <w:r w:rsidRPr="008B341F">
        <w:rPr>
          <w:noProof/>
          <w:spacing w:val="-6"/>
          <w:w w:val="104"/>
          <w:sz w:val="24"/>
          <w:szCs w:val="24"/>
        </w:rPr>
        <w:t>h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5"/>
          <w:sz w:val="24"/>
          <w:szCs w:val="24"/>
        </w:rPr>
        <w:t>s)</w:t>
      </w:r>
      <w:r w:rsidRPr="008B341F">
        <w:rPr>
          <w:noProof/>
          <w:w w:val="97"/>
          <w:sz w:val="24"/>
          <w:szCs w:val="24"/>
        </w:rPr>
        <w:t xml:space="preserve">; </w:t>
      </w:r>
      <w:r w:rsidRPr="008B341F">
        <w:rPr>
          <w:noProof/>
          <w:sz w:val="24"/>
          <w:szCs w:val="24"/>
        </w:rPr>
        <w:t xml:space="preserve">sistemas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ges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sistemas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geog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s;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 xml:space="preserve">sis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2"/>
          <w:sz w:val="24"/>
          <w:szCs w:val="24"/>
        </w:rPr>
        <w:t>as;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Sof</w:t>
      </w:r>
      <w:r w:rsidRPr="008B341F">
        <w:rPr>
          <w:noProof/>
          <w:spacing w:val="-6"/>
          <w:sz w:val="24"/>
          <w:szCs w:val="24"/>
        </w:rPr>
        <w:t>tw</w:t>
      </w:r>
      <w:r w:rsidRPr="008B341F">
        <w:rPr>
          <w:noProof/>
          <w:sz w:val="24"/>
          <w:szCs w:val="24"/>
        </w:rPr>
        <w:t>are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servicio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(SaaS)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otros.(Malhotra,</w:t>
      </w:r>
      <w:r w:rsidRPr="008B341F">
        <w:rPr>
          <w:noProof/>
          <w:spacing w:val="25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2001)</w:t>
      </w:r>
    </w:p>
    <w:p w:rsidR="006351FB" w:rsidRPr="008B341F" w:rsidRDefault="006351FB">
      <w:pPr>
        <w:spacing w:before="3" w:line="100" w:lineRule="exact"/>
        <w:rPr>
          <w:noProof/>
          <w:sz w:val="10"/>
          <w:szCs w:val="10"/>
        </w:rPr>
      </w:pPr>
    </w:p>
    <w:p w:rsidR="006351FB" w:rsidRPr="008B341F" w:rsidRDefault="00922D31">
      <w:pPr>
        <w:spacing w:line="251" w:lineRule="auto"/>
        <w:ind w:left="463" w:right="387"/>
        <w:jc w:val="both"/>
        <w:rPr>
          <w:noProof/>
          <w:sz w:val="24"/>
          <w:szCs w:val="24"/>
        </w:rPr>
      </w:pPr>
      <w:r w:rsidRPr="008B341F">
        <w:rPr>
          <w:noProof/>
          <w:w w:val="115"/>
          <w:sz w:val="24"/>
          <w:szCs w:val="24"/>
        </w:rPr>
        <w:t xml:space="preserve">2.1.1.1.2.    </w:t>
      </w:r>
      <w:r w:rsidRPr="008B341F">
        <w:rPr>
          <w:noProof/>
          <w:w w:val="117"/>
          <w:sz w:val="24"/>
          <w:szCs w:val="24"/>
        </w:rPr>
        <w:t>A</w:t>
      </w:r>
      <w:r w:rsidRPr="008B341F">
        <w:rPr>
          <w:noProof/>
          <w:spacing w:val="-2"/>
          <w:w w:val="124"/>
          <w:sz w:val="24"/>
          <w:szCs w:val="24"/>
        </w:rPr>
        <w:t>n</w:t>
      </w:r>
      <w:r w:rsidRPr="008B341F">
        <w:rPr>
          <w:noProof/>
          <w:spacing w:val="-132"/>
          <w:w w:val="168"/>
          <w:sz w:val="24"/>
          <w:szCs w:val="24"/>
        </w:rPr>
        <w:t>´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lisis</w:t>
      </w:r>
      <w:r w:rsidRPr="008B341F">
        <w:rPr>
          <w:noProof/>
          <w:spacing w:val="20"/>
          <w:w w:val="112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A</w:t>
      </w:r>
      <w:r w:rsidRPr="008B341F">
        <w:rPr>
          <w:noProof/>
          <w:spacing w:val="-18"/>
          <w:w w:val="119"/>
          <w:sz w:val="24"/>
          <w:szCs w:val="24"/>
        </w:rPr>
        <w:t>v</w:t>
      </w:r>
      <w:r w:rsidRPr="008B341F">
        <w:rPr>
          <w:noProof/>
          <w:w w:val="119"/>
          <w:sz w:val="24"/>
          <w:szCs w:val="24"/>
        </w:rPr>
        <w:t xml:space="preserve">anzado  </w:t>
      </w:r>
      <w:r w:rsidRPr="008B341F">
        <w:rPr>
          <w:noProof/>
          <w:spacing w:val="21"/>
          <w:w w:val="11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0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anzado: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cido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0"/>
          <w:w w:val="10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datos  y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predicti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os,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toma  las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2"/>
          <w:w w:val="98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98"/>
          <w:sz w:val="24"/>
          <w:szCs w:val="24"/>
        </w:rPr>
        <w:t xml:space="preserve">s-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0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  predecir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eer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medidas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cer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eza</w:t>
      </w:r>
      <w:r w:rsidRPr="008B341F">
        <w:rPr>
          <w:noProof/>
          <w:spacing w:val="20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sobre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hos.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sobre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spacing w:val="-7"/>
          <w:w w:val="119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cuadros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mando,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ol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97"/>
          <w:sz w:val="24"/>
          <w:szCs w:val="24"/>
        </w:rPr>
        <w:t xml:space="preserve">: </w:t>
      </w:r>
      <w:r w:rsidRPr="008B341F">
        <w:rPr>
          <w:noProof/>
          <w:sz w:val="24"/>
          <w:szCs w:val="24"/>
        </w:rPr>
        <w:t>esta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general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arios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com-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ect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tal</w:t>
      </w:r>
      <w:r w:rsidRPr="008B341F">
        <w:rPr>
          <w:noProof/>
          <w:spacing w:val="38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forma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describan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  ejemplo,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cuadro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mando 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28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uestre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8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dores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financieros,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ellos co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binados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describir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patrones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aprendiz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je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organizaciones.(Gangadharan</w:t>
      </w:r>
      <w:r w:rsidRPr="008B341F">
        <w:rPr>
          <w:noProof/>
          <w:spacing w:val="37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ami,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2004)</w:t>
      </w:r>
    </w:p>
    <w:p w:rsidR="006351FB" w:rsidRPr="008B341F" w:rsidRDefault="006351FB">
      <w:pPr>
        <w:spacing w:before="3" w:line="100" w:lineRule="exact"/>
        <w:rPr>
          <w:noProof/>
          <w:sz w:val="10"/>
          <w:szCs w:val="10"/>
        </w:rPr>
      </w:pPr>
    </w:p>
    <w:p w:rsidR="006351FB" w:rsidRPr="008B341F" w:rsidRDefault="00922D31">
      <w:pPr>
        <w:spacing w:line="251" w:lineRule="auto"/>
        <w:ind w:left="463" w:right="387"/>
        <w:jc w:val="both"/>
        <w:rPr>
          <w:noProof/>
          <w:sz w:val="24"/>
          <w:szCs w:val="24"/>
        </w:rPr>
      </w:pPr>
      <w:r w:rsidRPr="008B341F">
        <w:rPr>
          <w:noProof/>
          <w:w w:val="115"/>
          <w:sz w:val="24"/>
          <w:szCs w:val="24"/>
        </w:rPr>
        <w:t xml:space="preserve">2.1.1.1.3.    </w:t>
      </w:r>
      <w:r w:rsidRPr="008B341F">
        <w:rPr>
          <w:noProof/>
          <w:sz w:val="24"/>
          <w:szCs w:val="24"/>
        </w:rPr>
        <w:t xml:space="preserve">BI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en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tiem</w:t>
      </w:r>
      <w:r w:rsidRPr="008B341F">
        <w:rPr>
          <w:noProof/>
          <w:spacing w:val="10"/>
          <w:w w:val="120"/>
          <w:sz w:val="24"/>
          <w:szCs w:val="24"/>
        </w:rPr>
        <w:t>p</w:t>
      </w:r>
      <w:r w:rsidRPr="008B341F">
        <w:rPr>
          <w:noProof/>
          <w:w w:val="120"/>
          <w:sz w:val="24"/>
          <w:szCs w:val="24"/>
        </w:rPr>
        <w:t>o</w:t>
      </w:r>
      <w:r w:rsidRPr="008B341F">
        <w:rPr>
          <w:noProof/>
          <w:spacing w:val="16"/>
          <w:w w:val="120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 xml:space="preserve">real:  </w:t>
      </w:r>
      <w:r w:rsidRPr="008B341F">
        <w:rPr>
          <w:noProof/>
          <w:spacing w:val="18"/>
          <w:w w:val="120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6"/>
          <w:sz w:val="24"/>
          <w:szCs w:val="24"/>
        </w:rPr>
        <w:t>ri</w:t>
      </w:r>
      <w:r w:rsidRPr="008B341F">
        <w:rPr>
          <w:noProof/>
          <w:w w:val="108"/>
          <w:sz w:val="24"/>
          <w:szCs w:val="24"/>
        </w:rPr>
        <w:t>bu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6"/>
          <w:sz w:val="24"/>
          <w:szCs w:val="24"/>
        </w:rPr>
        <w:t>ri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1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real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emails,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</w:t>
      </w:r>
      <w:r w:rsidRPr="008B341F">
        <w:rPr>
          <w:noProof/>
          <w:spacing w:val="13"/>
          <w:w w:val="104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j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 xml:space="preserve">ea 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75"/>
          <w:sz w:val="24"/>
          <w:szCs w:val="24"/>
        </w:rPr>
        <w:t>/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ll</w:t>
      </w:r>
      <w:r w:rsidRPr="008B341F">
        <w:rPr>
          <w:noProof/>
          <w:w w:val="104"/>
          <w:sz w:val="24"/>
          <w:szCs w:val="24"/>
        </w:rPr>
        <w:t xml:space="preserve">as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5"/>
          <w:sz w:val="24"/>
          <w:szCs w:val="24"/>
        </w:rPr>
        <w:t>as.</w:t>
      </w:r>
    </w:p>
    <w:p w:rsidR="006351FB" w:rsidRPr="008B341F" w:rsidRDefault="006351FB">
      <w:pPr>
        <w:spacing w:before="3" w:line="100" w:lineRule="exact"/>
        <w:rPr>
          <w:noProof/>
          <w:sz w:val="10"/>
          <w:szCs w:val="10"/>
        </w:rPr>
      </w:pPr>
    </w:p>
    <w:p w:rsidR="006351FB" w:rsidRPr="008B341F" w:rsidRDefault="00922D31">
      <w:pPr>
        <w:spacing w:line="251" w:lineRule="auto"/>
        <w:ind w:left="463" w:right="65"/>
        <w:rPr>
          <w:noProof/>
          <w:sz w:val="24"/>
          <w:szCs w:val="24"/>
        </w:rPr>
      </w:pPr>
      <w:r w:rsidRPr="008B341F">
        <w:rPr>
          <w:noProof/>
          <w:w w:val="115"/>
          <w:sz w:val="24"/>
          <w:szCs w:val="24"/>
        </w:rPr>
        <w:t xml:space="preserve">2.1.1.1.4.   </w:t>
      </w:r>
      <w:r w:rsidRPr="008B341F">
        <w:rPr>
          <w:noProof/>
          <w:spacing w:val="1"/>
          <w:w w:val="115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Da</w:t>
      </w:r>
      <w:r w:rsidRPr="008B341F">
        <w:rPr>
          <w:noProof/>
          <w:w w:val="157"/>
          <w:sz w:val="24"/>
          <w:szCs w:val="24"/>
        </w:rPr>
        <w:t>t</w:t>
      </w:r>
      <w:r w:rsidRPr="008B341F">
        <w:rPr>
          <w:noProof/>
          <w:spacing w:val="-7"/>
          <w:w w:val="122"/>
          <w:sz w:val="24"/>
          <w:szCs w:val="24"/>
        </w:rPr>
        <w:t>a</w:t>
      </w:r>
      <w:r w:rsidRPr="008B341F">
        <w:rPr>
          <w:noProof/>
          <w:spacing w:val="-7"/>
          <w:w w:val="112"/>
          <w:sz w:val="24"/>
          <w:szCs w:val="24"/>
        </w:rPr>
        <w:t>w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37"/>
          <w:sz w:val="24"/>
          <w:szCs w:val="24"/>
        </w:rPr>
        <w:t>r</w:t>
      </w:r>
      <w:r w:rsidRPr="008B341F">
        <w:rPr>
          <w:noProof/>
          <w:w w:val="118"/>
          <w:sz w:val="24"/>
          <w:szCs w:val="24"/>
        </w:rPr>
        <w:t>ehous</w:t>
      </w:r>
      <w:r w:rsidRPr="008B341F">
        <w:rPr>
          <w:noProof/>
          <w:w w:val="115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y 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26"/>
          <w:sz w:val="24"/>
          <w:szCs w:val="24"/>
        </w:rPr>
        <w:t xml:space="preserve">Datamarts  </w:t>
      </w:r>
      <w:r w:rsidRPr="008B341F">
        <w:rPr>
          <w:noProof/>
          <w:spacing w:val="8"/>
          <w:w w:val="1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 xml:space="preserve">arehouse 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Datamarts:</w:t>
      </w:r>
      <w:r w:rsidRPr="008B341F">
        <w:rPr>
          <w:noProof/>
          <w:spacing w:val="47"/>
          <w:w w:val="10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El </w:t>
      </w:r>
      <w:r w:rsidRPr="008B341F">
        <w:rPr>
          <w:noProof/>
          <w:w w:val="105"/>
          <w:sz w:val="24"/>
          <w:szCs w:val="24"/>
        </w:rPr>
        <w:t>dat</w:t>
      </w:r>
      <w:r w:rsidRPr="008B341F">
        <w:rPr>
          <w:noProof/>
          <w:spacing w:val="-6"/>
          <w:w w:val="105"/>
          <w:sz w:val="24"/>
          <w:szCs w:val="24"/>
        </w:rPr>
        <w:t>aw</w:t>
      </w:r>
      <w:r w:rsidRPr="008B341F">
        <w:rPr>
          <w:noProof/>
          <w:w w:val="105"/>
          <w:sz w:val="24"/>
          <w:szCs w:val="24"/>
        </w:rPr>
        <w:t>arehouse</w:t>
      </w:r>
      <w:r w:rsidRPr="008B341F">
        <w:rPr>
          <w:noProof/>
          <w:spacing w:val="23"/>
          <w:w w:val="10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1"/>
          <w:sz w:val="24"/>
          <w:szCs w:val="24"/>
        </w:rPr>
        <w:t>om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BI.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dat</w:t>
      </w:r>
      <w:r w:rsidRPr="008B341F">
        <w:rPr>
          <w:noProof/>
          <w:spacing w:val="-7"/>
          <w:w w:val="105"/>
          <w:sz w:val="24"/>
          <w:szCs w:val="24"/>
        </w:rPr>
        <w:t>a</w:t>
      </w:r>
      <w:r w:rsidRPr="008B341F">
        <w:rPr>
          <w:noProof/>
          <w:spacing w:val="-6"/>
          <w:w w:val="105"/>
          <w:sz w:val="24"/>
          <w:szCs w:val="24"/>
        </w:rPr>
        <w:t>w</w:t>
      </w:r>
      <w:r w:rsidRPr="008B341F">
        <w:rPr>
          <w:noProof/>
          <w:w w:val="105"/>
          <w:sz w:val="24"/>
          <w:szCs w:val="24"/>
        </w:rPr>
        <w:t>arehou</w:t>
      </w:r>
      <w:r w:rsidRPr="008B341F">
        <w:rPr>
          <w:noProof/>
          <w:w w:val="105"/>
          <w:sz w:val="24"/>
          <w:szCs w:val="24"/>
        </w:rPr>
        <w:t>se</w:t>
      </w:r>
      <w:r w:rsidRPr="008B341F">
        <w:rPr>
          <w:noProof/>
          <w:spacing w:val="25"/>
          <w:w w:val="10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orta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op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pacing w:val="-26"/>
          <w:w w:val="89"/>
          <w:sz w:val="24"/>
          <w:szCs w:val="24"/>
        </w:rPr>
        <w:t>f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manejando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grandes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ol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registros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ganizaciones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limpieza,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ag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ega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reas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7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dh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ami,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2004)</w:t>
      </w:r>
    </w:p>
    <w:p w:rsidR="006351FB" w:rsidRPr="008B341F" w:rsidRDefault="00922D31" w:rsidP="00CC250A">
      <w:pPr>
        <w:spacing w:line="251" w:lineRule="auto"/>
        <w:ind w:left="463" w:right="387" w:firstLine="351"/>
        <w:jc w:val="both"/>
        <w:rPr>
          <w:noProof/>
          <w:sz w:val="24"/>
          <w:szCs w:val="24"/>
        </w:rPr>
      </w:pPr>
      <w:r w:rsidRPr="008B341F">
        <w:rPr>
          <w:noProof/>
          <w:spacing w:val="-19"/>
          <w:w w:val="115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0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30"/>
          <w:w w:val="1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30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era</w:t>
      </w:r>
      <w:r w:rsidRPr="008B341F">
        <w:rPr>
          <w:noProof/>
          <w:sz w:val="24"/>
          <w:szCs w:val="24"/>
        </w:rPr>
        <w:t>cionales,  los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cuales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pueden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2"/>
          <w:sz w:val="24"/>
          <w:szCs w:val="24"/>
        </w:rPr>
        <w:t>efi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0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actualizable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0"/>
          <w:w w:val="9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0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onibles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 </w:t>
      </w:r>
      <w:r w:rsidRPr="008B341F">
        <w:rPr>
          <w:noProof/>
          <w:w w:val="109"/>
          <w:sz w:val="24"/>
          <w:szCs w:val="24"/>
        </w:rPr>
        <w:t>t</w:t>
      </w:r>
      <w:r w:rsidRPr="008B341F">
        <w:rPr>
          <w:noProof/>
          <w:spacing w:val="7"/>
          <w:w w:val="109"/>
          <w:sz w:val="24"/>
          <w:szCs w:val="24"/>
        </w:rPr>
        <w:t>o</w:t>
      </w:r>
      <w:r w:rsidRPr="008B341F">
        <w:rPr>
          <w:noProof/>
          <w:w w:val="109"/>
          <w:sz w:val="24"/>
          <w:szCs w:val="24"/>
        </w:rPr>
        <w:t>da</w:t>
      </w:r>
      <w:r w:rsidRPr="008B341F">
        <w:rPr>
          <w:noProof/>
          <w:spacing w:val="17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- 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0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  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om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0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0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0"/>
          <w:w w:val="9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es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0"/>
          <w:w w:val="10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actualizados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tiem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real,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sol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fotos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mome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7"/>
          <w:sz w:val="24"/>
          <w:szCs w:val="24"/>
        </w:rPr>
        <w:t>p</w:t>
      </w:r>
      <w:r w:rsidR="00CC250A">
        <w:rPr>
          <w:noProof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8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28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conser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historial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pacing w:val="-26"/>
          <w:w w:val="104"/>
          <w:sz w:val="24"/>
          <w:szCs w:val="24"/>
        </w:rPr>
        <w:t>m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8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8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pueden  </w:t>
      </w:r>
      <w:r w:rsidRPr="008B341F">
        <w:rPr>
          <w:noProof/>
          <w:w w:val="102"/>
          <w:sz w:val="24"/>
          <w:szCs w:val="24"/>
        </w:rPr>
        <w:t xml:space="preserve">ser </w:t>
      </w:r>
      <w:r w:rsidRPr="008B341F">
        <w:rPr>
          <w:noProof/>
          <w:sz w:val="24"/>
          <w:szCs w:val="24"/>
        </w:rPr>
        <w:t>bases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eracionales,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1"/>
          <w:w w:val="10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 ex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os,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ejemplo,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5"/>
          <w:sz w:val="24"/>
          <w:szCs w:val="24"/>
        </w:rPr>
        <w:t xml:space="preserve">r- </w:t>
      </w:r>
      <w:r w:rsidRPr="008B341F">
        <w:rPr>
          <w:noProof/>
          <w:sz w:val="24"/>
          <w:szCs w:val="24"/>
        </w:rPr>
        <w:t>ganizaciones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ig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mercados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 d</w:t>
      </w:r>
      <w:r w:rsidRPr="008B341F">
        <w:rPr>
          <w:noProof/>
          <w:sz w:val="24"/>
          <w:szCs w:val="24"/>
        </w:rPr>
        <w:t>esde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i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ternet</w:t>
      </w:r>
      <w:r w:rsidRPr="008B341F">
        <w:rPr>
          <w:noProof/>
          <w:spacing w:val="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mismo,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desde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dat</w:t>
      </w:r>
      <w:r w:rsidRPr="008B341F">
        <w:rPr>
          <w:noProof/>
          <w:spacing w:val="-6"/>
          <w:w w:val="105"/>
          <w:sz w:val="24"/>
          <w:szCs w:val="24"/>
        </w:rPr>
        <w:t>aw</w:t>
      </w:r>
      <w:r w:rsidRPr="008B341F">
        <w:rPr>
          <w:noProof/>
          <w:w w:val="105"/>
          <w:sz w:val="24"/>
          <w:szCs w:val="24"/>
        </w:rPr>
        <w:t>arehouse</w:t>
      </w:r>
      <w:r w:rsidRPr="008B341F">
        <w:rPr>
          <w:noProof/>
          <w:spacing w:val="20"/>
          <w:w w:val="105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existe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te.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ser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bases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4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relacionales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 cualquier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otra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estructura</w:t>
      </w:r>
      <w:r w:rsidRPr="008B341F">
        <w:rPr>
          <w:noProof/>
          <w:spacing w:val="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 </w:t>
      </w:r>
      <w:r w:rsidRPr="008B341F">
        <w:rPr>
          <w:noProof/>
          <w:w w:val="98"/>
          <w:sz w:val="24"/>
          <w:szCs w:val="24"/>
        </w:rPr>
        <w:t>so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4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 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1"/>
          <w:sz w:val="24"/>
          <w:szCs w:val="24"/>
        </w:rPr>
        <w:t>acc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(Gangadharan</w:t>
      </w:r>
      <w:r w:rsidRPr="008B341F">
        <w:rPr>
          <w:noProof/>
          <w:spacing w:val="8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</w:t>
      </w:r>
      <w:r w:rsidRPr="008B341F">
        <w:rPr>
          <w:noProof/>
          <w:spacing w:val="-6"/>
          <w:w w:val="97"/>
          <w:sz w:val="24"/>
          <w:szCs w:val="24"/>
        </w:rPr>
        <w:t>w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>2004)</w:t>
      </w:r>
    </w:p>
    <w:p w:rsidR="006351FB" w:rsidRPr="008B341F" w:rsidRDefault="00922D31" w:rsidP="00CC250A">
      <w:pPr>
        <w:spacing w:before="13" w:line="251" w:lineRule="auto"/>
        <w:ind w:left="460" w:right="422" w:firstLine="248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Un  </w:t>
      </w:r>
      <w:r w:rsidRPr="008B341F">
        <w:rPr>
          <w:noProof/>
          <w:w w:val="112"/>
          <w:sz w:val="24"/>
          <w:szCs w:val="24"/>
        </w:rPr>
        <w:t>datamart,</w:t>
      </w:r>
      <w:r w:rsidRPr="008B341F">
        <w:rPr>
          <w:noProof/>
          <w:spacing w:val="43"/>
          <w:w w:val="112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tal</w:t>
      </w:r>
      <w:r w:rsidRPr="008B341F">
        <w:rPr>
          <w:noProof/>
          <w:spacing w:val="45"/>
          <w:w w:val="1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descri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e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(Kumari, 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2013),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colecci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48"/>
          <w:w w:val="10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disciplinas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organizadas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basadas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lastRenderedPageBreak/>
        <w:t>n</w:t>
      </w:r>
      <w:r w:rsidRPr="008B341F">
        <w:rPr>
          <w:noProof/>
          <w:w w:val="97"/>
          <w:sz w:val="24"/>
          <w:szCs w:val="24"/>
        </w:rPr>
        <w:t>ecesi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dado.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Finanzas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data</w:t>
      </w:r>
      <w:r w:rsidRPr="008B341F">
        <w:rPr>
          <w:noProof/>
          <w:spacing w:val="11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marts,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mar</w:t>
      </w:r>
      <w:r w:rsidRPr="008B341F">
        <w:rPr>
          <w:noProof/>
          <w:spacing w:val="-7"/>
          <w:sz w:val="24"/>
          <w:szCs w:val="24"/>
        </w:rPr>
        <w:t>k</w:t>
      </w:r>
      <w:r w:rsidRPr="008B341F">
        <w:rPr>
          <w:noProof/>
          <w:sz w:val="24"/>
          <w:szCs w:val="24"/>
        </w:rPr>
        <w:t>et</w:t>
      </w:r>
      <w:r w:rsidRPr="008B341F">
        <w:rPr>
          <w:noProof/>
          <w:sz w:val="24"/>
          <w:szCs w:val="24"/>
        </w:rPr>
        <w:t xml:space="preserve">ing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8"/>
          <w:sz w:val="24"/>
          <w:szCs w:val="24"/>
        </w:rPr>
        <w:t>s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98"/>
          <w:sz w:val="24"/>
          <w:szCs w:val="24"/>
        </w:rPr>
        <w:t>esi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rt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tiene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propia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erse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 xml:space="preserve">mart 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data</w:t>
      </w:r>
      <w:r w:rsidRPr="008B341F">
        <w:rPr>
          <w:noProof/>
          <w:spacing w:val="33"/>
          <w:w w:val="112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mart</w:t>
      </w:r>
      <w:r w:rsidRPr="008B341F">
        <w:rPr>
          <w:noProof/>
          <w:spacing w:val="27"/>
          <w:w w:val="1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cada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particular</w:t>
      </w:r>
      <w:r w:rsidRPr="008B341F">
        <w:rPr>
          <w:noProof/>
          <w:spacing w:val="3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atiende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eces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sz w:val="24"/>
          <w:szCs w:val="24"/>
        </w:rPr>
        <w:t>des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es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0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0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Similar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6"/>
          <w:w w:val="97"/>
          <w:sz w:val="24"/>
          <w:szCs w:val="24"/>
        </w:rPr>
        <w:t>w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eh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z w:val="24"/>
          <w:szCs w:val="24"/>
        </w:rPr>
        <w:t>se,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marts 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enen</w:t>
      </w:r>
      <w:r w:rsidRPr="008B341F">
        <w:rPr>
          <w:noProof/>
          <w:spacing w:val="10"/>
          <w:w w:val="10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os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104"/>
          <w:sz w:val="24"/>
          <w:szCs w:val="24"/>
        </w:rPr>
        <w:t>sa</w:t>
      </w:r>
      <w:r w:rsidRPr="008B341F">
        <w:rPr>
          <w:noProof/>
          <w:w w:val="97"/>
          <w:sz w:val="24"/>
          <w:szCs w:val="24"/>
        </w:rPr>
        <w:t>ccio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yudan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ertos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crear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estrategia 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6"/>
          <w:sz w:val="24"/>
          <w:szCs w:val="24"/>
        </w:rPr>
        <w:t>sad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eriencias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pasadas.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principal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diferencia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 que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</w:t>
      </w:r>
      <w:r w:rsidRPr="008B341F">
        <w:rPr>
          <w:noProof/>
          <w:sz w:val="24"/>
          <w:szCs w:val="24"/>
        </w:rPr>
        <w:t xml:space="preserve">a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marts</w:t>
      </w:r>
      <w:r w:rsidRPr="008B341F">
        <w:rPr>
          <w:noProof/>
          <w:spacing w:val="1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necesidad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es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2"/>
          <w:sz w:val="24"/>
          <w:szCs w:val="24"/>
        </w:rPr>
        <w:t>efi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  gru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determinado.</w:t>
      </w:r>
      <w:r w:rsidRPr="008B341F">
        <w:rPr>
          <w:noProof/>
          <w:spacing w:val="48"/>
          <w:w w:val="10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mart</w:t>
      </w:r>
      <w:r w:rsidRPr="008B341F">
        <w:rPr>
          <w:noProof/>
          <w:spacing w:val="37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oy</w:t>
      </w:r>
      <w:r w:rsidRPr="008B341F">
        <w:rPr>
          <w:noProof/>
          <w:sz w:val="24"/>
          <w:szCs w:val="24"/>
        </w:rPr>
        <w:t xml:space="preserve">ar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so</w:t>
      </w:r>
      <w:r w:rsidRPr="008B341F">
        <w:rPr>
          <w:noProof/>
          <w:spacing w:val="7"/>
          <w:w w:val="101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pacing w:val="41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 unidades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s</w:t>
      </w:r>
      <w:r w:rsidRPr="008B341F">
        <w:rPr>
          <w:noProof/>
          <w:spacing w:val="7"/>
          <w:w w:val="104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(Ranjan,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2009).</w:t>
      </w: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herramie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tas</w:t>
      </w:r>
      <w:r w:rsidRPr="008B341F">
        <w:rPr>
          <w:noProof/>
          <w:spacing w:val="8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ampliame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acep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4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 una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aplicaciones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transaccionales 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aplicaciones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toma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</w:p>
    <w:p w:rsidR="006351FB" w:rsidRPr="008B341F" w:rsidRDefault="00922D31">
      <w:pPr>
        <w:spacing w:line="251" w:lineRule="auto"/>
        <w:ind w:left="109" w:right="422" w:hanging="6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9"/>
          <w:w w:val="104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9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desacopladas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extraen  informaciones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transacciones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cio.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habilidades  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inclu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en,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1"/>
          <w:w w:val="10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</w:t>
      </w:r>
      <w:r w:rsidRPr="008B341F">
        <w:rPr>
          <w:noProof/>
          <w:spacing w:val="7"/>
          <w:w w:val="103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ces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1"/>
          <w:w w:val="9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spacing w:val="1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predicti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o,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(Ranjan,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2009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460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bases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eracionales,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36"/>
          <w:sz w:val="24"/>
          <w:szCs w:val="24"/>
        </w:rPr>
        <w:t>t</w:t>
      </w: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7792" w:space="116"/>
            <w:col w:w="1012"/>
          </w:cols>
        </w:sectPr>
      </w:pPr>
      <w:r w:rsidRPr="008B341F">
        <w:rPr>
          <w:noProof/>
        </w:rPr>
        <w:br w:type="column"/>
      </w:r>
      <w:r w:rsidRPr="008B341F">
        <w:rPr>
          <w:noProof/>
          <w:w w:val="106"/>
          <w:sz w:val="24"/>
          <w:szCs w:val="24"/>
        </w:rPr>
        <w:t>ri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z w:val="24"/>
          <w:szCs w:val="24"/>
        </w:rPr>
        <w:t>os,</w:t>
      </w:r>
    </w:p>
    <w:p w:rsidR="006351FB" w:rsidRPr="008B341F" w:rsidRDefault="00922D31">
      <w:pPr>
        <w:spacing w:before="13" w:line="251" w:lineRule="auto"/>
        <w:ind w:left="109" w:right="422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35"/>
          <w:w w:val="9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ejemplo,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desd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empresas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ig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mercados  o desde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i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ternet,</w:t>
      </w:r>
      <w:r w:rsidRPr="008B341F">
        <w:rPr>
          <w:noProof/>
          <w:spacing w:val="19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  no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estructurados</w:t>
      </w:r>
      <w:r w:rsidRPr="008B341F">
        <w:rPr>
          <w:noProof/>
          <w:spacing w:val="22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redes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ciales,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 xml:space="preserve">un </w:t>
      </w:r>
      <w:r w:rsidRPr="008B341F">
        <w:rPr>
          <w:noProof/>
          <w:w w:val="105"/>
          <w:sz w:val="24"/>
          <w:szCs w:val="24"/>
        </w:rPr>
        <w:t>dat</w:t>
      </w:r>
      <w:r w:rsidRPr="008B341F">
        <w:rPr>
          <w:noProof/>
          <w:spacing w:val="-6"/>
          <w:w w:val="105"/>
          <w:sz w:val="24"/>
          <w:szCs w:val="24"/>
        </w:rPr>
        <w:t>aw</w:t>
      </w:r>
      <w:r w:rsidRPr="008B341F">
        <w:rPr>
          <w:noProof/>
          <w:w w:val="105"/>
          <w:sz w:val="24"/>
          <w:szCs w:val="24"/>
        </w:rPr>
        <w:t>arehouse</w:t>
      </w:r>
      <w:r w:rsidRPr="008B341F">
        <w:rPr>
          <w:noProof/>
          <w:spacing w:val="5"/>
          <w:w w:val="105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ex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e.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sz w:val="24"/>
          <w:szCs w:val="24"/>
        </w:rPr>
        <w:t>les o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cualquier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otra</w:t>
      </w:r>
      <w:r w:rsidRPr="008B341F">
        <w:rPr>
          <w:noProof/>
          <w:spacing w:val="8"/>
          <w:w w:val="10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estructura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sa</w:t>
      </w:r>
      <w:r w:rsidRPr="008B341F">
        <w:rPr>
          <w:noProof/>
          <w:w w:val="97"/>
          <w:sz w:val="24"/>
          <w:szCs w:val="24"/>
        </w:rPr>
        <w:t>ccio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pacing w:val="7"/>
          <w:w w:val="10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Ellos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 xml:space="preserve">en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residir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7"/>
          <w:sz w:val="24"/>
          <w:szCs w:val="24"/>
        </w:rPr>
        <w:t>c</w:t>
      </w:r>
      <w:r w:rsidRPr="008B341F">
        <w:rPr>
          <w:noProof/>
          <w:sz w:val="24"/>
          <w:szCs w:val="24"/>
        </w:rPr>
        <w:t>has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plataformas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z w:val="24"/>
          <w:szCs w:val="24"/>
        </w:rPr>
        <w:t>fer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tablas,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13"/>
          <w:sz w:val="24"/>
          <w:szCs w:val="24"/>
        </w:rPr>
        <w:t>o</w:t>
      </w:r>
      <w:r w:rsidRPr="008B341F">
        <w:rPr>
          <w:noProof/>
          <w:sz w:val="24"/>
          <w:szCs w:val="24"/>
        </w:rPr>
        <w:t>jas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lo,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estructurada,</w:t>
      </w:r>
      <w:r w:rsidRPr="008B341F">
        <w:rPr>
          <w:noProof/>
          <w:spacing w:val="19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tales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ar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hi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texto</w:t>
      </w:r>
      <w:r w:rsidRPr="008B341F">
        <w:rPr>
          <w:noProof/>
          <w:spacing w:val="1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plano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otras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informaciones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(Ranjan,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2009).</w:t>
      </w:r>
    </w:p>
    <w:p w:rsidR="006351FB" w:rsidRPr="008B341F" w:rsidRDefault="006351FB">
      <w:pPr>
        <w:spacing w:before="3" w:line="100" w:lineRule="exact"/>
        <w:rPr>
          <w:noProof/>
          <w:sz w:val="10"/>
          <w:szCs w:val="10"/>
        </w:rPr>
      </w:pPr>
    </w:p>
    <w:p w:rsidR="006351FB" w:rsidRPr="008B341F" w:rsidRDefault="00922D31">
      <w:pPr>
        <w:ind w:left="109" w:right="5744"/>
        <w:jc w:val="both"/>
        <w:rPr>
          <w:noProof/>
          <w:sz w:val="24"/>
          <w:szCs w:val="24"/>
        </w:rPr>
      </w:pPr>
      <w:r w:rsidRPr="008B341F">
        <w:rPr>
          <w:noProof/>
          <w:w w:val="114"/>
          <w:sz w:val="24"/>
          <w:szCs w:val="24"/>
        </w:rPr>
        <w:t xml:space="preserve">2.1.1.2.   </w:t>
      </w:r>
      <w:r w:rsidRPr="008B341F">
        <w:rPr>
          <w:noProof/>
          <w:spacing w:val="9"/>
          <w:w w:val="114"/>
          <w:sz w:val="24"/>
          <w:szCs w:val="24"/>
        </w:rPr>
        <w:t xml:space="preserve"> </w:t>
      </w:r>
      <w:r w:rsidRPr="008B341F">
        <w:rPr>
          <w:noProof/>
          <w:w w:val="114"/>
          <w:sz w:val="24"/>
          <w:szCs w:val="24"/>
        </w:rPr>
        <w:t>Beneficios</w:t>
      </w:r>
      <w:r w:rsidRPr="008B341F">
        <w:rPr>
          <w:noProof/>
          <w:spacing w:val="16"/>
          <w:w w:val="1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BI</w:t>
      </w:r>
    </w:p>
    <w:p w:rsidR="006351FB" w:rsidRPr="008B341F" w:rsidRDefault="006351FB">
      <w:pPr>
        <w:spacing w:before="6" w:line="100" w:lineRule="exact"/>
        <w:rPr>
          <w:noProof/>
          <w:sz w:val="11"/>
          <w:szCs w:val="11"/>
        </w:rPr>
      </w:pP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hos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eneficios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-20"/>
          <w:w w:val="146"/>
          <w:sz w:val="24"/>
          <w:szCs w:val="24"/>
        </w:rPr>
        <w:t>˜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5"/>
          <w:sz w:val="24"/>
          <w:szCs w:val="24"/>
        </w:rPr>
        <w:t>zan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1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  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yudar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eliminar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has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conjeturas  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tro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3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mejorando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co-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ordinan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actividades, 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-7"/>
          <w:w w:val="97"/>
          <w:sz w:val="24"/>
          <w:szCs w:val="24"/>
        </w:rPr>
        <w:t>o</w:t>
      </w:r>
      <w:r w:rsidRPr="008B341F">
        <w:rPr>
          <w:noProof/>
          <w:spacing w:val="-6"/>
          <w:w w:val="102"/>
          <w:sz w:val="24"/>
          <w:szCs w:val="24"/>
        </w:rPr>
        <w:t>y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organizaciones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  res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onder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bios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condiciones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cieras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preferencias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tes.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yudar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mejorar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5"/>
          <w:sz w:val="24"/>
          <w:szCs w:val="24"/>
        </w:rPr>
        <w:t xml:space="preserve">al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iz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(Ranjan,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2009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460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frecu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considerada 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segundo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recurso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24"/>
          <w:sz w:val="24"/>
          <w:szCs w:val="24"/>
        </w:rPr>
        <w:t>rt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1"/>
          <w:sz w:val="24"/>
          <w:szCs w:val="24"/>
        </w:rPr>
        <w:t>om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-19"/>
          <w:w w:val="146"/>
          <w:sz w:val="24"/>
          <w:szCs w:val="24"/>
        </w:rPr>
        <w:t>˜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1"/>
          <w:w w:val="10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(lo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1"/>
          <w:w w:val="98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alorable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-20"/>
          <w:w w:val="146"/>
          <w:sz w:val="24"/>
          <w:szCs w:val="24"/>
        </w:rPr>
        <w:t>˜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 xml:space="preserve">as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ersonas).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Cuando  una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-20"/>
          <w:w w:val="146"/>
          <w:sz w:val="24"/>
          <w:szCs w:val="24"/>
        </w:rPr>
        <w:t>˜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pacing w:val="17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basadas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7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recisa,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 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yudar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mejorar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rendimie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to 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segme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to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mercado.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 xml:space="preserve">en </w:t>
      </w:r>
      <w:r w:rsidRPr="008B341F">
        <w:rPr>
          <w:noProof/>
          <w:sz w:val="24"/>
          <w:szCs w:val="24"/>
        </w:rPr>
        <w:t>agiliza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decisiones,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z w:val="24"/>
          <w:szCs w:val="24"/>
        </w:rPr>
        <w:t>yuda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actuar 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97"/>
          <w:sz w:val="24"/>
          <w:szCs w:val="24"/>
        </w:rPr>
        <w:t xml:space="preserve">ec- </w:t>
      </w:r>
      <w:r w:rsidRPr="008B341F">
        <w:rPr>
          <w:noProof/>
          <w:w w:val="109"/>
          <w:sz w:val="24"/>
          <w:szCs w:val="24"/>
        </w:rPr>
        <w:t>tame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</w:t>
      </w:r>
      <w:r w:rsidRPr="008B341F">
        <w:rPr>
          <w:noProof/>
          <w:spacing w:val="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6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adecuada  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7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empresas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1"/>
          <w:sz w:val="24"/>
          <w:szCs w:val="24"/>
        </w:rPr>
        <w:t>om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 xml:space="preserve">a. </w:t>
      </w:r>
      <w:r w:rsidRPr="008B341F">
        <w:rPr>
          <w:noProof/>
          <w:spacing w:val="-19"/>
          <w:w w:val="115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</w:t>
      </w:r>
      <w:r w:rsidRPr="008B341F">
        <w:rPr>
          <w:noProof/>
          <w:sz w:val="24"/>
          <w:szCs w:val="24"/>
        </w:rPr>
        <w:t>orar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eriencia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 xml:space="preserve">e, </w:t>
      </w:r>
      <w:r w:rsidRPr="008B341F">
        <w:rPr>
          <w:noProof/>
          <w:sz w:val="24"/>
          <w:szCs w:val="24"/>
        </w:rPr>
        <w:t>teniendo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8"/>
          <w:sz w:val="24"/>
          <w:szCs w:val="24"/>
        </w:rPr>
        <w:t>pu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adecuada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problemas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prioridades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mismos.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listan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algunos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eneficios:</w:t>
      </w:r>
    </w:p>
    <w:p w:rsidR="006351FB" w:rsidRPr="008B341F" w:rsidRDefault="00922D31">
      <w:pPr>
        <w:spacing w:line="251" w:lineRule="auto"/>
        <w:ind w:left="1048" w:right="67"/>
        <w:jc w:val="both"/>
        <w:rPr>
          <w:noProof/>
          <w:sz w:val="24"/>
          <w:szCs w:val="24"/>
        </w:rPr>
      </w:pPr>
      <w:r w:rsidRPr="008B341F">
        <w:rPr>
          <w:noProof/>
        </w:rPr>
        <w:pict>
          <v:group id="_x0000_s1241" style="position:absolute;left:0;text-align:left;margin-left:125.7pt;margin-top:8.4pt;width:3.6pt;height:0;z-index:-3786;mso-position-horizontal-relative:page" coordorigin="2514,168" coordsize="72,0">
            <v:shape id="_x0000_s1242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BI,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empleados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facilme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cono- 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elige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resol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has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cio,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tales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increme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tar</w:t>
      </w:r>
      <w:r w:rsidRPr="008B341F">
        <w:rPr>
          <w:noProof/>
          <w:spacing w:val="18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tasa  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respuestas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correos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elec-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l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os,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mejorar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10"/>
          <w:sz w:val="24"/>
          <w:szCs w:val="24"/>
        </w:rPr>
        <w:t>rn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23"/>
          <w:sz w:val="24"/>
          <w:szCs w:val="24"/>
        </w:rPr>
        <w:t>t.</w:t>
      </w:r>
    </w:p>
    <w:p w:rsidR="006351FB" w:rsidRPr="008B341F" w:rsidRDefault="00922D31">
      <w:pPr>
        <w:spacing w:line="251" w:lineRule="auto"/>
        <w:ind w:left="1048" w:right="67"/>
        <w:jc w:val="both"/>
        <w:rPr>
          <w:noProof/>
          <w:sz w:val="24"/>
          <w:szCs w:val="24"/>
        </w:rPr>
      </w:pPr>
      <w:r w:rsidRPr="008B341F">
        <w:rPr>
          <w:noProof/>
        </w:rPr>
        <w:pict>
          <v:group id="_x0000_s1239" style="position:absolute;left:0;text-align:left;margin-left:125.7pt;margin-top:8.4pt;width:3.6pt;height:0;z-index:-3785;mso-position-horizontal-relative:page" coordorigin="2514,168" coordsize="72,0">
            <v:shape id="_x0000_s1240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BI,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</w:t>
      </w:r>
      <w:r w:rsidRPr="008B341F">
        <w:rPr>
          <w:noProof/>
          <w:sz w:val="24"/>
          <w:szCs w:val="24"/>
        </w:rPr>
        <w:t>presas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"/>
          <w:w w:val="9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azo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nes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spacing w:val="-6"/>
          <w:w w:val="108"/>
          <w:sz w:val="24"/>
          <w:szCs w:val="24"/>
        </w:rPr>
        <w:t>b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eal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1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esos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8"/>
          <w:sz w:val="24"/>
          <w:szCs w:val="24"/>
        </w:rPr>
        <w:t>s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pacing w:val="1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12"/>
          <w:w w:val="1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grandes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51" w:lineRule="auto"/>
        <w:ind w:left="1048" w:right="67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</w:rPr>
        <w:pict>
          <v:group id="_x0000_s1237" style="position:absolute;left:0;text-align:left;margin-left:125.7pt;margin-top:8.4pt;width:3.6pt;height:0;z-index:-3784;mso-position-horizontal-relative:page" coordorigin="2514,168" coordsize="72,0">
            <v:shape id="_x0000_s1238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Analizar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clics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  mejorar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egi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1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comercio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ele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 xml:space="preserve">o-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1048" w:right="-56"/>
        <w:rPr>
          <w:noProof/>
          <w:sz w:val="24"/>
          <w:szCs w:val="24"/>
        </w:rPr>
      </w:pPr>
      <w:r w:rsidRPr="008B341F">
        <w:rPr>
          <w:noProof/>
        </w:rPr>
        <w:pict>
          <v:group id="_x0000_s1235" style="position:absolute;left:0;text-align:left;margin-left:125.7pt;margin-top:8.4pt;width:3.6pt;height:0;z-index:-3783;mso-position-horizontal-relative:page" coordorigin="2514,168" coordsize="72,0">
            <v:shape id="_x0000_s1236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3"/>
          <w:sz w:val="24"/>
          <w:szCs w:val="24"/>
        </w:rPr>
        <w:t>D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2216" w:space="116"/>
            <w:col w:w="6588"/>
          </w:cols>
        </w:sectPr>
      </w:pPr>
      <w:r w:rsidRPr="008B341F">
        <w:rPr>
          <w:noProof/>
        </w:rPr>
        <w:br w:type="column"/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problemas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ductos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i-</w:t>
      </w:r>
    </w:p>
    <w:p w:rsidR="006351FB" w:rsidRPr="008B341F" w:rsidRDefault="00922D31">
      <w:pPr>
        <w:spacing w:before="13" w:line="251" w:lineRule="auto"/>
        <w:ind w:left="1048" w:right="2465"/>
        <w:rPr>
          <w:noProof/>
          <w:sz w:val="24"/>
          <w:szCs w:val="24"/>
        </w:rPr>
      </w:pPr>
      <w:r w:rsidRPr="008B341F">
        <w:rPr>
          <w:noProof/>
        </w:rPr>
        <w:pict>
          <v:group id="_x0000_s1233" style="position:absolute;left:0;text-align:left;margin-left:125.7pt;margin-top:23.45pt;width:3.6pt;height:0;z-index:-3782;mso-position-horizontal-relative:page" coordorigin="2514,469" coordsize="72,0">
            <v:shape id="_x0000_s1234" style="position:absolute;left:2514;top:469;width:72;height:0" coordorigin="2514,469" coordsize="72,0" path="m2514,469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zar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impacto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deficiencias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 xml:space="preserve">s. </w:t>
      </w:r>
      <w:r w:rsidRPr="008B341F">
        <w:rPr>
          <w:noProof/>
          <w:sz w:val="24"/>
          <w:szCs w:val="24"/>
        </w:rPr>
        <w:t>Descubrir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ado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dinero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actividades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elic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51" w:lineRule="auto"/>
        <w:ind w:left="1048" w:right="67"/>
        <w:rPr>
          <w:noProof/>
          <w:sz w:val="24"/>
          <w:szCs w:val="24"/>
        </w:rPr>
      </w:pPr>
      <w:r w:rsidRPr="008B341F">
        <w:rPr>
          <w:noProof/>
        </w:rPr>
        <w:pict>
          <v:group id="_x0000_s1231" style="position:absolute;left:0;text-align:left;margin-left:125.7pt;margin-top:8.4pt;width:3.6pt;height:0;z-index:-3781;mso-position-horizontal-relative:page" coordorigin="2514,168" coordsize="72,0">
            <v:shape id="_x0000_s1232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Analizar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otencial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reducir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riesgo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8"/>
          <w:sz w:val="24"/>
          <w:szCs w:val="24"/>
        </w:rPr>
        <w:t>tu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precisa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</w:t>
      </w:r>
      <w:r w:rsidRPr="008B341F">
        <w:rPr>
          <w:noProof/>
          <w:spacing w:val="-6"/>
          <w:w w:val="104"/>
          <w:sz w:val="24"/>
          <w:szCs w:val="24"/>
        </w:rPr>
        <w:t>r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financiero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sm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51" w:lineRule="auto"/>
        <w:ind w:left="1048" w:right="67"/>
        <w:rPr>
          <w:noProof/>
          <w:sz w:val="24"/>
          <w:szCs w:val="24"/>
        </w:rPr>
      </w:pPr>
      <w:r w:rsidRPr="008B341F">
        <w:rPr>
          <w:noProof/>
        </w:rPr>
        <w:pict>
          <v:group id="_x0000_s1229" style="position:absolute;left:0;text-align:left;margin-left:125.7pt;margin-top:8.4pt;width:3.6pt;height:0;z-index:-3780;mso-position-horizontal-relative:page" coordorigin="2514,168" coordsize="72,0">
            <v:shape id="_x0000_s1230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 xml:space="preserve">Determinar 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cuales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binaciones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ductos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servicios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ensos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comprar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922D31">
      <w:pPr>
        <w:spacing w:line="251" w:lineRule="auto"/>
        <w:ind w:left="1048" w:right="1710"/>
        <w:rPr>
          <w:noProof/>
          <w:sz w:val="24"/>
          <w:szCs w:val="24"/>
        </w:rPr>
      </w:pPr>
      <w:r w:rsidRPr="008B341F">
        <w:rPr>
          <w:noProof/>
        </w:rPr>
        <w:pict>
          <v:group id="_x0000_s1227" style="position:absolute;left:0;text-align:left;margin-left:125.7pt;margin-top:8.4pt;width:3.6pt;height:0;z-index:-3779;mso-position-horizontal-relative:page" coordorigin="2514,168" coordsize="72,0">
            <v:shape id="_x0000_s1228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225" style="position:absolute;left:0;text-align:left;margin-left:125.7pt;margin-top:22.8pt;width:3.6pt;height:0;z-index:-3778;mso-position-horizontal-relative:page" coordorigin="2514,456" coordsize="72,0">
            <v:shape id="_x0000_s1226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Analizar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ens</w:t>
      </w:r>
      <w:r w:rsidRPr="008B341F">
        <w:rPr>
          <w:noProof/>
          <w:spacing w:val="-7"/>
          <w:sz w:val="24"/>
          <w:szCs w:val="24"/>
        </w:rPr>
        <w:t>ay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icos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farmacos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 xml:space="preserve">s. </w:t>
      </w:r>
      <w:r w:rsidRPr="008B341F">
        <w:rPr>
          <w:noProof/>
          <w:sz w:val="24"/>
          <w:szCs w:val="24"/>
        </w:rPr>
        <w:t xml:space="preserve">Establecer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6"/>
          <w:sz w:val="24"/>
          <w:szCs w:val="24"/>
        </w:rPr>
        <w:t>ri</w:t>
      </w:r>
      <w:r w:rsidRPr="008B341F">
        <w:rPr>
          <w:noProof/>
          <w:sz w:val="24"/>
          <w:szCs w:val="24"/>
        </w:rPr>
        <w:t>fas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ab</w:t>
      </w:r>
      <w:r w:rsidRPr="008B341F">
        <w:rPr>
          <w:noProof/>
          <w:w w:val="97"/>
          <w:sz w:val="24"/>
          <w:szCs w:val="24"/>
        </w:rPr>
        <w:t>le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primas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51" w:lineRule="auto"/>
        <w:ind w:left="1048" w:right="67"/>
        <w:rPr>
          <w:noProof/>
          <w:sz w:val="24"/>
          <w:szCs w:val="24"/>
        </w:rPr>
      </w:pPr>
      <w:r w:rsidRPr="008B341F">
        <w:rPr>
          <w:noProof/>
        </w:rPr>
        <w:pict>
          <v:group id="_x0000_s1223" style="position:absolute;left:0;text-align:left;margin-left:125.7pt;margin-top:8.4pt;width:3.6pt;height:0;z-index:-3777;mso-position-horizontal-relative:page" coordorigin="2514,168" coordsize="72,0">
            <v:shape id="_x0000_s1224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Reducir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fuera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ap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922D31">
      <w:pPr>
        <w:spacing w:line="251" w:lineRule="auto"/>
        <w:ind w:left="1048" w:right="67"/>
        <w:rPr>
          <w:noProof/>
          <w:sz w:val="24"/>
          <w:szCs w:val="24"/>
        </w:rPr>
      </w:pPr>
      <w:r w:rsidRPr="008B341F">
        <w:rPr>
          <w:noProof/>
        </w:rPr>
        <w:pict>
          <v:group id="_x0000_s1221" style="position:absolute;left:0;text-align:left;margin-left:125.7pt;margin-top:8.4pt;width:3.6pt;height:0;z-index:-3776;mso-position-horizontal-relative:page" coordorigin="2514,168" coordsize="72,0">
            <v:shape id="_x0000_s1222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219" style="position:absolute;left:0;text-align:left;margin-left:125.7pt;margin-top:37.25pt;width:3.6pt;height:0;z-index:-3775;mso-position-horizontal-relative:page" coordorigin="2514,745" coordsize="72,0">
            <v:shape id="_x0000_s1220" style="position:absolute;left:2514;top:745;width:72;height:0" coordorigin="2514,745" coordsize="72,0" path="m2514,745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217" style="position:absolute;left:0;text-align:left;margin-left:125.7pt;margin-top:66.15pt;width:3.6pt;height:0;z-index:-3774;mso-position-horizontal-relative:page" coordorigin="2514,1323" coordsize="72,0">
            <v:shape id="_x0000_s1218" style="position:absolute;left:2514;top:1323;width:72;height:0" coordorigin="2514,1323" coordsize="72,0" path="m2514,1323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 xml:space="preserve">Determinar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1"/>
          <w:sz w:val="24"/>
          <w:szCs w:val="24"/>
        </w:rPr>
        <w:t>eser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causa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etidores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vierten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uestros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2"/>
          <w:sz w:val="24"/>
          <w:szCs w:val="24"/>
        </w:rPr>
        <w:t xml:space="preserve">s. </w:t>
      </w:r>
      <w:r w:rsidRPr="008B341F">
        <w:rPr>
          <w:noProof/>
          <w:sz w:val="24"/>
          <w:szCs w:val="24"/>
        </w:rPr>
        <w:t xml:space="preserve">Detectar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disuadir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fraudule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tos, 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ejemplo,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picos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cuando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tarjetas</w:t>
      </w:r>
      <w:r w:rsidRPr="008B341F">
        <w:rPr>
          <w:noProof/>
          <w:spacing w:val="12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</w:t>
      </w:r>
      <w:r w:rsidRPr="008B341F">
        <w:rPr>
          <w:noProof/>
          <w:spacing w:val="-6"/>
          <w:w w:val="104"/>
          <w:sz w:val="24"/>
          <w:szCs w:val="24"/>
        </w:rPr>
        <w:t>r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tarjetas</w:t>
      </w:r>
      <w:r w:rsidRPr="008B341F">
        <w:rPr>
          <w:noProof/>
          <w:spacing w:val="13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telefonicas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w w:val="102"/>
          <w:sz w:val="24"/>
          <w:szCs w:val="24"/>
        </w:rPr>
        <w:t xml:space="preserve">s. </w:t>
      </w:r>
      <w:r w:rsidRPr="008B341F">
        <w:rPr>
          <w:noProof/>
          <w:w w:val="107"/>
          <w:sz w:val="24"/>
          <w:szCs w:val="24"/>
        </w:rPr>
        <w:t>Id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compuestos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farmacos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moleculares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es.</w:t>
      </w:r>
    </w:p>
    <w:p w:rsidR="006351FB" w:rsidRPr="008B341F" w:rsidRDefault="006351FB">
      <w:pPr>
        <w:spacing w:before="3" w:line="100" w:lineRule="exact"/>
        <w:rPr>
          <w:noProof/>
          <w:sz w:val="10"/>
          <w:szCs w:val="10"/>
        </w:rPr>
      </w:pPr>
    </w:p>
    <w:p w:rsidR="006351FB" w:rsidRPr="008B341F" w:rsidRDefault="00922D31">
      <w:pPr>
        <w:ind w:left="463"/>
        <w:rPr>
          <w:noProof/>
          <w:sz w:val="24"/>
          <w:szCs w:val="24"/>
        </w:rPr>
      </w:pPr>
      <w:r w:rsidRPr="008B341F">
        <w:rPr>
          <w:noProof/>
          <w:w w:val="115"/>
          <w:sz w:val="24"/>
          <w:szCs w:val="24"/>
        </w:rPr>
        <w:t xml:space="preserve">2.1.1.3.  </w:t>
      </w:r>
      <w:r w:rsidRPr="008B341F">
        <w:rPr>
          <w:noProof/>
          <w:spacing w:val="68"/>
          <w:w w:val="115"/>
          <w:sz w:val="24"/>
          <w:szCs w:val="24"/>
        </w:rPr>
        <w:t xml:space="preserve"> </w:t>
      </w:r>
      <w:r w:rsidRPr="008B341F">
        <w:rPr>
          <w:noProof/>
          <w:spacing w:val="-22"/>
          <w:w w:val="127"/>
          <w:sz w:val="24"/>
          <w:szCs w:val="24"/>
        </w:rPr>
        <w:t>T</w:t>
      </w:r>
      <w:r w:rsidRPr="008B341F">
        <w:rPr>
          <w:noProof/>
          <w:w w:val="115"/>
          <w:sz w:val="24"/>
          <w:szCs w:val="24"/>
        </w:rPr>
        <w:t>ecnol</w:t>
      </w:r>
      <w:r w:rsidRPr="008B341F">
        <w:rPr>
          <w:noProof/>
          <w:w w:val="111"/>
          <w:sz w:val="24"/>
          <w:szCs w:val="24"/>
        </w:rPr>
        <w:t>o</w:t>
      </w:r>
      <w:r w:rsidRPr="008B341F">
        <w:rPr>
          <w:noProof/>
          <w:spacing w:val="-30"/>
          <w:w w:val="111"/>
          <w:sz w:val="24"/>
          <w:szCs w:val="24"/>
        </w:rPr>
        <w:t>g</w:t>
      </w:r>
      <w:r w:rsidRPr="008B341F">
        <w:rPr>
          <w:noProof/>
          <w:spacing w:val="-104"/>
          <w:w w:val="168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ı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BI</w:t>
      </w:r>
    </w:p>
    <w:p w:rsidR="006351FB" w:rsidRPr="008B341F" w:rsidRDefault="006351FB">
      <w:pPr>
        <w:spacing w:before="6" w:line="100" w:lineRule="exact"/>
        <w:rPr>
          <w:noProof/>
          <w:sz w:val="11"/>
          <w:szCs w:val="11"/>
        </w:rPr>
      </w:pPr>
    </w:p>
    <w:p w:rsidR="006351FB" w:rsidRPr="008B341F" w:rsidRDefault="00922D31">
      <w:pPr>
        <w:ind w:left="814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empresarial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organizacionales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tal</w:t>
      </w:r>
      <w:r w:rsidRPr="008B341F">
        <w:rPr>
          <w:noProof/>
          <w:spacing w:val="37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manera 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qu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spacing w:before="13"/>
        <w:ind w:left="463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con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organizacionales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puedan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</w:t>
      </w:r>
    </w:p>
    <w:p w:rsidR="006351FB" w:rsidRPr="008B341F" w:rsidRDefault="00922D31">
      <w:pPr>
        <w:spacing w:before="13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5868" w:space="116"/>
            <w:col w:w="2936"/>
          </w:cols>
        </w:sectPr>
      </w:pPr>
      <w:r w:rsidRPr="008B341F">
        <w:rPr>
          <w:noProof/>
        </w:rPr>
        <w:br w:type="column"/>
      </w:r>
      <w:r w:rsidRPr="008B341F">
        <w:rPr>
          <w:noProof/>
          <w:w w:val="97"/>
          <w:sz w:val="24"/>
          <w:szCs w:val="24"/>
        </w:rPr>
        <w:t>cil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as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ciarse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8"/>
          <w:sz w:val="24"/>
          <w:szCs w:val="24"/>
        </w:rPr>
        <w:t>os</w:t>
      </w:r>
    </w:p>
    <w:p w:rsidR="006351FB" w:rsidRPr="008B341F" w:rsidRDefault="00922D31">
      <w:pPr>
        <w:spacing w:before="13" w:line="251" w:lineRule="auto"/>
        <w:ind w:left="463" w:right="67"/>
        <w:jc w:val="both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ol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erlos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ersonas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i</w:t>
      </w:r>
      <w:r w:rsidRPr="008B341F">
        <w:rPr>
          <w:noProof/>
          <w:spacing w:val="-6"/>
          <w:w w:val="104"/>
          <w:sz w:val="24"/>
          <w:szCs w:val="24"/>
        </w:rPr>
        <w:t>n</w:t>
      </w:r>
      <w:r w:rsidRPr="008B341F">
        <w:rPr>
          <w:noProof/>
          <w:spacing w:val="-7"/>
          <w:w w:val="104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 xml:space="preserve">olucradas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elige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usar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95"/>
          <w:sz w:val="24"/>
          <w:szCs w:val="24"/>
        </w:rPr>
        <w:t>sof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7"/>
          <w:w w:val="97"/>
          <w:sz w:val="24"/>
          <w:szCs w:val="24"/>
        </w:rPr>
        <w:t>w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otras  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3"/>
          <w:sz w:val="24"/>
          <w:szCs w:val="24"/>
        </w:rPr>
        <w:t>cn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lastRenderedPageBreak/>
        <w:t xml:space="preserve">para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reunir,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almacenar, 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analizar,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eer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datos,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tar 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esos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os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manera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simple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sof</w:t>
      </w:r>
      <w:r w:rsidRPr="008B341F">
        <w:rPr>
          <w:noProof/>
          <w:spacing w:val="-6"/>
          <w:sz w:val="24"/>
          <w:szCs w:val="24"/>
        </w:rPr>
        <w:t>tw</w:t>
      </w:r>
      <w:r w:rsidRPr="008B341F">
        <w:rPr>
          <w:noProof/>
          <w:sz w:val="24"/>
          <w:szCs w:val="24"/>
        </w:rPr>
        <w:t>are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z w:val="24"/>
          <w:szCs w:val="24"/>
        </w:rPr>
        <w:t>yuda  en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9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9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ersonas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 xml:space="preserve">cer </w:t>
      </w:r>
      <w:r w:rsidRPr="008B341F">
        <w:rPr>
          <w:noProof/>
          <w:sz w:val="24"/>
          <w:szCs w:val="24"/>
        </w:rPr>
        <w:t>mejores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cios,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6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precisa,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actualizada,</w:t>
      </w:r>
      <w:r w:rsidRPr="008B341F">
        <w:rPr>
          <w:noProof/>
          <w:spacing w:val="11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 xml:space="preserve">e- </w:t>
      </w:r>
      <w:r w:rsidRPr="008B341F">
        <w:rPr>
          <w:noProof/>
          <w:sz w:val="24"/>
          <w:szCs w:val="24"/>
        </w:rPr>
        <w:t>le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cuando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cesi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6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Algunas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empresas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usan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 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arehouse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orque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 xml:space="preserve">un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6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6"/>
          <w:w w:val="10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gi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26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recolectado  desde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arias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bases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6"/>
          <w:w w:val="9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o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7"/>
          <w:sz w:val="24"/>
          <w:szCs w:val="24"/>
        </w:rPr>
        <w:t xml:space="preserve">cio- </w:t>
      </w:r>
      <w:r w:rsidRPr="008B341F">
        <w:rPr>
          <w:noProof/>
          <w:sz w:val="24"/>
          <w:szCs w:val="24"/>
        </w:rPr>
        <w:t>nales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>jeti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crear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(Ranjan,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2009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ara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 sistemas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jen</w:t>
      </w:r>
      <w:r w:rsidRPr="008B341F">
        <w:rPr>
          <w:noProof/>
          <w:spacing w:val="7"/>
          <w:w w:val="109"/>
          <w:sz w:val="24"/>
          <w:szCs w:val="24"/>
        </w:rPr>
        <w:t xml:space="preserve"> </w:t>
      </w:r>
      <w:r w:rsidRPr="008B341F">
        <w:rPr>
          <w:noProof/>
          <w:w w:val="96"/>
          <w:sz w:val="24"/>
          <w:szCs w:val="24"/>
        </w:rPr>
        <w:t>efec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7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existen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algunas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iccio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3"/>
          <w:sz w:val="24"/>
          <w:szCs w:val="24"/>
        </w:rPr>
        <w:t>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w w:val="98"/>
          <w:sz w:val="24"/>
          <w:szCs w:val="24"/>
        </w:rPr>
        <w:t>s:</w:t>
      </w:r>
    </w:p>
    <w:p w:rsidR="006351FB" w:rsidRPr="008B341F" w:rsidRDefault="00922D31">
      <w:pPr>
        <w:spacing w:line="251" w:lineRule="auto"/>
        <w:ind w:left="694" w:right="3034"/>
        <w:rPr>
          <w:noProof/>
          <w:sz w:val="24"/>
          <w:szCs w:val="24"/>
        </w:rPr>
      </w:pPr>
      <w:r w:rsidRPr="008B341F">
        <w:rPr>
          <w:noProof/>
        </w:rPr>
        <w:pict>
          <v:group id="_x0000_s1215" style="position:absolute;left:0;text-align:left;margin-left:89.95pt;margin-top:8.4pt;width:3.6pt;height:0;z-index:-3773;mso-position-horizontal-relative:page" coordorigin="1799,168" coordsize="72,0">
            <v:shape id="_x0000_s1216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213" style="position:absolute;left:0;text-align:left;margin-left:89.95pt;margin-top:22.8pt;width:3.6pt;height:0;z-index:-3772;mso-position-horizontal-relative:page" coordorigin="1799,456" coordsize="72,0">
            <v:shape id="_x0000_s1214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Seguridad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data</w:t>
      </w:r>
      <w:r w:rsidRPr="008B341F">
        <w:rPr>
          <w:noProof/>
          <w:spacing w:val="11"/>
          <w:w w:val="113"/>
          <w:sz w:val="24"/>
          <w:szCs w:val="24"/>
        </w:rPr>
        <w:t xml:space="preserve"> </w:t>
      </w:r>
      <w:r w:rsidRPr="008B341F">
        <w:rPr>
          <w:noProof/>
          <w:spacing w:val="-7"/>
          <w:w w:val="97"/>
          <w:sz w:val="24"/>
          <w:szCs w:val="24"/>
        </w:rPr>
        <w:t>w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3"/>
          <w:sz w:val="24"/>
          <w:szCs w:val="24"/>
        </w:rPr>
        <w:t>eh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z w:val="24"/>
          <w:szCs w:val="24"/>
        </w:rPr>
        <w:t xml:space="preserve">se. </w:t>
      </w:r>
      <w:r w:rsidRPr="008B341F">
        <w:rPr>
          <w:noProof/>
          <w:spacing w:val="-19"/>
          <w:sz w:val="24"/>
          <w:szCs w:val="24"/>
        </w:rPr>
        <w:t>V</w:t>
      </w:r>
      <w:r w:rsidRPr="008B341F">
        <w:rPr>
          <w:noProof/>
          <w:sz w:val="24"/>
          <w:szCs w:val="24"/>
        </w:rPr>
        <w:t>olumen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694" w:right="1907"/>
        <w:rPr>
          <w:noProof/>
          <w:sz w:val="24"/>
          <w:szCs w:val="24"/>
        </w:rPr>
      </w:pPr>
      <w:r w:rsidRPr="008B341F">
        <w:rPr>
          <w:noProof/>
        </w:rPr>
        <w:pict>
          <v:group id="_x0000_s1211" style="position:absolute;left:0;text-align:left;margin-left:89.95pt;margin-top:8.4pt;width:3.6pt;height:0;z-index:-3771;mso-position-horizontal-relative:page" coordorigin="1799,168" coordsize="72,0">
            <v:shape id="_x0000_s1212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209" style="position:absolute;left:0;text-align:left;margin-left:89.95pt;margin-top:22.8pt;width:3.6pt;height:0;z-index:-3770;mso-position-horizontal-relative:page" coordorigin="1799,456" coordsize="72,0">
            <v:shape id="_x0000_s1210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6"/>
          <w:sz w:val="24"/>
          <w:szCs w:val="24"/>
        </w:rPr>
        <w:t>Cu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ser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almacenado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(r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5"/>
          <w:sz w:val="24"/>
          <w:szCs w:val="24"/>
        </w:rPr>
        <w:t>s)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sz w:val="24"/>
          <w:szCs w:val="24"/>
        </w:rPr>
        <w:t>Sizing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infraestructura</w:t>
      </w:r>
      <w:r w:rsidRPr="008B341F">
        <w:rPr>
          <w:noProof/>
          <w:spacing w:val="26"/>
          <w:w w:val="107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(s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z w:val="24"/>
          <w:szCs w:val="24"/>
        </w:rPr>
        <w:t>vi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es)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ersonas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trab</w:t>
      </w:r>
      <w:r w:rsidRPr="008B341F">
        <w:rPr>
          <w:noProof/>
          <w:spacing w:val="14"/>
          <w:w w:val="111"/>
          <w:sz w:val="24"/>
          <w:szCs w:val="24"/>
        </w:rPr>
        <w:t>a</w:t>
      </w:r>
      <w:r w:rsidRPr="008B341F">
        <w:rPr>
          <w:noProof/>
          <w:w w:val="111"/>
          <w:sz w:val="24"/>
          <w:szCs w:val="24"/>
        </w:rPr>
        <w:t>jan</w:t>
      </w:r>
      <w:r w:rsidRPr="008B341F">
        <w:rPr>
          <w:noProof/>
          <w:spacing w:val="19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desarrollan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ductos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facilitan  el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sz w:val="24"/>
          <w:szCs w:val="24"/>
        </w:rPr>
        <w:t>jo,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es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cuando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-6"/>
          <w:sz w:val="24"/>
          <w:szCs w:val="24"/>
        </w:rPr>
        <w:t>nv</w:t>
      </w:r>
      <w:r w:rsidRPr="008B341F">
        <w:rPr>
          <w:noProof/>
          <w:sz w:val="24"/>
          <w:szCs w:val="24"/>
        </w:rPr>
        <w:t>olucran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conseguir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grandes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tidades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estructurados.</w:t>
      </w:r>
      <w:r w:rsidRPr="008B341F">
        <w:rPr>
          <w:noProof/>
          <w:spacing w:val="18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ov</w:t>
      </w:r>
      <w:r w:rsidRPr="008B341F">
        <w:rPr>
          <w:noProof/>
          <w:sz w:val="24"/>
          <w:szCs w:val="24"/>
        </w:rPr>
        <w:t>eedor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define BI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forma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particular,</w:t>
      </w:r>
      <w:r w:rsidRPr="008B341F">
        <w:rPr>
          <w:noProof/>
          <w:spacing w:val="23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comercializa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hacer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for- ma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one.  BI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inclu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herramie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tas</w:t>
      </w:r>
      <w:r w:rsidRPr="008B341F">
        <w:rPr>
          <w:noProof/>
          <w:spacing w:val="33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ersas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5"/>
          <w:sz w:val="24"/>
          <w:szCs w:val="24"/>
        </w:rPr>
        <w:t>as,</w:t>
      </w:r>
      <w:r w:rsidRPr="008B341F">
        <w:rPr>
          <w:noProof/>
          <w:w w:val="10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inclu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endo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2"/>
          <w:sz w:val="24"/>
          <w:szCs w:val="24"/>
        </w:rPr>
        <w:t>gu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es: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(Ranjan,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2009).</w:t>
      </w:r>
    </w:p>
    <w:p w:rsidR="006351FB" w:rsidRPr="008B341F" w:rsidRDefault="00922D31">
      <w:pPr>
        <w:spacing w:line="251" w:lineRule="auto"/>
        <w:ind w:left="694" w:right="1438"/>
        <w:rPr>
          <w:noProof/>
          <w:sz w:val="24"/>
          <w:szCs w:val="24"/>
        </w:rPr>
      </w:pPr>
      <w:r w:rsidRPr="008B341F">
        <w:rPr>
          <w:noProof/>
        </w:rPr>
        <w:pict>
          <v:group id="_x0000_s1207" style="position:absolute;left:0;text-align:left;margin-left:89.95pt;margin-top:8.4pt;width:3.6pt;height:0;z-index:-3769;mso-position-horizontal-relative:page" coordorigin="1799,168" coordsize="72,0">
            <v:shape id="_x0000_s1208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205" style="position:absolute;left:0;text-align:left;margin-left:89.95pt;margin-top:22.8pt;width:3.6pt;height:0;z-index:-3768;mso-position-horizontal-relative:page" coordorigin="1799,456" coordsize="72,0">
            <v:shape id="_x0000_s1206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z w:val="24"/>
          <w:szCs w:val="24"/>
        </w:rPr>
        <w:t>QL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sz w:val="24"/>
          <w:szCs w:val="24"/>
        </w:rPr>
        <w:t>Ass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Query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Logic)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-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L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ogic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As</w:t>
      </w:r>
      <w:r w:rsidRPr="008B341F">
        <w:rPr>
          <w:noProof/>
          <w:spacing w:val="6"/>
          <w:w w:val="99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 xml:space="preserve">s.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cas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mediciones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cio.</w:t>
      </w:r>
    </w:p>
    <w:p w:rsidR="006351FB" w:rsidRPr="008B341F" w:rsidRDefault="00922D31">
      <w:pPr>
        <w:ind w:left="694"/>
        <w:rPr>
          <w:noProof/>
          <w:sz w:val="24"/>
          <w:szCs w:val="24"/>
        </w:rPr>
      </w:pPr>
      <w:r w:rsidRPr="008B341F">
        <w:rPr>
          <w:noProof/>
        </w:rPr>
        <w:pict>
          <v:group id="_x0000_s1203" style="position:absolute;left:0;text-align:left;margin-left:89.95pt;margin-top:8.4pt;width:3.6pt;height:0;z-index:-3767;mso-position-horizontal-relative:page" coordorigin="1799,168" coordsize="72,0">
            <v:shape id="_x0000_s1204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12"/>
          <w:sz w:val="24"/>
          <w:szCs w:val="24"/>
        </w:rPr>
        <w:t>Pl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Em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7"/>
          <w:sz w:val="24"/>
          <w:szCs w:val="24"/>
        </w:rPr>
        <w:t>sar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 w:line="251" w:lineRule="auto"/>
        <w:ind w:left="694" w:right="2534"/>
        <w:rPr>
          <w:noProof/>
          <w:sz w:val="24"/>
          <w:szCs w:val="24"/>
        </w:rPr>
      </w:pPr>
      <w:r w:rsidRPr="008B341F">
        <w:rPr>
          <w:noProof/>
        </w:rPr>
        <w:pict>
          <v:group id="_x0000_s1201" style="position:absolute;left:0;text-align:left;margin-left:89.95pt;margin-top:9.05pt;width:3.6pt;height:0;z-index:-3766;mso-position-horizontal-relative:page" coordorigin="1799,181" coordsize="72,0">
            <v:shape id="_x0000_s1202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99" style="position:absolute;left:0;text-align:left;margin-left:89.95pt;margin-top:23.45pt;width:3.6pt;height:0;z-index:-3765;mso-position-horizontal-relative:page" coordorigin="1799,469" coordsize="72,0">
            <v:shape id="_x0000_s1200" style="position:absolute;left:1799;top:469;width:72;height:0" coordorigin="1799,469" coordsize="72,0" path="m1799,469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97" style="position:absolute;left:0;text-align:left;margin-left:89.95pt;margin-top:37.9pt;width:3.6pt;height:0;z-index:-3764;mso-position-horizontal-relative:page" coordorigin="1799,758" coordsize="72,0">
            <v:shape id="_x0000_s1198" style="position:absolute;left:1799;top:758;width:72;height:0" coordorigin="1799,758" coordsize="72,0" path="m1799,75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95" style="position:absolute;left:0;text-align:left;margin-left:89.95pt;margin-top:52.35pt;width:3.6pt;height:0;z-index:-3763;mso-position-horizontal-relative:page" coordorigin="1799,1047" coordsize="72,0">
            <v:shape id="_x0000_s1196" style="position:absolute;left:1799;top:1047;width:72;height:0" coordorigin="1799,1047" coordsize="72,0" path="m1799,1047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mining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(DM),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>F</w:t>
      </w:r>
      <w:r w:rsidRPr="008B341F">
        <w:rPr>
          <w:noProof/>
          <w:sz w:val="24"/>
          <w:szCs w:val="24"/>
        </w:rPr>
        <w:t xml:space="preserve">arming,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-6"/>
          <w:w w:val="97"/>
          <w:sz w:val="24"/>
          <w:szCs w:val="24"/>
        </w:rPr>
        <w:t>w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3"/>
          <w:sz w:val="24"/>
          <w:szCs w:val="24"/>
        </w:rPr>
        <w:t>eh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8"/>
          <w:sz w:val="24"/>
          <w:szCs w:val="24"/>
        </w:rPr>
        <w:t>ses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(DSS)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sz w:val="24"/>
          <w:szCs w:val="24"/>
        </w:rPr>
        <w:t>Dat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 xml:space="preserve">arehouse 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sz w:val="24"/>
          <w:szCs w:val="24"/>
        </w:rPr>
        <w:t>Sistema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Ge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Em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esa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694" w:right="5531"/>
        <w:rPr>
          <w:noProof/>
          <w:sz w:val="24"/>
          <w:szCs w:val="24"/>
        </w:rPr>
      </w:pPr>
      <w:r w:rsidRPr="008B341F">
        <w:rPr>
          <w:noProof/>
        </w:rPr>
        <w:pict>
          <v:group id="_x0000_s1193" style="position:absolute;left:0;text-align:left;margin-left:89.95pt;margin-top:8.4pt;width:3.6pt;height:0;z-index:-3762;mso-position-horizontal-relative:page" coordorigin="1799,168" coordsize="72,0">
            <v:shape id="_x0000_s1194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91" style="position:absolute;left:0;text-align:left;margin-left:89.95pt;margin-top:22.8pt;width:3.6pt;height:0;z-index:-3761;mso-position-horizontal-relative:page" coordorigin="1799,456" coordsize="72,0">
            <v:shape id="_x0000_s1192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89" style="position:absolute;left:0;text-align:left;margin-left:89.95pt;margin-top:37.25pt;width:3.6pt;height:0;z-index:-3760;mso-position-horizontal-relative:page" coordorigin="1799,745" coordsize="72,0">
            <v:shape id="_x0000_s1190" style="position:absolute;left:1799;top:745;width:72;height:0" coordorigin="1799,745" coordsize="72,0" path="m1799,745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 xml:space="preserve">Finanzas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8"/>
          <w:sz w:val="24"/>
          <w:szCs w:val="24"/>
        </w:rPr>
        <w:t>upu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 xml:space="preserve">s. </w:t>
      </w:r>
      <w:r w:rsidRPr="008B341F">
        <w:rPr>
          <w:noProof/>
          <w:sz w:val="24"/>
          <w:szCs w:val="24"/>
        </w:rPr>
        <w:t>Recursos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pacing w:val="-6"/>
          <w:w w:val="108"/>
          <w:sz w:val="24"/>
          <w:szCs w:val="24"/>
        </w:rPr>
        <w:t>h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s. Ge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922D31">
      <w:pPr>
        <w:spacing w:line="251" w:lineRule="auto"/>
        <w:ind w:left="694" w:right="422"/>
        <w:rPr>
          <w:noProof/>
          <w:sz w:val="24"/>
          <w:szCs w:val="24"/>
        </w:rPr>
      </w:pPr>
      <w:r w:rsidRPr="008B341F">
        <w:rPr>
          <w:noProof/>
        </w:rPr>
        <w:pict>
          <v:group id="_x0000_s1187" style="position:absolute;left:0;text-align:left;margin-left:89.95pt;margin-top:8.4pt;width:3.6pt;height:0;z-index:-3759;mso-position-horizontal-relative:page" coordorigin="1799,168" coordsize="72,0">
            <v:shape id="_x0000_s1188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3"/>
          <w:sz w:val="24"/>
          <w:szCs w:val="24"/>
        </w:rPr>
        <w:t>Ma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o,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iz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paneles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ol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sh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5"/>
          <w:sz w:val="24"/>
          <w:szCs w:val="24"/>
        </w:rPr>
        <w:t>s)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694" w:right="3880"/>
        <w:rPr>
          <w:noProof/>
          <w:sz w:val="24"/>
          <w:szCs w:val="24"/>
        </w:rPr>
      </w:pPr>
      <w:r w:rsidRPr="008B341F">
        <w:rPr>
          <w:noProof/>
        </w:rPr>
        <w:pict>
          <v:group id="_x0000_s1185" style="position:absolute;left:0;text-align:left;margin-left:89.95pt;margin-top:8.4pt;width:3.6pt;height:0;z-index:-3758;mso-position-horizontal-relative:page" coordorigin="1799,168" coordsize="72,0">
            <v:shape id="_x0000_s1186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83" style="position:absolute;left:0;text-align:left;margin-left:89.95pt;margin-top:22.8pt;width:3.6pt;height:0;z-index:-3757;mso-position-horizontal-relative:page" coordorigin="1799,456" coordsize="72,0">
            <v:shape id="_x0000_s1184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Sistemas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es. Sistemas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geog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2"/>
          <w:sz w:val="24"/>
          <w:szCs w:val="24"/>
        </w:rPr>
        <w:t>GIS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694" w:right="422"/>
        <w:jc w:val="both"/>
        <w:rPr>
          <w:noProof/>
          <w:sz w:val="24"/>
          <w:szCs w:val="24"/>
        </w:rPr>
      </w:pPr>
      <w:r w:rsidRPr="008B341F">
        <w:rPr>
          <w:noProof/>
        </w:rPr>
        <w:pict>
          <v:group id="_x0000_s1181" style="position:absolute;left:0;text-align:left;margin-left:89.95pt;margin-top:8.4pt;width:3.6pt;height:0;z-index:-3756;mso-position-horizontal-relative:page" coordorigin="1799,168" coordsize="72,0">
            <v:shape id="_x0000_s1182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79" style="position:absolute;left:0;text-align:left;margin-left:89.95pt;margin-top:37.25pt;width:3.6pt;height:0;z-index:-3755;mso-position-horizontal-relative:page" coordorigin="1799,745" coordsize="72,0">
            <v:shape id="_x0000_s1180" style="position:absolute;left:1799;top:745;width:72;height:0" coordorigin="1799,745" coordsize="72,0" path="m1799,745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 xml:space="preserve">OLAP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(Online  Analytical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cessing)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30"/>
          <w:w w:val="98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;</w:t>
      </w:r>
      <w:r w:rsidRPr="008B341F">
        <w:rPr>
          <w:noProof/>
          <w:spacing w:val="30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eces simpleme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llamado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“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spacing w:val="-30"/>
          <w:w w:val="98"/>
          <w:sz w:val="24"/>
          <w:szCs w:val="24"/>
        </w:rPr>
        <w:t>s</w:t>
      </w:r>
      <w:r w:rsidRPr="008B341F">
        <w:rPr>
          <w:noProof/>
          <w:w w:val="109"/>
          <w:sz w:val="24"/>
          <w:szCs w:val="24"/>
        </w:rPr>
        <w:t>“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(ba</w:t>
      </w:r>
      <w:r w:rsidRPr="008B341F">
        <w:rPr>
          <w:noProof/>
          <w:sz w:val="24"/>
          <w:szCs w:val="24"/>
        </w:rPr>
        <w:t>sado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“hi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ercu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pacing w:val="-30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“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“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spacing w:val="-30"/>
          <w:w w:val="97"/>
          <w:sz w:val="24"/>
          <w:szCs w:val="24"/>
        </w:rPr>
        <w:t>o</w:t>
      </w:r>
      <w:r w:rsidRPr="008B341F">
        <w:rPr>
          <w:noProof/>
          <w:w w:val="109"/>
          <w:sz w:val="24"/>
          <w:szCs w:val="24"/>
        </w:rPr>
        <w:t>“</w:t>
      </w:r>
      <w:r w:rsidRPr="008B341F">
        <w:rPr>
          <w:noProof/>
          <w:w w:val="111"/>
          <w:sz w:val="24"/>
          <w:szCs w:val="24"/>
        </w:rPr>
        <w:t xml:space="preserve">).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694"/>
        <w:rPr>
          <w:noProof/>
          <w:sz w:val="24"/>
          <w:szCs w:val="24"/>
        </w:rPr>
      </w:pPr>
      <w:r w:rsidRPr="008B341F">
        <w:rPr>
          <w:noProof/>
        </w:rPr>
        <w:pict>
          <v:group id="_x0000_s1177" style="position:absolute;left:0;text-align:left;margin-left:89.95pt;margin-top:8.4pt;width:3.6pt;height:0;z-index:-3754;mso-position-horizontal-relative:page" coordorigin="1799,168" coordsize="72,0">
            <v:shape id="_x0000_s1178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icos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before="13"/>
        <w:ind w:left="694"/>
        <w:rPr>
          <w:noProof/>
          <w:sz w:val="24"/>
          <w:szCs w:val="24"/>
        </w:rPr>
      </w:pPr>
      <w:r w:rsidRPr="008B341F">
        <w:rPr>
          <w:noProof/>
        </w:rPr>
        <w:pict>
          <v:group id="_x0000_s1175" style="position:absolute;left:0;text-align:left;margin-left:89.95pt;margin-top:9.05pt;width:3.6pt;height:0;z-index:-3753;mso-position-horizontal-relative:page" coordorigin="1799,181" coordsize="72,0">
            <v:shape id="_x0000_s1176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2"/>
          <w:sz w:val="24"/>
          <w:szCs w:val="24"/>
        </w:rPr>
        <w:t>Ge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97"/>
          <w:sz w:val="24"/>
          <w:szCs w:val="24"/>
        </w:rPr>
        <w:t>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before="13" w:line="251" w:lineRule="auto"/>
        <w:ind w:left="694" w:right="915"/>
        <w:rPr>
          <w:noProof/>
          <w:sz w:val="24"/>
          <w:szCs w:val="24"/>
        </w:rPr>
      </w:pPr>
      <w:r w:rsidRPr="008B341F">
        <w:rPr>
          <w:noProof/>
        </w:rPr>
        <w:pict>
          <v:group id="_x0000_s1173" style="position:absolute;left:0;text-align:left;margin-left:89.95pt;margin-top:9.05pt;width:3.6pt;height:0;z-index:-3752;mso-position-horizontal-relative:page" coordorigin="1799,181" coordsize="72,0">
            <v:shape id="_x0000_s1174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71" style="position:absolute;left:0;text-align:left;margin-left:89.95pt;margin-top:23.45pt;width:3.6pt;height:0;z-index:-3751;mso-position-horizontal-relative:page" coordorigin="1799,469" coordsize="72,0">
            <v:shape id="_x0000_s1172" style="position:absolute;left:1799;top:469;width:72;height:0" coordorigin="1799,469" coordsize="72,0" path="m1799,469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2"/>
          <w:sz w:val="24"/>
          <w:szCs w:val="24"/>
        </w:rPr>
        <w:t>Ge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cadena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25"/>
          <w:sz w:val="24"/>
          <w:szCs w:val="24"/>
        </w:rPr>
        <w:t>/G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cadena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109"/>
          <w:sz w:val="24"/>
          <w:szCs w:val="24"/>
        </w:rPr>
        <w:t xml:space="preserve">a.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ind w:left="694"/>
        <w:rPr>
          <w:noProof/>
          <w:sz w:val="24"/>
          <w:szCs w:val="24"/>
        </w:rPr>
      </w:pPr>
      <w:r w:rsidRPr="008B341F">
        <w:rPr>
          <w:noProof/>
        </w:rPr>
        <w:pict>
          <v:group id="_x0000_s1169" style="position:absolute;left:0;text-align:left;margin-left:89.95pt;margin-top:8.4pt;width:3.6pt;height:0;z-index:-3750;mso-position-horizontal-relative:page" coordorigin="1799,168" coordsize="72,0">
            <v:shape id="_x0000_s1170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7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32"/>
          <w:sz w:val="24"/>
          <w:szCs w:val="24"/>
        </w:rPr>
        <w:t>/u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91"/>
          <w:sz w:val="24"/>
          <w:szCs w:val="24"/>
        </w:rPr>
        <w:t>-fi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z w:val="24"/>
          <w:szCs w:val="24"/>
        </w:rPr>
        <w:t>es.</w:t>
      </w:r>
    </w:p>
    <w:p w:rsidR="006351FB" w:rsidRPr="008B341F" w:rsidRDefault="00922D31">
      <w:pPr>
        <w:spacing w:before="13"/>
        <w:ind w:left="460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frecu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indicadores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(KPIs,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k</w:t>
      </w:r>
      <w:r w:rsidRPr="008B341F">
        <w:rPr>
          <w:noProof/>
          <w:sz w:val="24"/>
          <w:szCs w:val="24"/>
        </w:rPr>
        <w:t>ey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erformance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-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463" w:right="67"/>
        <w:rPr>
          <w:noProof/>
          <w:sz w:val="24"/>
          <w:szCs w:val="24"/>
        </w:rPr>
        <w:sectPr w:rsidR="006351FB" w:rsidRPr="008B341F">
          <w:footerReference w:type="default" r:id="rId29"/>
          <w:pgSz w:w="11920" w:h="16840"/>
          <w:pgMar w:top="1560" w:right="1320" w:bottom="280" w:left="1680" w:header="0" w:footer="2412" w:gutter="0"/>
          <w:pgNumType w:start="10"/>
          <w:cols w:space="720"/>
        </w:sectPr>
      </w:pP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5"/>
          <w:sz w:val="24"/>
          <w:szCs w:val="24"/>
        </w:rPr>
        <w:t>s)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aluar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estado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actual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establecer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 xml:space="preserve">an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acc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organizaciones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han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comenzado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onibilizar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922D31">
      <w:pPr>
        <w:ind w:left="463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7"/>
          <w:sz w:val="24"/>
          <w:szCs w:val="24"/>
        </w:rPr>
        <w:t>ay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cidad.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pasado,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5252" w:space="116"/>
            <w:col w:w="3552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estaban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onibles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6"/>
          <w:w w:val="108"/>
          <w:sz w:val="24"/>
          <w:szCs w:val="24"/>
        </w:rPr>
        <w:t>u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spacing w:before="13" w:line="251" w:lineRule="auto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uno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meses,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yudaba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directi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empresas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 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justar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 xml:space="preserve">as </w:t>
      </w:r>
      <w:r w:rsidRPr="008B341F">
        <w:rPr>
          <w:noProof/>
          <w:sz w:val="24"/>
          <w:szCs w:val="24"/>
        </w:rPr>
        <w:t xml:space="preserve">actividades 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cidad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necesaria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alcanzar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>jeti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os.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ecie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11"/>
          <w:sz w:val="24"/>
          <w:szCs w:val="24"/>
        </w:rPr>
        <w:t>te,</w:t>
      </w:r>
      <w:r w:rsidRPr="008B341F">
        <w:rPr>
          <w:noProof/>
          <w:spacing w:val="25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bancos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han 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onibilizar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lo</w:t>
      </w:r>
      <w:r w:rsidRPr="008B341F">
        <w:rPr>
          <w:noProof/>
          <w:spacing w:val="31"/>
          <w:w w:val="9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1"/>
          <w:w w:val="9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1"/>
          <w:w w:val="9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>reduciendo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atrasos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(Ranjan,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2009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ejemplo,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riesgo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eracional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ejemplo,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0"/>
          <w:sz w:val="24"/>
          <w:szCs w:val="24"/>
        </w:rPr>
        <w:t>rj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4"/>
          <w:sz w:val="24"/>
          <w:szCs w:val="24"/>
        </w:rPr>
        <w:t xml:space="preserve">as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</w:t>
      </w:r>
      <w:r w:rsidRPr="008B341F">
        <w:rPr>
          <w:noProof/>
          <w:spacing w:val="-6"/>
          <w:w w:val="104"/>
          <w:sz w:val="24"/>
          <w:szCs w:val="24"/>
        </w:rPr>
        <w:t>r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5"/>
          <w:sz w:val="24"/>
          <w:szCs w:val="24"/>
        </w:rPr>
        <w:t>s)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7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banco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ultinacional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onibiliza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relacionados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K</w:t>
      </w:r>
      <w:r w:rsidRPr="008B341F">
        <w:rPr>
          <w:noProof/>
          <w:w w:val="114"/>
          <w:sz w:val="24"/>
          <w:szCs w:val="24"/>
        </w:rPr>
        <w:t xml:space="preserve">PI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12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casiones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ofrece un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diario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7"/>
          <w:w w:val="146"/>
          <w:sz w:val="24"/>
          <w:szCs w:val="24"/>
        </w:rPr>
        <w:t>´</w:t>
      </w:r>
      <w:r w:rsidRPr="008B341F">
        <w:rPr>
          <w:noProof/>
          <w:w w:val="104"/>
          <w:sz w:val="24"/>
          <w:szCs w:val="24"/>
        </w:rPr>
        <w:t>mer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pacing w:val="12"/>
          <w:w w:val="10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signi- fica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1"/>
          <w:w w:val="97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onibles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24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horas,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requiriendo 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 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1"/>
          <w:sz w:val="24"/>
          <w:szCs w:val="24"/>
        </w:rPr>
        <w:t>to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z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sistemas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TI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3" w:line="100" w:lineRule="exact"/>
        <w:rPr>
          <w:noProof/>
          <w:sz w:val="10"/>
          <w:szCs w:val="10"/>
        </w:rPr>
      </w:pPr>
    </w:p>
    <w:p w:rsidR="006351FB" w:rsidRPr="008B341F" w:rsidRDefault="00922D31">
      <w:pPr>
        <w:ind w:left="463" w:right="5455"/>
        <w:jc w:val="both"/>
        <w:rPr>
          <w:noProof/>
          <w:sz w:val="24"/>
          <w:szCs w:val="24"/>
        </w:rPr>
      </w:pPr>
      <w:r w:rsidRPr="008B341F">
        <w:rPr>
          <w:noProof/>
          <w:w w:val="117"/>
          <w:sz w:val="24"/>
          <w:szCs w:val="24"/>
        </w:rPr>
        <w:t xml:space="preserve">2.1.1.4.  </w:t>
      </w:r>
      <w:r w:rsidRPr="008B341F">
        <w:rPr>
          <w:noProof/>
          <w:spacing w:val="50"/>
          <w:w w:val="117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Bre</w:t>
      </w:r>
      <w:r w:rsidRPr="008B341F">
        <w:rPr>
          <w:noProof/>
          <w:spacing w:val="-8"/>
          <w:w w:val="117"/>
          <w:sz w:val="24"/>
          <w:szCs w:val="24"/>
        </w:rPr>
        <w:t>v</w:t>
      </w:r>
      <w:r w:rsidRPr="008B341F">
        <w:rPr>
          <w:noProof/>
          <w:w w:val="117"/>
          <w:sz w:val="24"/>
          <w:szCs w:val="24"/>
        </w:rPr>
        <w:t>e</w:t>
      </w:r>
      <w:r w:rsidRPr="008B341F">
        <w:rPr>
          <w:noProof/>
          <w:spacing w:val="35"/>
          <w:w w:val="117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dis</w:t>
      </w:r>
      <w:r w:rsidRPr="008B341F">
        <w:rPr>
          <w:noProof/>
          <w:w w:val="116"/>
          <w:sz w:val="24"/>
          <w:szCs w:val="24"/>
        </w:rPr>
        <w:t>cuci</w:t>
      </w:r>
      <w:r w:rsidRPr="008B341F">
        <w:rPr>
          <w:noProof/>
          <w:w w:val="111"/>
          <w:sz w:val="24"/>
          <w:szCs w:val="24"/>
        </w:rPr>
        <w:t>o</w:t>
      </w:r>
      <w:r w:rsidRPr="008B341F">
        <w:rPr>
          <w:noProof/>
          <w:w w:val="124"/>
          <w:sz w:val="24"/>
          <w:szCs w:val="24"/>
        </w:rPr>
        <w:t>n</w:t>
      </w:r>
    </w:p>
    <w:p w:rsidR="006351FB" w:rsidRPr="008B341F" w:rsidRDefault="006351FB">
      <w:pPr>
        <w:spacing w:before="6" w:line="100" w:lineRule="exact"/>
        <w:rPr>
          <w:noProof/>
          <w:sz w:val="11"/>
          <w:szCs w:val="11"/>
        </w:rPr>
      </w:pP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eriencia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actual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cualquier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forma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 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cadena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alor,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8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actividades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primarias  y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secundarias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lo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es.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(Denison,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1997)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examina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has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actividades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cadena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alor.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eficaz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dirigir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</w:t>
      </w:r>
      <w:r w:rsidRPr="008B341F">
        <w:rPr>
          <w:noProof/>
          <w:sz w:val="24"/>
          <w:szCs w:val="24"/>
        </w:rPr>
        <w:t>nizaciones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1"/>
          <w:sz w:val="24"/>
          <w:szCs w:val="24"/>
        </w:rPr>
        <w:t>e.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w w:val="106"/>
          <w:sz w:val="24"/>
          <w:szCs w:val="24"/>
        </w:rPr>
        <w:t>(D</w:t>
      </w:r>
      <w:r w:rsidRPr="008B341F">
        <w:rPr>
          <w:noProof/>
          <w:spacing w:val="-6"/>
          <w:w w:val="106"/>
          <w:sz w:val="24"/>
          <w:szCs w:val="24"/>
        </w:rPr>
        <w:t>a</w:t>
      </w:r>
      <w:r w:rsidRPr="008B341F">
        <w:rPr>
          <w:noProof/>
          <w:spacing w:val="-7"/>
          <w:w w:val="106"/>
          <w:sz w:val="24"/>
          <w:szCs w:val="24"/>
        </w:rPr>
        <w:t>v</w:t>
      </w:r>
      <w:r w:rsidRPr="008B341F">
        <w:rPr>
          <w:noProof/>
          <w:w w:val="106"/>
          <w:sz w:val="24"/>
          <w:szCs w:val="24"/>
        </w:rPr>
        <w:t>en</w:t>
      </w:r>
      <w:r w:rsidRPr="008B341F">
        <w:rPr>
          <w:noProof/>
          <w:spacing w:val="6"/>
          <w:w w:val="106"/>
          <w:sz w:val="24"/>
          <w:szCs w:val="24"/>
        </w:rPr>
        <w:t>p</w:t>
      </w:r>
      <w:r w:rsidRPr="008B341F">
        <w:rPr>
          <w:noProof/>
          <w:w w:val="106"/>
          <w:sz w:val="24"/>
          <w:szCs w:val="24"/>
        </w:rPr>
        <w:t>ort,</w:t>
      </w:r>
      <w:r w:rsidRPr="008B341F">
        <w:rPr>
          <w:noProof/>
          <w:spacing w:val="12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1993) descri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arias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cuestiones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4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nn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ciones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cio.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acuerdo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(Adelman,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Moss,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Ba</w:t>
      </w:r>
      <w:r w:rsidRPr="008B341F">
        <w:rPr>
          <w:noProof/>
          <w:w w:val="110"/>
          <w:sz w:val="24"/>
          <w:szCs w:val="24"/>
        </w:rPr>
        <w:t>rb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1"/>
          <w:sz w:val="24"/>
          <w:szCs w:val="24"/>
        </w:rPr>
        <w:t>sk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7"/>
          <w:sz w:val="24"/>
          <w:szCs w:val="24"/>
        </w:rPr>
        <w:t>,</w:t>
      </w:r>
    </w:p>
    <w:p w:rsidR="006351FB" w:rsidRPr="008B341F" w:rsidRDefault="00922D31">
      <w:pPr>
        <w:spacing w:line="251" w:lineRule="auto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2002),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8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engloba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amplio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rango  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95"/>
          <w:sz w:val="24"/>
          <w:szCs w:val="24"/>
        </w:rPr>
        <w:t>sof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7"/>
          <w:w w:val="97"/>
          <w:sz w:val="24"/>
          <w:szCs w:val="24"/>
        </w:rPr>
        <w:t>w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8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38"/>
          <w:w w:val="9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>soluciones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recolectar,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consolidar,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analizar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ov</w:t>
      </w:r>
      <w:r w:rsidRPr="008B341F">
        <w:rPr>
          <w:noProof/>
          <w:sz w:val="24"/>
          <w:szCs w:val="24"/>
        </w:rPr>
        <w:t>eer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manera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sencilla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empresa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puedan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om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 xml:space="preserve">e- </w:t>
      </w:r>
      <w:r w:rsidRPr="008B341F">
        <w:rPr>
          <w:noProof/>
          <w:sz w:val="24"/>
          <w:szCs w:val="24"/>
        </w:rPr>
        <w:t>jores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cio.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2"/>
          <w:sz w:val="24"/>
          <w:szCs w:val="24"/>
        </w:rPr>
        <w:t>Mal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2001)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descri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spacing w:val="5"/>
          <w:w w:val="10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conexiones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forma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real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tralizar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ar  el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analisis,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explotada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izo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cal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tro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fuera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9"/>
          <w:sz w:val="24"/>
          <w:szCs w:val="24"/>
        </w:rPr>
        <w:t>a.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descri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  el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esu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43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4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profundo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detallados 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el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inclu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endo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ap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8"/>
          <w:sz w:val="24"/>
          <w:szCs w:val="24"/>
        </w:rPr>
        <w:t>s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(Gangadharan</w:t>
      </w:r>
      <w:r w:rsidRPr="008B341F">
        <w:rPr>
          <w:noProof/>
          <w:spacing w:val="12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ami,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2004).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6"/>
          <w:w w:val="9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amplio,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pacing w:val="6"/>
          <w:w w:val="105"/>
          <w:sz w:val="24"/>
          <w:szCs w:val="24"/>
        </w:rPr>
        <w:t>p</w:t>
      </w:r>
      <w:r w:rsidRPr="008B341F">
        <w:rPr>
          <w:noProof/>
          <w:w w:val="105"/>
          <w:sz w:val="24"/>
          <w:szCs w:val="24"/>
        </w:rPr>
        <w:t>otencialme</w:t>
      </w:r>
      <w:r w:rsidRPr="008B341F">
        <w:rPr>
          <w:noProof/>
          <w:spacing w:val="-6"/>
          <w:w w:val="105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 xml:space="preserve">te </w:t>
      </w:r>
      <w:r w:rsidRPr="008B341F">
        <w:rPr>
          <w:noProof/>
          <w:sz w:val="24"/>
          <w:szCs w:val="24"/>
        </w:rPr>
        <w:t>engloba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ecu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 xml:space="preserve">sos </w:t>
      </w:r>
      <w:r w:rsidRPr="008B341F">
        <w:rPr>
          <w:noProof/>
          <w:sz w:val="24"/>
          <w:szCs w:val="24"/>
        </w:rPr>
        <w:t xml:space="preserve">empresariales,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sistemas  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os </w:t>
      </w:r>
      <w:r w:rsidRPr="008B341F">
        <w:rPr>
          <w:noProof/>
          <w:w w:val="107"/>
          <w:sz w:val="24"/>
          <w:szCs w:val="24"/>
        </w:rPr>
        <w:t>(Gangadharan</w:t>
      </w:r>
      <w:r w:rsidRPr="008B341F">
        <w:rPr>
          <w:noProof/>
          <w:spacing w:val="24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ami,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2004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(Ngu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en,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hiefer,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Tjoa,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2005)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r</w:t>
      </w:r>
      <w:r w:rsidRPr="008B341F">
        <w:rPr>
          <w:noProof/>
          <w:spacing w:val="7"/>
          <w:w w:val="103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105"/>
          <w:sz w:val="24"/>
          <w:szCs w:val="24"/>
        </w:rPr>
        <w:t>jer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6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5"/>
          <w:sz w:val="24"/>
          <w:szCs w:val="24"/>
        </w:rPr>
        <w:t>qu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18"/>
          <w:sz w:val="24"/>
          <w:szCs w:val="24"/>
        </w:rPr>
        <w:t>tu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mejorada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B</w:t>
      </w:r>
      <w:r w:rsidRPr="008B341F">
        <w:rPr>
          <w:noProof/>
          <w:w w:val="105"/>
          <w:sz w:val="24"/>
          <w:szCs w:val="24"/>
        </w:rPr>
        <w:t xml:space="preserve">I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cubre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completo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i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terpretar,</w:t>
      </w:r>
      <w:r w:rsidRPr="008B341F">
        <w:rPr>
          <w:noProof/>
          <w:spacing w:val="1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predecir,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onder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cios;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ta</w:t>
      </w:r>
      <w:r w:rsidRPr="008B341F">
        <w:rPr>
          <w:noProof/>
          <w:spacing w:val="-7"/>
          <w:w w:val="113"/>
          <w:sz w:val="24"/>
          <w:szCs w:val="24"/>
        </w:rPr>
        <w:t>n</w:t>
      </w:r>
      <w:r w:rsidRPr="008B341F">
        <w:rPr>
          <w:noProof/>
          <w:w w:val="113"/>
          <w:sz w:val="24"/>
          <w:szCs w:val="24"/>
        </w:rPr>
        <w:t xml:space="preserve">to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>jeti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97"/>
          <w:sz w:val="24"/>
          <w:szCs w:val="24"/>
        </w:rPr>
        <w:t>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necesario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</w:t>
      </w:r>
      <w:r w:rsidRPr="008B341F">
        <w:rPr>
          <w:noProof/>
          <w:sz w:val="24"/>
          <w:szCs w:val="24"/>
        </w:rPr>
        <w:t>nes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empresariales.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(Ngu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cols.,</w:t>
      </w:r>
    </w:p>
    <w:p w:rsidR="006351FB" w:rsidRPr="008B341F" w:rsidRDefault="00922D31">
      <w:pPr>
        <w:spacing w:line="251" w:lineRule="auto"/>
        <w:ind w:left="463" w:right="67"/>
        <w:jc w:val="both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lastRenderedPageBreak/>
        <w:t>2005)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one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infraestructura</w:t>
      </w:r>
      <w:r w:rsidRPr="008B341F">
        <w:rPr>
          <w:noProof/>
          <w:spacing w:val="20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basada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erar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 xml:space="preserve">cio- </w:t>
      </w:r>
      <w:r w:rsidRPr="008B341F">
        <w:rPr>
          <w:noProof/>
          <w:sz w:val="24"/>
          <w:szCs w:val="24"/>
        </w:rPr>
        <w:t>nes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 xml:space="preserve">en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real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 cor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orati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os,  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brindar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recomendacion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om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e-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109" w:right="422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raciones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comerciales,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cerrando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95"/>
          <w:sz w:val="24"/>
          <w:szCs w:val="24"/>
        </w:rPr>
        <w:t>efe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7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bre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ha  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tre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sistemas  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cio.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97"/>
          <w:sz w:val="24"/>
          <w:szCs w:val="24"/>
        </w:rPr>
        <w:t>S</w:t>
      </w:r>
      <w:r w:rsidRPr="008B341F">
        <w:rPr>
          <w:noProof/>
          <w:w w:val="103"/>
          <w:sz w:val="24"/>
          <w:szCs w:val="24"/>
        </w:rPr>
        <w:t>eu</w:t>
      </w:r>
      <w:r w:rsidRPr="008B341F">
        <w:rPr>
          <w:noProof/>
          <w:sz w:val="24"/>
          <w:szCs w:val="24"/>
        </w:rPr>
        <w:t>fer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31"/>
          <w:w w:val="1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hiefer,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2005)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sugieren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 </w:t>
      </w:r>
      <w:r w:rsidRPr="008B341F">
        <w:rPr>
          <w:noProof/>
          <w:w w:val="109"/>
          <w:sz w:val="24"/>
          <w:szCs w:val="24"/>
        </w:rPr>
        <w:t>arquitectura</w:t>
      </w:r>
      <w:r w:rsidRPr="008B341F">
        <w:rPr>
          <w:noProof/>
          <w:spacing w:val="27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 xml:space="preserve">BI </w:t>
      </w:r>
      <w:r w:rsidRPr="008B341F">
        <w:rPr>
          <w:noProof/>
          <w:sz w:val="24"/>
          <w:szCs w:val="24"/>
        </w:rPr>
        <w:t xml:space="preserve">mejorada,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>jeti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informacion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1"/>
          <w:sz w:val="24"/>
          <w:szCs w:val="24"/>
        </w:rPr>
        <w:t>con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>xi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decisiones.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empresas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solo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desean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cer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101"/>
          <w:sz w:val="24"/>
          <w:szCs w:val="24"/>
        </w:rPr>
        <w:t>ced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sz w:val="24"/>
          <w:szCs w:val="24"/>
        </w:rPr>
        <w:t>sino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ece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 xml:space="preserve">an </w:t>
      </w:r>
      <w:r w:rsidRPr="008B341F">
        <w:rPr>
          <w:noProof/>
          <w:sz w:val="24"/>
          <w:szCs w:val="24"/>
        </w:rPr>
        <w:t>sa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causas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spacing w:val="-6"/>
          <w:w w:val="108"/>
          <w:sz w:val="24"/>
          <w:szCs w:val="24"/>
        </w:rPr>
        <w:t>b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103"/>
          <w:sz w:val="24"/>
          <w:szCs w:val="24"/>
        </w:rPr>
        <w:t>ace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es.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ejemplo,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lugar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sa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ma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tas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fueron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endidas  en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mes,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empresas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desean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26"/>
          <w:w w:val="10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6"/>
          <w:w w:val="98"/>
          <w:sz w:val="24"/>
          <w:szCs w:val="24"/>
        </w:rPr>
        <w:t xml:space="preserve"> 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2"/>
          <w:sz w:val="24"/>
          <w:szCs w:val="24"/>
        </w:rPr>
        <w:t xml:space="preserve">on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endidas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26"/>
          <w:w w:val="109"/>
          <w:sz w:val="24"/>
          <w:szCs w:val="24"/>
        </w:rPr>
        <w:t>a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determinado 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dura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</w:t>
      </w:r>
      <w:r w:rsidRPr="008B341F">
        <w:rPr>
          <w:noProof/>
          <w:spacing w:val="2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97"/>
          <w:sz w:val="24"/>
          <w:szCs w:val="24"/>
        </w:rPr>
        <w:t>eo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gico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rc</w:t>
      </w:r>
      <w:r w:rsidRPr="008B341F">
        <w:rPr>
          <w:noProof/>
          <w:w w:val="97"/>
          <w:sz w:val="24"/>
          <w:szCs w:val="24"/>
        </w:rPr>
        <w:t xml:space="preserve">io- </w:t>
      </w:r>
      <w:r w:rsidRPr="008B341F">
        <w:rPr>
          <w:noProof/>
          <w:sz w:val="24"/>
          <w:szCs w:val="24"/>
        </w:rPr>
        <w:t>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unificada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ctividades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empresariales.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esa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 xml:space="preserve">han  construido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sistemas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 xml:space="preserve">an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3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toma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e- </w:t>
      </w:r>
      <w:r w:rsidRPr="008B341F">
        <w:rPr>
          <w:noProof/>
          <w:sz w:val="24"/>
          <w:szCs w:val="24"/>
        </w:rPr>
        <w:t>cisiones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yudarlos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eraciones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mercado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(Gangadharan</w:t>
      </w:r>
      <w:r w:rsidRPr="008B341F">
        <w:rPr>
          <w:noProof/>
          <w:spacing w:val="43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ami,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2004).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Algun</w:t>
      </w:r>
      <w:r w:rsidRPr="008B341F">
        <w:rPr>
          <w:noProof/>
          <w:sz w:val="24"/>
          <w:szCs w:val="24"/>
        </w:rPr>
        <w:t xml:space="preserve">as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inn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aciones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 xml:space="preserve">olo- 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almacenamie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to 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erando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11"/>
          <w:sz w:val="24"/>
          <w:szCs w:val="24"/>
        </w:rPr>
        <w:t>cat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 xml:space="preserve">eso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</w:t>
      </w:r>
      <w:r w:rsidRPr="008B341F">
        <w:rPr>
          <w:noProof/>
          <w:spacing w:val="7"/>
          <w:w w:val="103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ces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Unidad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Cent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 xml:space="preserve">al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</w:t>
      </w:r>
      <w:r w:rsidRPr="008B341F">
        <w:rPr>
          <w:noProof/>
          <w:spacing w:val="-12"/>
          <w:sz w:val="24"/>
          <w:szCs w:val="24"/>
        </w:rPr>
        <w:t>roc</w:t>
      </w:r>
      <w:r w:rsidRPr="008B341F">
        <w:rPr>
          <w:noProof/>
          <w:sz w:val="24"/>
          <w:szCs w:val="24"/>
        </w:rPr>
        <w:t xml:space="preserve">esos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(CPU),  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unciando  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era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real.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resu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z w:val="24"/>
          <w:szCs w:val="24"/>
        </w:rPr>
        <w:t>gunos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so</w:t>
      </w:r>
      <w:r w:rsidRPr="008B341F">
        <w:rPr>
          <w:noProof/>
          <w:w w:val="110"/>
          <w:sz w:val="24"/>
          <w:szCs w:val="24"/>
        </w:rPr>
        <w:t>ft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are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eriores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ofrecen una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suite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completa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aplicaciones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9"/>
          <w:sz w:val="24"/>
          <w:szCs w:val="24"/>
        </w:rPr>
        <w:t>a 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 xml:space="preserve">sis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BI,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herramie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tas</w:t>
      </w:r>
      <w:r w:rsidRPr="008B341F">
        <w:rPr>
          <w:noProof/>
          <w:spacing w:val="5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delos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1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iz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apr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har  su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9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9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facilitan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</w:t>
      </w:r>
      <w:r w:rsidRPr="008B341F">
        <w:rPr>
          <w:noProof/>
          <w:sz w:val="24"/>
          <w:szCs w:val="24"/>
        </w:rPr>
        <w:t>so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gran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men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0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cor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orati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os,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10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esos datos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0"/>
          <w:w w:val="108"/>
          <w:sz w:val="24"/>
          <w:szCs w:val="24"/>
        </w:rPr>
        <w:t xml:space="preserve"> 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</w:t>
      </w:r>
      <w:r w:rsidRPr="008B341F">
        <w:rPr>
          <w:noProof/>
          <w:spacing w:val="9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</w:t>
      </w:r>
      <w:r w:rsidRPr="008B341F">
        <w:rPr>
          <w:noProof/>
          <w:spacing w:val="7"/>
          <w:w w:val="103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ces</w:t>
      </w:r>
      <w:r w:rsidRPr="008B341F">
        <w:rPr>
          <w:noProof/>
          <w:w w:val="109"/>
          <w:sz w:val="24"/>
          <w:szCs w:val="24"/>
        </w:rPr>
        <w:t>ab</w:t>
      </w:r>
      <w:r w:rsidRPr="008B341F">
        <w:rPr>
          <w:noProof/>
          <w:w w:val="97"/>
          <w:sz w:val="24"/>
          <w:szCs w:val="24"/>
        </w:rPr>
        <w:t xml:space="preserve">le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cohere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erdad.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4"/>
          <w:sz w:val="24"/>
          <w:szCs w:val="24"/>
        </w:rPr>
        <w:t xml:space="preserve">as </w:t>
      </w:r>
      <w:r w:rsidRPr="008B341F">
        <w:rPr>
          <w:noProof/>
          <w:w w:val="119"/>
          <w:sz w:val="24"/>
          <w:szCs w:val="24"/>
        </w:rPr>
        <w:t>a</w:t>
      </w:r>
      <w:r w:rsidRPr="008B341F">
        <w:rPr>
          <w:noProof/>
          <w:spacing w:val="-148"/>
          <w:w w:val="119"/>
          <w:sz w:val="24"/>
          <w:szCs w:val="24"/>
        </w:rPr>
        <w:t>u</w:t>
      </w:r>
      <w:r w:rsidRPr="008B341F">
        <w:rPr>
          <w:noProof/>
          <w:spacing w:val="8"/>
          <w:w w:val="119"/>
          <w:sz w:val="24"/>
          <w:szCs w:val="24"/>
        </w:rPr>
        <w:t>´</w:t>
      </w:r>
      <w:r w:rsidRPr="008B341F">
        <w:rPr>
          <w:noProof/>
          <w:w w:val="119"/>
          <w:sz w:val="24"/>
          <w:szCs w:val="24"/>
        </w:rPr>
        <w:t>n</w:t>
      </w:r>
      <w:r w:rsidRPr="008B341F">
        <w:rPr>
          <w:noProof/>
          <w:spacing w:val="14"/>
          <w:w w:val="119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complejidades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relacionadas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3"/>
          <w:sz w:val="24"/>
          <w:szCs w:val="24"/>
        </w:rPr>
        <w:t>cn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pu</w:t>
      </w:r>
      <w:r w:rsidRPr="008B341F">
        <w:rPr>
          <w:noProof/>
          <w:w w:val="97"/>
          <w:sz w:val="24"/>
          <w:szCs w:val="24"/>
        </w:rPr>
        <w:t xml:space="preserve">e-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usarse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sol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ecialistas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os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icos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 costos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altos.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empresas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requieren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real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 xml:space="preserve">ectos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plazo.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ici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haga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sz w:val="24"/>
          <w:szCs w:val="24"/>
        </w:rPr>
        <w:t xml:space="preserve">o,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30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ece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sz w:val="24"/>
          <w:szCs w:val="24"/>
        </w:rPr>
        <w:t>des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actuales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empresas.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 datos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7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considerados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ecu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 xml:space="preserve">sos </w:t>
      </w:r>
      <w:r w:rsidRPr="008B341F">
        <w:rPr>
          <w:noProof/>
          <w:sz w:val="24"/>
          <w:szCs w:val="24"/>
        </w:rPr>
        <w:t>cor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orati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os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  disciplina.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Cualquier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sistema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sa</w:t>
      </w:r>
      <w:r w:rsidRPr="008B341F">
        <w:rPr>
          <w:noProof/>
          <w:w w:val="97"/>
          <w:sz w:val="24"/>
          <w:szCs w:val="24"/>
        </w:rPr>
        <w:t>ccio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spacing w:val="31"/>
          <w:w w:val="105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do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P</w:t>
      </w:r>
      <w:r w:rsidRPr="008B341F">
        <w:rPr>
          <w:noProof/>
          <w:w w:val="101"/>
          <w:sz w:val="24"/>
          <w:szCs w:val="24"/>
        </w:rPr>
        <w:t>lanifi</w:t>
      </w:r>
      <w:r w:rsidRPr="008B341F">
        <w:rPr>
          <w:noProof/>
          <w:spacing w:val="-12"/>
          <w:w w:val="101"/>
          <w:sz w:val="24"/>
          <w:szCs w:val="24"/>
        </w:rPr>
        <w:t>c</w:t>
      </w:r>
      <w:r w:rsidRPr="008B341F">
        <w:rPr>
          <w:noProof/>
          <w:w w:val="107"/>
          <w:sz w:val="24"/>
          <w:szCs w:val="24"/>
        </w:rPr>
        <w:t>aci</w:t>
      </w:r>
      <w:r w:rsidRPr="008B341F">
        <w:rPr>
          <w:noProof/>
          <w:spacing w:val="-120"/>
          <w:w w:val="149"/>
          <w:sz w:val="24"/>
          <w:szCs w:val="24"/>
        </w:rPr>
        <w:t>´</w:t>
      </w:r>
      <w:r w:rsidRPr="008B341F">
        <w:rPr>
          <w:noProof/>
          <w:w w:val="104"/>
          <w:sz w:val="24"/>
          <w:szCs w:val="24"/>
        </w:rPr>
        <w:t>on</w:t>
      </w:r>
      <w:r w:rsidRPr="008B341F">
        <w:rPr>
          <w:noProof/>
          <w:spacing w:val="22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Re</w:t>
      </w:r>
      <w:r w:rsidRPr="008B341F">
        <w:rPr>
          <w:noProof/>
          <w:sz w:val="24"/>
          <w:szCs w:val="24"/>
        </w:rPr>
        <w:t xml:space="preserve">cursos  </w:t>
      </w:r>
      <w:r w:rsidRPr="008B341F">
        <w:rPr>
          <w:noProof/>
          <w:w w:val="105"/>
          <w:sz w:val="24"/>
          <w:szCs w:val="24"/>
        </w:rPr>
        <w:t>Emp</w:t>
      </w:r>
      <w:r w:rsidRPr="008B341F">
        <w:rPr>
          <w:noProof/>
          <w:spacing w:val="-13"/>
          <w:w w:val="105"/>
          <w:sz w:val="24"/>
          <w:szCs w:val="24"/>
        </w:rPr>
        <w:t>r</w:t>
      </w:r>
      <w:r w:rsidRPr="008B341F">
        <w:rPr>
          <w:noProof/>
          <w:w w:val="105"/>
          <w:sz w:val="24"/>
          <w:szCs w:val="24"/>
        </w:rPr>
        <w:t>esariales</w:t>
      </w:r>
      <w:r w:rsidRPr="008B341F">
        <w:rPr>
          <w:noProof/>
          <w:spacing w:val="44"/>
          <w:w w:val="10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(ERP) 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dminist</w:t>
      </w:r>
      <w:r w:rsidRPr="008B341F">
        <w:rPr>
          <w:noProof/>
          <w:spacing w:val="-12"/>
          <w:w w:val="107"/>
          <w:sz w:val="24"/>
          <w:szCs w:val="24"/>
        </w:rPr>
        <w:t>r</w:t>
      </w:r>
      <w:r w:rsidRPr="008B341F">
        <w:rPr>
          <w:noProof/>
          <w:w w:val="107"/>
          <w:sz w:val="24"/>
          <w:szCs w:val="24"/>
        </w:rPr>
        <w:t>aci</w:t>
      </w:r>
      <w:r w:rsidRPr="008B341F">
        <w:rPr>
          <w:noProof/>
          <w:w w:val="99"/>
          <w:sz w:val="24"/>
          <w:szCs w:val="24"/>
        </w:rPr>
        <w:t>o</w:t>
      </w:r>
      <w:r w:rsidRPr="008B341F">
        <w:rPr>
          <w:noProof/>
          <w:w w:val="109"/>
          <w:sz w:val="24"/>
          <w:szCs w:val="24"/>
        </w:rPr>
        <w:t xml:space="preserve">n </w:t>
      </w:r>
      <w:r w:rsidRPr="008B341F">
        <w:rPr>
          <w:noProof/>
          <w:spacing w:val="-12"/>
          <w:sz w:val="24"/>
          <w:szCs w:val="24"/>
        </w:rPr>
        <w:t>b</w:t>
      </w:r>
      <w:r w:rsidRPr="008B341F">
        <w:rPr>
          <w:noProof/>
          <w:sz w:val="24"/>
          <w:szCs w:val="24"/>
        </w:rPr>
        <w:t>asada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 xml:space="preserve">elacion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>on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clientes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(CRM))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cualquier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1"/>
          <w:sz w:val="24"/>
          <w:szCs w:val="24"/>
        </w:rPr>
        <w:t>cac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3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(inclu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 xml:space="preserve">endo  data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arehouses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data</w:t>
      </w:r>
      <w:r w:rsidRPr="008B341F">
        <w:rPr>
          <w:noProof/>
          <w:spacing w:val="25"/>
          <w:w w:val="111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marts)</w:t>
      </w:r>
      <w:r w:rsidRPr="008B341F">
        <w:rPr>
          <w:noProof/>
          <w:spacing w:val="9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BI,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solo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desarrollados  b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>jo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6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iniciati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20"/>
          <w:sz w:val="24"/>
          <w:szCs w:val="24"/>
        </w:rPr>
        <w:t>a</w:t>
      </w:r>
      <w:r w:rsidRPr="008B341F">
        <w:rPr>
          <w:noProof/>
          <w:spacing w:val="-6"/>
          <w:w w:val="120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egi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16"/>
          <w:w w:val="10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w w:val="109"/>
          <w:sz w:val="24"/>
          <w:szCs w:val="24"/>
        </w:rPr>
        <w:t>t</w:t>
      </w:r>
      <w:r w:rsidRPr="008B341F">
        <w:rPr>
          <w:noProof/>
          <w:spacing w:val="8"/>
          <w:w w:val="109"/>
          <w:sz w:val="24"/>
          <w:szCs w:val="24"/>
        </w:rPr>
        <w:t>o</w:t>
      </w:r>
      <w:r w:rsidRPr="008B341F">
        <w:rPr>
          <w:noProof/>
          <w:w w:val="109"/>
          <w:sz w:val="24"/>
          <w:szCs w:val="24"/>
        </w:rPr>
        <w:t>da</w:t>
      </w:r>
      <w:r w:rsidRPr="008B341F">
        <w:rPr>
          <w:noProof/>
          <w:spacing w:val="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6"/>
          <w:w w:val="108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(Gangadharan</w:t>
      </w:r>
      <w:r w:rsidRPr="008B341F">
        <w:rPr>
          <w:noProof/>
          <w:spacing w:val="13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ami,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2004).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 sistemas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tradicionales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consisten  en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  base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k-end,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97"/>
          <w:sz w:val="24"/>
          <w:szCs w:val="24"/>
        </w:rPr>
        <w:t>z</w:t>
      </w:r>
      <w:r w:rsidRPr="008B341F">
        <w:rPr>
          <w:noProof/>
          <w:spacing w:val="3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usuario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 fro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t-end,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sof</w:t>
      </w:r>
      <w:r w:rsidRPr="008B341F">
        <w:rPr>
          <w:noProof/>
          <w:spacing w:val="-6"/>
          <w:sz w:val="24"/>
          <w:szCs w:val="24"/>
        </w:rPr>
        <w:t>tw</w:t>
      </w:r>
      <w:r w:rsidRPr="008B341F">
        <w:rPr>
          <w:noProof/>
          <w:sz w:val="24"/>
          <w:szCs w:val="24"/>
        </w:rPr>
        <w:t>are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ducir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propia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cia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informes.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capacidades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inclu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esa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ico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linea,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 xml:space="preserve">sis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102"/>
          <w:sz w:val="24"/>
          <w:szCs w:val="24"/>
        </w:rPr>
        <w:t xml:space="preserve">s,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datos.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z w:val="24"/>
          <w:szCs w:val="24"/>
        </w:rPr>
        <w:t>fer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sectores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como 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comercios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elec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sz w:val="24"/>
          <w:szCs w:val="24"/>
        </w:rPr>
        <w:t>os,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presas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ele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31"/>
          <w:w w:val="10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minoristas,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sistemas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salud,  servicios financieros,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ioi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es,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ig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mercado,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w w:val="101"/>
          <w:sz w:val="24"/>
          <w:szCs w:val="24"/>
        </w:rPr>
        <w:t>gm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ab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ducto,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bu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st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k,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9"/>
          <w:sz w:val="24"/>
          <w:szCs w:val="24"/>
        </w:rPr>
        <w:t>co,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informes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fraudes,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12"/>
          <w:sz w:val="24"/>
          <w:szCs w:val="24"/>
        </w:rPr>
        <w:t xml:space="preserve">tre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os.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pacing w:val="6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6"/>
          <w:w w:val="146"/>
          <w:sz w:val="24"/>
          <w:szCs w:val="24"/>
        </w:rPr>
        <w:t xml:space="preserve"> </w:t>
      </w:r>
      <w:r w:rsidRPr="008B341F">
        <w:rPr>
          <w:noProof/>
          <w:w w:val="146"/>
          <w:sz w:val="24"/>
          <w:szCs w:val="24"/>
        </w:rPr>
        <w:t>fu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6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influenciado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3"/>
          <w:sz w:val="24"/>
          <w:szCs w:val="24"/>
        </w:rPr>
        <w:t>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re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ela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Algunas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2"/>
          <w:w w:val="9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ici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z w:val="24"/>
          <w:szCs w:val="24"/>
        </w:rPr>
        <w:t xml:space="preserve"> inclu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2"/>
          <w:w w:val="10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10"/>
          <w:sz w:val="24"/>
          <w:szCs w:val="24"/>
        </w:rPr>
        <w:t>ru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 xml:space="preserve">sis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alores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1"/>
          <w:w w:val="10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secuenciales,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series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"/>
          <w:w w:val="10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 xml:space="preserve">sis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enlaces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(as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ciaciones),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"/>
          <w:w w:val="98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sionales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inclu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endo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esa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P</w:t>
      </w:r>
      <w:r w:rsidRPr="008B341F">
        <w:rPr>
          <w:noProof/>
          <w:spacing w:val="-13"/>
          <w:w w:val="106"/>
          <w:sz w:val="24"/>
          <w:szCs w:val="24"/>
        </w:rPr>
        <w:t>roc</w:t>
      </w:r>
      <w:r w:rsidRPr="008B341F">
        <w:rPr>
          <w:noProof/>
          <w:w w:val="106"/>
          <w:sz w:val="24"/>
          <w:szCs w:val="24"/>
        </w:rPr>
        <w:t>esamiento</w:t>
      </w:r>
      <w:r w:rsidRPr="008B341F">
        <w:rPr>
          <w:noProof/>
          <w:spacing w:val="15"/>
          <w:w w:val="106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na</w:t>
      </w:r>
      <w:r w:rsidRPr="008B341F">
        <w:rPr>
          <w:noProof/>
          <w:spacing w:val="-24"/>
          <w:w w:val="89"/>
          <w:sz w:val="24"/>
          <w:szCs w:val="24"/>
        </w:rPr>
        <w:t>l</w:t>
      </w:r>
      <w:r w:rsidRPr="008B341F">
        <w:rPr>
          <w:noProof/>
          <w:spacing w:val="-96"/>
          <w:w w:val="149"/>
          <w:sz w:val="24"/>
          <w:szCs w:val="24"/>
        </w:rPr>
        <w:t>´</w:t>
      </w:r>
      <w:r w:rsidRPr="008B341F">
        <w:rPr>
          <w:noProof/>
          <w:w w:val="107"/>
          <w:sz w:val="24"/>
          <w:szCs w:val="24"/>
        </w:rPr>
        <w:t>ıti</w:t>
      </w:r>
      <w:r w:rsidRPr="008B341F">
        <w:rPr>
          <w:noProof/>
          <w:spacing w:val="-12"/>
          <w:w w:val="107"/>
          <w:sz w:val="24"/>
          <w:szCs w:val="24"/>
        </w:rPr>
        <w:t>c</w:t>
      </w:r>
      <w:r w:rsidRPr="008B341F">
        <w:rPr>
          <w:noProof/>
          <w:w w:val="99"/>
          <w:sz w:val="24"/>
          <w:szCs w:val="24"/>
        </w:rPr>
        <w:t>o</w:t>
      </w:r>
      <w:r w:rsidRPr="008B341F">
        <w:rPr>
          <w:noProof/>
          <w:spacing w:val="10"/>
          <w:w w:val="99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 xml:space="preserve">en </w:t>
      </w:r>
      <w:r w:rsidRPr="008B341F">
        <w:rPr>
          <w:noProof/>
          <w:spacing w:val="-24"/>
          <w:w w:val="89"/>
          <w:sz w:val="24"/>
          <w:szCs w:val="24"/>
        </w:rPr>
        <w:t>l</w:t>
      </w:r>
      <w:r w:rsidRPr="008B341F">
        <w:rPr>
          <w:noProof/>
          <w:spacing w:val="-96"/>
          <w:w w:val="149"/>
          <w:sz w:val="24"/>
          <w:szCs w:val="24"/>
        </w:rPr>
        <w:t>´</w:t>
      </w:r>
      <w:r w:rsidRPr="008B341F">
        <w:rPr>
          <w:noProof/>
          <w:w w:val="106"/>
          <w:sz w:val="24"/>
          <w:szCs w:val="24"/>
        </w:rPr>
        <w:t>ın</w:t>
      </w:r>
      <w:r w:rsidRPr="008B341F">
        <w:rPr>
          <w:noProof/>
          <w:spacing w:val="-12"/>
          <w:w w:val="106"/>
          <w:sz w:val="24"/>
          <w:szCs w:val="24"/>
        </w:rPr>
        <w:t>e</w:t>
      </w:r>
      <w:r w:rsidRPr="008B341F">
        <w:rPr>
          <w:noProof/>
          <w:w w:val="112"/>
          <w:sz w:val="24"/>
          <w:szCs w:val="24"/>
        </w:rPr>
        <w:t xml:space="preserve">a  </w:t>
      </w:r>
      <w:r w:rsidRPr="008B341F">
        <w:rPr>
          <w:noProof/>
          <w:sz w:val="24"/>
          <w:szCs w:val="24"/>
        </w:rPr>
        <w:t xml:space="preserve">(OLAP). 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Estos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pueden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clasificarse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serie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cas</w:t>
      </w:r>
      <w:r w:rsidRPr="008B341F">
        <w:rPr>
          <w:noProof/>
          <w:spacing w:val="42"/>
          <w:w w:val="10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42"/>
          <w:w w:val="10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 xml:space="preserve">datos,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clasifican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ilustran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Grue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pacing w:val="-7"/>
          <w:sz w:val="24"/>
          <w:szCs w:val="24"/>
        </w:rPr>
        <w:t>w</w:t>
      </w:r>
      <w:r w:rsidRPr="008B341F">
        <w:rPr>
          <w:noProof/>
          <w:sz w:val="24"/>
          <w:szCs w:val="24"/>
        </w:rPr>
        <w:t xml:space="preserve">ald,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1999</w:t>
      </w:r>
      <w:r w:rsidRPr="008B341F">
        <w:rPr>
          <w:noProof/>
          <w:w w:val="111"/>
          <w:sz w:val="24"/>
          <w:szCs w:val="24"/>
        </w:rPr>
        <w:t>).</w:t>
      </w:r>
    </w:p>
    <w:p w:rsidR="006351FB" w:rsidRPr="008B341F" w:rsidRDefault="006351FB">
      <w:pPr>
        <w:spacing w:before="14" w:line="280" w:lineRule="exact"/>
        <w:rPr>
          <w:noProof/>
          <w:sz w:val="28"/>
          <w:szCs w:val="28"/>
        </w:rPr>
      </w:pPr>
    </w:p>
    <w:tbl>
      <w:tblPr>
        <w:tblW w:w="0" w:type="auto"/>
        <w:tblInd w:w="4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7"/>
        <w:gridCol w:w="4167"/>
      </w:tblGrid>
      <w:tr w:rsidR="006351FB" w:rsidRPr="008B341F">
        <w:trPr>
          <w:trHeight w:hRule="exact" w:val="321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6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15"/>
                <w:sz w:val="24"/>
                <w:szCs w:val="24"/>
              </w:rPr>
              <w:t>T</w:t>
            </w:r>
            <w:r w:rsidRPr="008B341F">
              <w:rPr>
                <w:noProof/>
                <w:spacing w:val="-138"/>
                <w:w w:val="108"/>
                <w:sz w:val="24"/>
                <w:szCs w:val="24"/>
              </w:rPr>
              <w:t>E</w:t>
            </w:r>
            <w:r w:rsidRPr="008B341F">
              <w:rPr>
                <w:noProof/>
                <w:w w:val="146"/>
                <w:position w:val="6"/>
                <w:sz w:val="24"/>
                <w:szCs w:val="24"/>
              </w:rPr>
              <w:t>´</w:t>
            </w:r>
            <w:r w:rsidRPr="008B341F">
              <w:rPr>
                <w:noProof/>
                <w:spacing w:val="-39"/>
                <w:position w:val="6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3"/>
                <w:sz w:val="24"/>
                <w:szCs w:val="24"/>
              </w:rPr>
              <w:t>CNI</w:t>
            </w:r>
            <w:r w:rsidRPr="008B341F">
              <w:rPr>
                <w:noProof/>
                <w:w w:val="101"/>
                <w:sz w:val="24"/>
                <w:szCs w:val="24"/>
              </w:rPr>
              <w:t>CAS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6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3"/>
                <w:sz w:val="24"/>
                <w:szCs w:val="24"/>
              </w:rPr>
              <w:t>DES</w:t>
            </w:r>
            <w:r w:rsidRPr="008B341F">
              <w:rPr>
                <w:noProof/>
                <w:w w:val="106"/>
                <w:sz w:val="24"/>
                <w:szCs w:val="24"/>
              </w:rPr>
              <w:t>CR</w:t>
            </w:r>
            <w:r w:rsidRPr="008B341F">
              <w:rPr>
                <w:noProof/>
                <w:w w:val="109"/>
                <w:sz w:val="24"/>
                <w:szCs w:val="24"/>
              </w:rPr>
              <w:t>IPCI</w:t>
            </w:r>
            <w:r w:rsidRPr="008B341F">
              <w:rPr>
                <w:noProof/>
                <w:spacing w:val="-150"/>
                <w:w w:val="105"/>
                <w:sz w:val="24"/>
                <w:szCs w:val="24"/>
              </w:rPr>
              <w:t>O</w:t>
            </w:r>
            <w:r w:rsidRPr="008B341F">
              <w:rPr>
                <w:noProof/>
                <w:w w:val="146"/>
                <w:position w:val="6"/>
                <w:sz w:val="24"/>
                <w:szCs w:val="24"/>
              </w:rPr>
              <w:t>´</w:t>
            </w:r>
            <w:r w:rsidRPr="008B341F">
              <w:rPr>
                <w:noProof/>
                <w:spacing w:val="-28"/>
                <w:position w:val="6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1"/>
                <w:sz w:val="24"/>
                <w:szCs w:val="24"/>
              </w:rPr>
              <w:t>N</w:t>
            </w:r>
          </w:p>
        </w:tc>
      </w:tr>
      <w:tr w:rsidR="006351FB" w:rsidRPr="008B341F">
        <w:trPr>
          <w:trHeight w:hRule="exact" w:val="586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M</w:t>
            </w:r>
            <w:r w:rsidRPr="008B341F">
              <w:rPr>
                <w:noProof/>
                <w:spacing w:val="6"/>
                <w:sz w:val="24"/>
                <w:szCs w:val="24"/>
              </w:rPr>
              <w:t>o</w:t>
            </w:r>
            <w:r w:rsidRPr="008B341F">
              <w:rPr>
                <w:noProof/>
                <w:sz w:val="24"/>
                <w:szCs w:val="24"/>
              </w:rPr>
              <w:t>delo</w:t>
            </w:r>
            <w:r w:rsidRPr="008B341F">
              <w:rPr>
                <w:noProof/>
                <w:spacing w:val="1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104"/>
                <w:sz w:val="24"/>
                <w:szCs w:val="24"/>
              </w:rPr>
              <w:t>re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12"/>
                <w:sz w:val="24"/>
                <w:szCs w:val="24"/>
              </w:rPr>
              <w:t>ct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spacing w:val="-6"/>
                <w:w w:val="102"/>
                <w:sz w:val="24"/>
                <w:szCs w:val="24"/>
              </w:rPr>
              <w:t>v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Predecir</w:t>
            </w:r>
            <w:r w:rsidRPr="008B341F">
              <w:rPr>
                <w:noProof/>
                <w:spacing w:val="55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13"/>
                <w:sz w:val="24"/>
                <w:szCs w:val="24"/>
              </w:rPr>
              <w:t>v</w:t>
            </w:r>
            <w:r w:rsidRPr="008B341F">
              <w:rPr>
                <w:noProof/>
                <w:sz w:val="24"/>
                <w:szCs w:val="24"/>
              </w:rPr>
              <w:t>alor</w:t>
            </w:r>
            <w:r w:rsidRPr="008B341F">
              <w:rPr>
                <w:noProof/>
                <w:spacing w:val="2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para</w:t>
            </w:r>
            <w:r w:rsidRPr="008B341F">
              <w:rPr>
                <w:noProof/>
                <w:spacing w:val="5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un</w:t>
            </w:r>
            <w:r w:rsidRPr="008B341F">
              <w:rPr>
                <w:noProof/>
                <w:spacing w:val="2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0"/>
                <w:sz w:val="24"/>
                <w:szCs w:val="24"/>
              </w:rPr>
              <w:t>atributo</w:t>
            </w:r>
            <w:r w:rsidRPr="008B341F">
              <w:rPr>
                <w:noProof/>
                <w:spacing w:val="11"/>
                <w:w w:val="11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2"/>
                <w:sz w:val="24"/>
                <w:szCs w:val="24"/>
              </w:rPr>
              <w:t>es</w:t>
            </w:r>
            <w:r w:rsidRPr="008B341F">
              <w:rPr>
                <w:noProof/>
                <w:spacing w:val="7"/>
                <w:w w:val="102"/>
                <w:sz w:val="24"/>
                <w:szCs w:val="24"/>
              </w:rPr>
              <w:t>p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pacing w:val="-26"/>
                <w:w w:val="97"/>
                <w:sz w:val="24"/>
                <w:szCs w:val="24"/>
              </w:rPr>
              <w:t>c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ı-</w:t>
            </w:r>
          </w:p>
          <w:p w:rsidR="006351FB" w:rsidRPr="008B341F" w:rsidRDefault="00922D31">
            <w:pPr>
              <w:spacing w:before="13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fico</w:t>
            </w:r>
            <w:r w:rsidRPr="008B341F">
              <w:rPr>
                <w:noProof/>
                <w:spacing w:val="-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del</w:t>
            </w:r>
            <w:r w:rsidRPr="008B341F">
              <w:rPr>
                <w:noProof/>
                <w:spacing w:val="22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eleme</w:t>
            </w:r>
            <w:r w:rsidRPr="008B341F">
              <w:rPr>
                <w:noProof/>
                <w:spacing w:val="-6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>to</w:t>
            </w:r>
            <w:r w:rsidRPr="008B341F">
              <w:rPr>
                <w:noProof/>
                <w:spacing w:val="4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8"/>
                <w:sz w:val="24"/>
                <w:szCs w:val="24"/>
              </w:rPr>
              <w:t>os</w:t>
            </w:r>
            <w:r w:rsidRPr="008B341F">
              <w:rPr>
                <w:noProof/>
                <w:w w:val="107"/>
                <w:sz w:val="24"/>
                <w:szCs w:val="24"/>
              </w:rPr>
              <w:t>.</w:t>
            </w:r>
          </w:p>
        </w:tc>
      </w:tr>
      <w:tr w:rsidR="006351FB" w:rsidRPr="008B341F">
        <w:trPr>
          <w:trHeight w:hRule="exact" w:val="586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Ca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111"/>
                <w:sz w:val="24"/>
                <w:szCs w:val="24"/>
              </w:rPr>
              <w:t>act</w:t>
            </w:r>
            <w:r w:rsidRPr="008B341F">
              <w:rPr>
                <w:noProof/>
                <w:w w:val="104"/>
                <w:sz w:val="24"/>
                <w:szCs w:val="24"/>
              </w:rPr>
              <w:t>er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za</w:t>
            </w: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spacing w:val="-117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-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y</w:t>
            </w:r>
            <w:r w:rsidRPr="008B341F">
              <w:rPr>
                <w:noProof/>
                <w:spacing w:val="-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pacing w:val="-26"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-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de 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8"/>
                <w:sz w:val="24"/>
                <w:szCs w:val="24"/>
              </w:rPr>
              <w:t>os</w:t>
            </w:r>
            <w:r w:rsidRPr="008B341F">
              <w:rPr>
                <w:noProof/>
                <w:spacing w:val="-6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1"/>
                <w:sz w:val="24"/>
                <w:szCs w:val="24"/>
              </w:rPr>
              <w:t>des-</w:t>
            </w:r>
          </w:p>
          <w:p w:rsidR="006351FB" w:rsidRPr="008B341F" w:rsidRDefault="00922D31">
            <w:pPr>
              <w:spacing w:before="13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4"/>
                <w:sz w:val="24"/>
                <w:szCs w:val="24"/>
              </w:rPr>
              <w:t>cr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spacing w:val="-7"/>
                <w:w w:val="102"/>
                <w:sz w:val="24"/>
                <w:szCs w:val="24"/>
              </w:rPr>
              <w:t>v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3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14"/>
                <w:sz w:val="24"/>
                <w:szCs w:val="24"/>
              </w:rPr>
              <w:t>st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8"/>
                <w:sz w:val="24"/>
                <w:szCs w:val="24"/>
              </w:rPr>
              <w:t>bu</w:t>
            </w: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7"/>
                <w:sz w:val="24"/>
                <w:szCs w:val="24"/>
              </w:rPr>
              <w:t>,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4"/>
                <w:sz w:val="24"/>
                <w:szCs w:val="24"/>
              </w:rPr>
              <w:t>s</w:t>
            </w:r>
            <w:r w:rsidRPr="008B341F">
              <w:rPr>
                <w:noProof/>
                <w:spacing w:val="7"/>
                <w:w w:val="104"/>
                <w:sz w:val="24"/>
                <w:szCs w:val="24"/>
              </w:rPr>
              <w:t>p</w:t>
            </w:r>
            <w:r w:rsidRPr="008B341F">
              <w:rPr>
                <w:noProof/>
                <w:w w:val="104"/>
                <w:sz w:val="24"/>
                <w:szCs w:val="24"/>
              </w:rPr>
              <w:t>er</w:t>
            </w:r>
            <w:r w:rsidRPr="008B341F">
              <w:rPr>
                <w:noProof/>
                <w:w w:val="98"/>
                <w:sz w:val="24"/>
                <w:szCs w:val="24"/>
              </w:rPr>
              <w:t>si</w:t>
            </w:r>
            <w:r w:rsidRPr="008B341F">
              <w:rPr>
                <w:noProof/>
                <w:spacing w:val="-117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 xml:space="preserve"> y</w:t>
            </w:r>
            <w:r w:rsidRPr="008B341F">
              <w:rPr>
                <w:noProof/>
                <w:spacing w:val="2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ex</w:t>
            </w:r>
            <w:r w:rsidRPr="008B341F">
              <w:rPr>
                <w:noProof/>
                <w:w w:val="97"/>
                <w:sz w:val="24"/>
                <w:szCs w:val="24"/>
              </w:rPr>
              <w:t>ce</w:t>
            </w:r>
            <w:r w:rsidRPr="008B341F">
              <w:rPr>
                <w:noProof/>
                <w:spacing w:val="6"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</w:p>
          <w:p w:rsidR="006351FB" w:rsidRPr="008B341F" w:rsidRDefault="00922D31">
            <w:pPr>
              <w:spacing w:before="13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11"/>
                <w:sz w:val="24"/>
                <w:szCs w:val="24"/>
              </w:rPr>
              <w:t>to</w:t>
            </w:r>
            <w:r w:rsidRPr="008B341F">
              <w:rPr>
                <w:noProof/>
                <w:w w:val="98"/>
                <w:sz w:val="24"/>
                <w:szCs w:val="24"/>
              </w:rPr>
              <w:t>s</w:t>
            </w:r>
          </w:p>
        </w:tc>
      </w:tr>
      <w:tr w:rsidR="006351FB" w:rsidRPr="008B341F">
        <w:trPr>
          <w:trHeight w:hRule="exact" w:val="586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9"/>
                <w:sz w:val="24"/>
                <w:szCs w:val="24"/>
              </w:rPr>
              <w:t>As</w:t>
            </w:r>
            <w:r w:rsidRPr="008B341F">
              <w:rPr>
                <w:noProof/>
                <w:spacing w:val="6"/>
                <w:w w:val="99"/>
                <w:sz w:val="24"/>
                <w:szCs w:val="24"/>
              </w:rPr>
              <w:t>o</w:t>
            </w: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7"/>
                <w:sz w:val="24"/>
                <w:szCs w:val="24"/>
              </w:rPr>
              <w:t>,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97"/>
                <w:sz w:val="24"/>
                <w:szCs w:val="24"/>
              </w:rPr>
              <w:t>co</w:t>
            </w:r>
            <w:r w:rsidRPr="008B341F">
              <w:rPr>
                <w:noProof/>
                <w:w w:val="113"/>
                <w:sz w:val="24"/>
                <w:szCs w:val="24"/>
              </w:rPr>
              <w:t>rr</w:t>
            </w:r>
            <w:r w:rsidRPr="008B341F">
              <w:rPr>
                <w:noProof/>
                <w:w w:val="97"/>
                <w:sz w:val="24"/>
                <w:szCs w:val="24"/>
              </w:rPr>
              <w:t>el</w:t>
            </w:r>
            <w:r w:rsidRPr="008B341F">
              <w:rPr>
                <w:noProof/>
                <w:w w:val="103"/>
                <w:sz w:val="24"/>
                <w:szCs w:val="24"/>
              </w:rPr>
              <w:t>ac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7"/>
                <w:sz w:val="24"/>
                <w:szCs w:val="24"/>
              </w:rPr>
              <w:t>,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>an</w:t>
            </w:r>
            <w:r w:rsidRPr="008B341F">
              <w:rPr>
                <w:noProof/>
                <w:spacing w:val="-117"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98"/>
                <w:sz w:val="24"/>
                <w:szCs w:val="24"/>
              </w:rPr>
              <w:t>sis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9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57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</w:p>
          <w:p w:rsidR="006351FB" w:rsidRPr="008B341F" w:rsidRDefault="00922D31">
            <w:pPr>
              <w:spacing w:before="13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causalidad </w:t>
            </w:r>
            <w:r w:rsidRPr="008B341F">
              <w:rPr>
                <w:noProof/>
                <w:spacing w:val="8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3"/>
                <w:sz w:val="24"/>
                <w:szCs w:val="24"/>
              </w:rPr>
              <w:t>(</w:t>
            </w:r>
            <w:r w:rsidRPr="008B341F">
              <w:rPr>
                <w:noProof/>
                <w:w w:val="104"/>
                <w:sz w:val="24"/>
                <w:szCs w:val="24"/>
              </w:rPr>
              <w:t>An</w:t>
            </w:r>
            <w:r w:rsidRPr="008B341F">
              <w:rPr>
                <w:noProof/>
                <w:spacing w:val="-117"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98"/>
                <w:sz w:val="24"/>
                <w:szCs w:val="24"/>
              </w:rPr>
              <w:t>sis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99"/>
                <w:sz w:val="24"/>
                <w:szCs w:val="24"/>
              </w:rPr>
              <w:t>Li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2"/>
                <w:sz w:val="24"/>
                <w:szCs w:val="24"/>
              </w:rPr>
              <w:t>k</w:t>
            </w:r>
            <w:r w:rsidRPr="008B341F">
              <w:rPr>
                <w:noProof/>
                <w:w w:val="113"/>
                <w:sz w:val="24"/>
                <w:szCs w:val="24"/>
              </w:rPr>
              <w:t>)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7"/>
                <w:sz w:val="24"/>
                <w:szCs w:val="24"/>
              </w:rPr>
              <w:t>Id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88"/>
                <w:sz w:val="24"/>
                <w:szCs w:val="24"/>
              </w:rPr>
              <w:t>fi</w:t>
            </w:r>
            <w:r w:rsidRPr="008B341F">
              <w:rPr>
                <w:noProof/>
                <w:w w:val="103"/>
                <w:sz w:val="24"/>
                <w:szCs w:val="24"/>
              </w:rPr>
              <w:t>ca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97"/>
                <w:sz w:val="24"/>
                <w:szCs w:val="24"/>
              </w:rPr>
              <w:t>el</w:t>
            </w:r>
            <w:r w:rsidRPr="008B341F">
              <w:rPr>
                <w:noProof/>
                <w:w w:val="103"/>
                <w:sz w:val="24"/>
                <w:szCs w:val="24"/>
              </w:rPr>
              <w:t>ac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24"/>
                <w:sz w:val="24"/>
                <w:szCs w:val="24"/>
              </w:rPr>
              <w:t>tr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8"/>
                <w:sz w:val="24"/>
                <w:szCs w:val="24"/>
              </w:rPr>
              <w:t>bu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98"/>
                <w:sz w:val="24"/>
                <w:szCs w:val="24"/>
              </w:rPr>
              <w:t>s</w:t>
            </w:r>
          </w:p>
        </w:tc>
      </w:tr>
      <w:tr w:rsidR="006351FB" w:rsidRPr="008B341F">
        <w:trPr>
          <w:trHeight w:hRule="exact" w:val="586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3"/>
                <w:sz w:val="24"/>
                <w:szCs w:val="24"/>
              </w:rPr>
              <w:t>Cl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8"/>
                <w:sz w:val="24"/>
                <w:szCs w:val="24"/>
              </w:rPr>
              <w:t>si</w:t>
            </w:r>
            <w:r w:rsidRPr="008B341F">
              <w:rPr>
                <w:noProof/>
                <w:w w:val="88"/>
                <w:sz w:val="24"/>
                <w:szCs w:val="24"/>
              </w:rPr>
              <w:t>fi</w:t>
            </w:r>
            <w:r w:rsidRPr="008B341F">
              <w:rPr>
                <w:noProof/>
                <w:w w:val="103"/>
                <w:sz w:val="24"/>
                <w:szCs w:val="24"/>
              </w:rPr>
              <w:t>ca</w:t>
            </w: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spacing w:val="-117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Determinar  </w:t>
            </w:r>
            <w:r w:rsidRPr="008B341F">
              <w:rPr>
                <w:noProof/>
                <w:spacing w:val="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a </w:t>
            </w:r>
            <w:r w:rsidRPr="008B341F">
              <w:rPr>
                <w:noProof/>
                <w:spacing w:val="6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2"/>
                <w:sz w:val="24"/>
                <w:szCs w:val="24"/>
              </w:rPr>
              <w:t>q</w:t>
            </w:r>
            <w:r w:rsidRPr="008B341F">
              <w:rPr>
                <w:noProof/>
                <w:spacing w:val="-6"/>
                <w:w w:val="108"/>
                <w:sz w:val="24"/>
                <w:szCs w:val="24"/>
              </w:rPr>
              <w:t>u</w:t>
            </w:r>
            <w:r w:rsidRPr="008B341F">
              <w:rPr>
                <w:noProof/>
                <w:spacing w:val="-11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clase</w:t>
            </w:r>
            <w:r w:rsidRPr="008B341F">
              <w:rPr>
                <w:noProof/>
                <w:spacing w:val="56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6"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104"/>
                <w:sz w:val="24"/>
                <w:szCs w:val="24"/>
              </w:rPr>
              <w:t>er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3"/>
                <w:sz w:val="24"/>
                <w:szCs w:val="24"/>
              </w:rPr>
              <w:t>en</w:t>
            </w:r>
            <w:r w:rsidRPr="008B341F">
              <w:rPr>
                <w:noProof/>
                <w:w w:val="97"/>
                <w:sz w:val="24"/>
                <w:szCs w:val="24"/>
              </w:rPr>
              <w:t>ece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un</w:t>
            </w:r>
          </w:p>
          <w:p w:rsidR="006351FB" w:rsidRPr="008B341F" w:rsidRDefault="00922D31">
            <w:pPr>
              <w:spacing w:before="13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eleme</w:t>
            </w:r>
            <w:r w:rsidRPr="008B341F">
              <w:rPr>
                <w:noProof/>
                <w:spacing w:val="-6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>to</w:t>
            </w:r>
            <w:r w:rsidRPr="008B341F">
              <w:rPr>
                <w:noProof/>
                <w:spacing w:val="4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8"/>
                <w:sz w:val="24"/>
                <w:szCs w:val="24"/>
              </w:rPr>
              <w:t>os</w:t>
            </w:r>
          </w:p>
        </w:tc>
      </w:tr>
      <w:tr w:rsidR="006351FB" w:rsidRPr="008B341F">
        <w:trPr>
          <w:trHeight w:hRule="exact" w:val="875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La</w:t>
            </w:r>
            <w:r w:rsidRPr="008B341F">
              <w:rPr>
                <w:noProof/>
                <w:spacing w:val="1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3"/>
                <w:sz w:val="24"/>
                <w:szCs w:val="24"/>
              </w:rPr>
              <w:t>ag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108"/>
                <w:sz w:val="24"/>
                <w:szCs w:val="24"/>
              </w:rPr>
              <w:t>up</w:t>
            </w:r>
            <w:r w:rsidRPr="008B341F">
              <w:rPr>
                <w:noProof/>
                <w:w w:val="103"/>
                <w:sz w:val="24"/>
                <w:szCs w:val="24"/>
              </w:rPr>
              <w:t>ac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y</w:t>
            </w:r>
            <w:r w:rsidRPr="008B341F">
              <w:rPr>
                <w:noProof/>
                <w:spacing w:val="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98"/>
                <w:sz w:val="24"/>
                <w:szCs w:val="24"/>
              </w:rPr>
              <w:t>sis</w:t>
            </w:r>
            <w:r w:rsidRPr="008B341F">
              <w:rPr>
                <w:noProof/>
                <w:spacing w:val="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13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13"/>
                <w:sz w:val="24"/>
                <w:szCs w:val="24"/>
              </w:rPr>
              <w:t>v</w:t>
            </w:r>
            <w:r w:rsidRPr="008B341F">
              <w:rPr>
                <w:noProof/>
                <w:sz w:val="24"/>
                <w:szCs w:val="24"/>
              </w:rPr>
              <w:t>alores</w:t>
            </w:r>
            <w:r w:rsidRPr="008B341F">
              <w:rPr>
                <w:noProof/>
                <w:spacing w:val="2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pacing w:val="-26"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ı-</w:t>
            </w:r>
          </w:p>
          <w:p w:rsidR="006351FB" w:rsidRPr="008B341F" w:rsidRDefault="00922D31">
            <w:pPr>
              <w:spacing w:before="13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picos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pacing w:val="-6"/>
                <w:w w:val="119"/>
                <w:sz w:val="24"/>
                <w:szCs w:val="24"/>
              </w:rPr>
              <w:t>P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117"/>
                <w:sz w:val="24"/>
                <w:szCs w:val="24"/>
              </w:rPr>
              <w:t>ti</w:t>
            </w: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12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un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97"/>
                <w:sz w:val="24"/>
                <w:szCs w:val="24"/>
              </w:rPr>
              <w:t>co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7"/>
                <w:sz w:val="24"/>
                <w:szCs w:val="24"/>
              </w:rPr>
              <w:t>ju</w:t>
            </w:r>
            <w:r w:rsidRPr="008B341F">
              <w:rPr>
                <w:noProof/>
                <w:spacing w:val="-6"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en</w:t>
            </w:r>
            <w:r w:rsidRPr="008B341F">
              <w:rPr>
                <w:noProof/>
                <w:spacing w:val="13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clases,</w:t>
            </w:r>
            <w:r w:rsidRPr="008B341F">
              <w:rPr>
                <w:noProof/>
                <w:spacing w:val="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97"/>
                <w:sz w:val="24"/>
                <w:szCs w:val="24"/>
              </w:rPr>
              <w:t>co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</w:p>
          <w:p w:rsidR="006351FB" w:rsidRPr="008B341F" w:rsidRDefault="00922D31">
            <w:pPr>
              <w:spacing w:before="13" w:line="251" w:lineRule="auto"/>
              <w:ind w:left="116" w:right="74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lo</w:t>
            </w:r>
            <w:r w:rsidRPr="008B341F">
              <w:rPr>
                <w:noProof/>
                <w:spacing w:val="-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cual</w:t>
            </w:r>
            <w:r w:rsidRPr="008B341F">
              <w:rPr>
                <w:noProof/>
                <w:spacing w:val="1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eleme</w:t>
            </w:r>
            <w:r w:rsidRPr="008B341F">
              <w:rPr>
                <w:noProof/>
                <w:spacing w:val="-6"/>
                <w:sz w:val="24"/>
                <w:szCs w:val="24"/>
              </w:rPr>
              <w:t>n</w:t>
            </w:r>
            <w:r w:rsidRPr="008B341F">
              <w:rPr>
                <w:noProof/>
                <w:sz w:val="24"/>
                <w:szCs w:val="24"/>
              </w:rPr>
              <w:t>tos</w:t>
            </w:r>
            <w:r w:rsidRPr="008B341F">
              <w:rPr>
                <w:noProof/>
                <w:spacing w:val="2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con</w:t>
            </w:r>
            <w:r w:rsidRPr="008B341F">
              <w:rPr>
                <w:noProof/>
                <w:spacing w:val="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97"/>
                <w:sz w:val="24"/>
                <w:szCs w:val="24"/>
              </w:rPr>
              <w:t>c</w:t>
            </w:r>
            <w:r w:rsidRPr="008B341F">
              <w:rPr>
                <w:noProof/>
                <w:w w:val="111"/>
                <w:sz w:val="24"/>
                <w:szCs w:val="24"/>
              </w:rPr>
              <w:t>ar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12"/>
                <w:sz w:val="24"/>
                <w:szCs w:val="24"/>
              </w:rPr>
              <w:t>ct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pacing w:val="-26"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spacing w:val="-91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ı</w:t>
            </w:r>
            <w:r w:rsidRPr="008B341F">
              <w:rPr>
                <w:noProof/>
                <w:w w:val="114"/>
                <w:sz w:val="24"/>
                <w:szCs w:val="24"/>
              </w:rPr>
              <w:t>st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ca</w:t>
            </w:r>
            <w:r w:rsidRPr="008B341F">
              <w:rPr>
                <w:noProof/>
                <w:w w:val="98"/>
                <w:sz w:val="24"/>
                <w:szCs w:val="24"/>
              </w:rPr>
              <w:t>s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si- milares</w:t>
            </w:r>
            <w:r w:rsidRPr="008B341F">
              <w:rPr>
                <w:noProof/>
                <w:spacing w:val="3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se</w:t>
            </w:r>
            <w:r w:rsidRPr="008B341F">
              <w:rPr>
                <w:noProof/>
                <w:spacing w:val="1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03"/>
                <w:sz w:val="24"/>
                <w:szCs w:val="24"/>
              </w:rPr>
              <w:t>gr</w:t>
            </w:r>
            <w:r w:rsidRPr="008B341F">
              <w:rPr>
                <w:noProof/>
                <w:w w:val="108"/>
                <w:sz w:val="24"/>
                <w:szCs w:val="24"/>
              </w:rPr>
              <w:t>up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</w:p>
        </w:tc>
      </w:tr>
      <w:tr w:rsidR="006351FB" w:rsidRPr="008B341F">
        <w:trPr>
          <w:trHeight w:hRule="exact" w:val="586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4"/>
                <w:sz w:val="24"/>
                <w:szCs w:val="24"/>
              </w:rPr>
              <w:t>An</w:t>
            </w:r>
            <w:r w:rsidRPr="008B341F">
              <w:rPr>
                <w:noProof/>
                <w:spacing w:val="-117"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98"/>
                <w:sz w:val="24"/>
                <w:szCs w:val="24"/>
              </w:rPr>
              <w:t>sis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22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de </w:t>
            </w:r>
            <w:r w:rsidRPr="008B341F">
              <w:rPr>
                <w:noProof/>
                <w:spacing w:val="28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3"/>
                <w:sz w:val="24"/>
                <w:szCs w:val="24"/>
              </w:rPr>
              <w:t>ro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98"/>
                <w:sz w:val="24"/>
                <w:szCs w:val="24"/>
              </w:rPr>
              <w:t>es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22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2"/>
                <w:sz w:val="24"/>
                <w:szCs w:val="24"/>
              </w:rPr>
              <w:t>em</w:t>
            </w:r>
            <w:r w:rsidRPr="008B341F">
              <w:rPr>
                <w:noProof/>
                <w:spacing w:val="6"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105"/>
                <w:sz w:val="24"/>
                <w:szCs w:val="24"/>
              </w:rPr>
              <w:t>al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22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y 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se-</w:t>
            </w:r>
          </w:p>
          <w:p w:rsidR="006351FB" w:rsidRPr="008B341F" w:rsidRDefault="00922D31">
            <w:pPr>
              <w:spacing w:before="13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3"/>
                <w:sz w:val="24"/>
                <w:szCs w:val="24"/>
              </w:rPr>
              <w:t>cuen</w:t>
            </w: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w w:val="105"/>
                <w:sz w:val="24"/>
                <w:szCs w:val="24"/>
              </w:rPr>
              <w:t>al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pacing w:val="-19"/>
                <w:sz w:val="24"/>
                <w:szCs w:val="24"/>
              </w:rPr>
              <w:t>T</w:t>
            </w:r>
            <w:r w:rsidRPr="008B341F">
              <w:rPr>
                <w:noProof/>
                <w:sz w:val="24"/>
                <w:szCs w:val="24"/>
              </w:rPr>
              <w:t xml:space="preserve">endencia </w:t>
            </w:r>
            <w:r w:rsidRPr="008B341F">
              <w:rPr>
                <w:noProof/>
                <w:spacing w:val="5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y </w:t>
            </w:r>
            <w:r w:rsidRPr="008B341F">
              <w:rPr>
                <w:noProof/>
                <w:spacing w:val="1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98"/>
                <w:sz w:val="24"/>
                <w:szCs w:val="24"/>
              </w:rPr>
              <w:t>es</w:t>
            </w:r>
            <w:r w:rsidRPr="008B341F">
              <w:rPr>
                <w:noProof/>
                <w:sz w:val="24"/>
                <w:szCs w:val="24"/>
              </w:rPr>
              <w:t>vi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spacing w:val="-117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7"/>
                <w:sz w:val="24"/>
                <w:szCs w:val="24"/>
              </w:rPr>
              <w:t>,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patrones  </w:t>
            </w:r>
            <w:r w:rsidRPr="008B341F">
              <w:rPr>
                <w:noProof/>
                <w:spacing w:val="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se-</w:t>
            </w:r>
          </w:p>
          <w:p w:rsidR="006351FB" w:rsidRPr="008B341F" w:rsidRDefault="00922D31">
            <w:pPr>
              <w:spacing w:before="13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cuenciales,</w:t>
            </w:r>
            <w:r w:rsidRPr="008B341F">
              <w:rPr>
                <w:noProof/>
                <w:spacing w:val="3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1"/>
                <w:sz w:val="24"/>
                <w:szCs w:val="24"/>
              </w:rPr>
              <w:t>frecu</w:t>
            </w:r>
            <w:r w:rsidRPr="008B341F">
              <w:rPr>
                <w:noProof/>
                <w:w w:val="103"/>
                <w:sz w:val="24"/>
                <w:szCs w:val="24"/>
              </w:rPr>
              <w:t>en</w:t>
            </w: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</w:p>
        </w:tc>
      </w:tr>
      <w:tr w:rsidR="006351FB" w:rsidRPr="008B341F">
        <w:trPr>
          <w:trHeight w:hRule="exact" w:val="1741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5"/>
                <w:sz w:val="24"/>
                <w:szCs w:val="24"/>
              </w:rPr>
              <w:t>O</w:t>
            </w:r>
            <w:r w:rsidRPr="008B341F">
              <w:rPr>
                <w:noProof/>
                <w:w w:val="106"/>
                <w:sz w:val="24"/>
                <w:szCs w:val="24"/>
              </w:rPr>
              <w:t>LAP</w:t>
            </w:r>
            <w:r w:rsidRPr="008B341F">
              <w:rPr>
                <w:noProof/>
                <w:w w:val="117"/>
                <w:sz w:val="24"/>
                <w:szCs w:val="24"/>
              </w:rPr>
              <w:t>(P</w:t>
            </w:r>
            <w:r w:rsidRPr="008B341F">
              <w:rPr>
                <w:noProof/>
                <w:w w:val="103"/>
                <w:sz w:val="24"/>
                <w:szCs w:val="24"/>
              </w:rPr>
              <w:t>r</w:t>
            </w:r>
            <w:r w:rsidRPr="008B341F">
              <w:rPr>
                <w:noProof/>
                <w:spacing w:val="7"/>
                <w:w w:val="103"/>
                <w:sz w:val="24"/>
                <w:szCs w:val="24"/>
              </w:rPr>
              <w:t>o</w:t>
            </w:r>
            <w:r w:rsidRPr="008B341F">
              <w:rPr>
                <w:noProof/>
                <w:w w:val="98"/>
                <w:sz w:val="24"/>
                <w:szCs w:val="24"/>
              </w:rPr>
              <w:t>ces</w:t>
            </w:r>
            <w:r w:rsidRPr="008B341F">
              <w:rPr>
                <w:noProof/>
                <w:w w:val="106"/>
                <w:sz w:val="24"/>
                <w:szCs w:val="24"/>
              </w:rPr>
              <w:t>am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19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4"/>
                <w:sz w:val="24"/>
                <w:szCs w:val="24"/>
              </w:rPr>
              <w:t>An</w:t>
            </w:r>
            <w:r w:rsidRPr="008B341F">
              <w:rPr>
                <w:noProof/>
                <w:w w:val="105"/>
                <w:sz w:val="24"/>
                <w:szCs w:val="24"/>
              </w:rPr>
              <w:t>al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ico</w:t>
            </w:r>
            <w:r w:rsidRPr="008B341F">
              <w:rPr>
                <w:noProof/>
                <w:spacing w:val="19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en</w:t>
            </w:r>
            <w:r w:rsidRPr="008B341F">
              <w:rPr>
                <w:noProof/>
                <w:spacing w:val="2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Li-</w:t>
            </w:r>
          </w:p>
          <w:p w:rsidR="006351FB" w:rsidRPr="008B341F" w:rsidRDefault="00922D31">
            <w:pPr>
              <w:spacing w:before="13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3"/>
                <w:sz w:val="24"/>
                <w:szCs w:val="24"/>
              </w:rPr>
              <w:t>ea</w:t>
            </w:r>
            <w:r w:rsidRPr="008B341F">
              <w:rPr>
                <w:noProof/>
                <w:w w:val="113"/>
                <w:sz w:val="24"/>
                <w:szCs w:val="24"/>
              </w:rPr>
              <w:t>)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 w:right="80"/>
              <w:jc w:val="both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5"/>
                <w:sz w:val="24"/>
                <w:szCs w:val="24"/>
              </w:rPr>
              <w:t>Herramie</w:t>
            </w:r>
            <w:r w:rsidRPr="008B341F">
              <w:rPr>
                <w:noProof/>
                <w:spacing w:val="-6"/>
                <w:w w:val="105"/>
                <w:sz w:val="24"/>
                <w:szCs w:val="24"/>
              </w:rPr>
              <w:t>n</w:t>
            </w:r>
            <w:r w:rsidRPr="008B341F">
              <w:rPr>
                <w:noProof/>
                <w:w w:val="105"/>
                <w:sz w:val="24"/>
                <w:szCs w:val="24"/>
              </w:rPr>
              <w:t xml:space="preserve">tas </w:t>
            </w:r>
            <w:r w:rsidRPr="008B341F">
              <w:rPr>
                <w:noProof/>
                <w:spacing w:val="34"/>
                <w:w w:val="10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OLAP  </w:t>
            </w:r>
            <w:r w:rsidRPr="008B341F">
              <w:rPr>
                <w:noProof/>
                <w:spacing w:val="2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6"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w w:val="107"/>
                <w:sz w:val="24"/>
                <w:szCs w:val="24"/>
              </w:rPr>
              <w:t>rm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3"/>
                <w:sz w:val="24"/>
                <w:szCs w:val="24"/>
              </w:rPr>
              <w:t>en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2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a </w:t>
            </w:r>
            <w:r w:rsidRPr="008B341F">
              <w:rPr>
                <w:noProof/>
                <w:spacing w:val="3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los</w:t>
            </w:r>
          </w:p>
          <w:p w:rsidR="006351FB" w:rsidRPr="008B341F" w:rsidRDefault="00922D31">
            <w:pPr>
              <w:spacing w:before="13" w:line="251" w:lineRule="auto"/>
              <w:ind w:left="116" w:right="74"/>
              <w:jc w:val="both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usuarios</w:t>
            </w:r>
            <w:r w:rsidRPr="008B341F">
              <w:rPr>
                <w:noProof/>
                <w:spacing w:val="33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analizar</w:t>
            </w:r>
            <w:r w:rsidRPr="008B341F">
              <w:rPr>
                <w:noProof/>
                <w:spacing w:val="43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14"/>
                <w:sz w:val="24"/>
                <w:szCs w:val="24"/>
              </w:rPr>
              <w:t>st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spacing w:val="-6"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4"/>
                <w:sz w:val="24"/>
                <w:szCs w:val="24"/>
              </w:rPr>
              <w:t xml:space="preserve">as 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103"/>
                <w:sz w:val="24"/>
                <w:szCs w:val="24"/>
              </w:rPr>
              <w:t>en</w:t>
            </w:r>
            <w:r w:rsidRPr="008B341F">
              <w:rPr>
                <w:noProof/>
                <w:w w:val="98"/>
                <w:sz w:val="24"/>
                <w:szCs w:val="24"/>
              </w:rPr>
              <w:t>si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98"/>
                <w:sz w:val="24"/>
                <w:szCs w:val="24"/>
              </w:rPr>
              <w:t xml:space="preserve">es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datos</w:t>
            </w:r>
            <w:r w:rsidRPr="008B341F">
              <w:rPr>
                <w:noProof/>
                <w:spacing w:val="35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6"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108"/>
                <w:sz w:val="24"/>
                <w:szCs w:val="24"/>
              </w:rPr>
              <w:t>u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103"/>
                <w:sz w:val="24"/>
                <w:szCs w:val="24"/>
              </w:rPr>
              <w:t>en</w:t>
            </w:r>
            <w:r w:rsidRPr="008B341F">
              <w:rPr>
                <w:noProof/>
                <w:w w:val="98"/>
                <w:sz w:val="24"/>
                <w:szCs w:val="24"/>
              </w:rPr>
              <w:t>si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sz w:val="24"/>
                <w:szCs w:val="24"/>
              </w:rPr>
              <w:t>es.</w:t>
            </w:r>
            <w:r w:rsidRPr="008B341F">
              <w:rPr>
                <w:noProof/>
                <w:spacing w:val="-3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6"/>
                <w:sz w:val="24"/>
                <w:szCs w:val="24"/>
              </w:rPr>
              <w:t>P</w:t>
            </w:r>
            <w:r w:rsidRPr="008B341F">
              <w:rPr>
                <w:noProof/>
                <w:sz w:val="24"/>
                <w:szCs w:val="24"/>
              </w:rPr>
              <w:t>or</w:t>
            </w:r>
            <w:r w:rsidRPr="008B341F">
              <w:rPr>
                <w:noProof/>
                <w:spacing w:val="27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1"/>
                <w:sz w:val="24"/>
                <w:szCs w:val="24"/>
              </w:rPr>
              <w:t>ejem</w:t>
            </w:r>
            <w:r w:rsidRPr="008B341F">
              <w:rPr>
                <w:noProof/>
                <w:w w:val="97"/>
                <w:sz w:val="24"/>
                <w:szCs w:val="24"/>
              </w:rPr>
              <w:t xml:space="preserve">- </w:t>
            </w:r>
            <w:r w:rsidRPr="008B341F">
              <w:rPr>
                <w:noProof/>
                <w:sz w:val="24"/>
                <w:szCs w:val="24"/>
              </w:rPr>
              <w:t>plo,</w:t>
            </w:r>
            <w:r w:rsidRPr="008B341F">
              <w:rPr>
                <w:noProof/>
                <w:spacing w:val="9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pro</w:t>
            </w:r>
            <w:r w:rsidRPr="008B341F">
              <w:rPr>
                <w:noProof/>
                <w:spacing w:val="6"/>
                <w:sz w:val="24"/>
                <w:szCs w:val="24"/>
              </w:rPr>
              <w:t>p</w:t>
            </w:r>
            <w:r w:rsidRPr="008B341F">
              <w:rPr>
                <w:noProof/>
                <w:sz w:val="24"/>
                <w:szCs w:val="24"/>
              </w:rPr>
              <w:t>orciona</w:t>
            </w:r>
            <w:r w:rsidRPr="008B341F">
              <w:rPr>
                <w:noProof/>
                <w:spacing w:val="42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series</w:t>
            </w:r>
            <w:r w:rsidRPr="008B341F">
              <w:rPr>
                <w:noProof/>
                <w:spacing w:val="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2"/>
                <w:sz w:val="24"/>
                <w:szCs w:val="24"/>
              </w:rPr>
              <w:t>em</w:t>
            </w:r>
            <w:r w:rsidRPr="008B341F">
              <w:rPr>
                <w:noProof/>
                <w:spacing w:val="6"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105"/>
                <w:sz w:val="24"/>
                <w:szCs w:val="24"/>
              </w:rPr>
              <w:t>al</w:t>
            </w:r>
            <w:r w:rsidRPr="008B341F">
              <w:rPr>
                <w:noProof/>
                <w:w w:val="98"/>
                <w:sz w:val="24"/>
                <w:szCs w:val="24"/>
              </w:rPr>
              <w:t xml:space="preserve">es </w:t>
            </w:r>
            <w:r w:rsidRPr="008B341F">
              <w:rPr>
                <w:noProof/>
                <w:w w:val="102"/>
                <w:sz w:val="24"/>
                <w:szCs w:val="24"/>
              </w:rPr>
              <w:t xml:space="preserve">y </w:t>
            </w:r>
            <w:r w:rsidRPr="008B341F">
              <w:rPr>
                <w:noProof/>
                <w:w w:val="108"/>
                <w:sz w:val="24"/>
                <w:szCs w:val="24"/>
              </w:rPr>
              <w:t>pu</w:t>
            </w:r>
            <w:r w:rsidRPr="008B341F">
              <w:rPr>
                <w:noProof/>
                <w:spacing w:val="-6"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8"/>
                <w:sz w:val="24"/>
                <w:szCs w:val="24"/>
              </w:rPr>
              <w:t>os</w:t>
            </w:r>
            <w:r w:rsidRPr="008B341F">
              <w:rPr>
                <w:noProof/>
                <w:spacing w:val="28"/>
                <w:w w:val="9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3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vista  de</w:t>
            </w:r>
            <w:r w:rsidRPr="008B341F">
              <w:rPr>
                <w:noProof/>
                <w:spacing w:val="3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spacing w:val="-117"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98"/>
                <w:sz w:val="24"/>
                <w:szCs w:val="24"/>
              </w:rPr>
              <w:t>sis</w:t>
            </w:r>
            <w:r w:rsidRPr="008B341F">
              <w:rPr>
                <w:noProof/>
                <w:spacing w:val="28"/>
                <w:w w:val="9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3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12"/>
                <w:sz w:val="24"/>
                <w:szCs w:val="24"/>
              </w:rPr>
              <w:t>te</w:t>
            </w:r>
            <w:r w:rsidRPr="008B341F">
              <w:rPr>
                <w:noProof/>
                <w:w w:val="108"/>
                <w:sz w:val="24"/>
                <w:szCs w:val="24"/>
              </w:rPr>
              <w:t>nd</w:t>
            </w:r>
            <w:r w:rsidRPr="008B341F">
              <w:rPr>
                <w:noProof/>
                <w:w w:val="103"/>
                <w:sz w:val="24"/>
                <w:szCs w:val="24"/>
              </w:rPr>
              <w:t>en</w:t>
            </w:r>
            <w:r w:rsidRPr="008B341F">
              <w:rPr>
                <w:noProof/>
                <w:w w:val="97"/>
                <w:sz w:val="24"/>
                <w:szCs w:val="24"/>
              </w:rPr>
              <w:t>- ci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02"/>
                <w:sz w:val="24"/>
                <w:szCs w:val="24"/>
              </w:rPr>
              <w:t>s.</w:t>
            </w:r>
          </w:p>
        </w:tc>
      </w:tr>
      <w:tr w:rsidR="006351FB" w:rsidRPr="008B341F">
        <w:trPr>
          <w:trHeight w:hRule="exact" w:val="875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M</w:t>
            </w:r>
            <w:r w:rsidRPr="008B341F">
              <w:rPr>
                <w:noProof/>
                <w:spacing w:val="6"/>
                <w:sz w:val="24"/>
                <w:szCs w:val="24"/>
              </w:rPr>
              <w:t>o</w:t>
            </w:r>
            <w:r w:rsidRPr="008B341F">
              <w:rPr>
                <w:noProof/>
                <w:sz w:val="24"/>
                <w:szCs w:val="24"/>
              </w:rPr>
              <w:t>delo</w:t>
            </w:r>
            <w:r w:rsidRPr="008B341F">
              <w:rPr>
                <w:noProof/>
                <w:spacing w:val="1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2"/>
                <w:sz w:val="24"/>
                <w:szCs w:val="24"/>
              </w:rPr>
              <w:t>v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4"/>
                <w:sz w:val="24"/>
                <w:szCs w:val="24"/>
              </w:rPr>
              <w:t>su</w:t>
            </w:r>
            <w:r w:rsidRPr="008B341F">
              <w:rPr>
                <w:noProof/>
                <w:w w:val="105"/>
                <w:sz w:val="24"/>
                <w:szCs w:val="24"/>
              </w:rPr>
              <w:t>al</w:t>
            </w:r>
            <w:r w:rsidRPr="008B341F">
              <w:rPr>
                <w:noProof/>
                <w:w w:val="97"/>
                <w:sz w:val="24"/>
                <w:szCs w:val="24"/>
              </w:rPr>
              <w:t>iz</w:t>
            </w:r>
            <w:r w:rsidRPr="008B341F">
              <w:rPr>
                <w:noProof/>
                <w:w w:val="102"/>
                <w:sz w:val="24"/>
                <w:szCs w:val="24"/>
              </w:rPr>
              <w:t>aci</w:t>
            </w:r>
            <w:r w:rsidRPr="008B341F">
              <w:rPr>
                <w:noProof/>
                <w:spacing w:val="-117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Hacer </w:t>
            </w:r>
            <w:r w:rsidRPr="008B341F">
              <w:rPr>
                <w:noProof/>
                <w:spacing w:val="5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facil </w:t>
            </w:r>
            <w:r w:rsidRPr="008B341F">
              <w:rPr>
                <w:noProof/>
                <w:spacing w:val="33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la </w:t>
            </w:r>
            <w:r w:rsidRPr="008B341F">
              <w:rPr>
                <w:noProof/>
                <w:spacing w:val="47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w w:val="102"/>
                <w:sz w:val="24"/>
                <w:szCs w:val="24"/>
              </w:rPr>
              <w:t>scu</w:t>
            </w:r>
            <w:r w:rsidRPr="008B341F">
              <w:rPr>
                <w:noProof/>
                <w:w w:val="108"/>
                <w:sz w:val="24"/>
                <w:szCs w:val="24"/>
              </w:rPr>
              <w:t>b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4"/>
                <w:sz w:val="24"/>
                <w:szCs w:val="24"/>
              </w:rPr>
              <w:t>er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sz w:val="24"/>
                <w:szCs w:val="24"/>
              </w:rPr>
              <w:t xml:space="preserve">  </w:t>
            </w:r>
            <w:r w:rsidRPr="008B341F">
              <w:rPr>
                <w:noProof/>
                <w:spacing w:val="-2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de </w:t>
            </w:r>
            <w:r w:rsidRPr="008B341F">
              <w:rPr>
                <w:noProof/>
                <w:spacing w:val="4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cono-</w:t>
            </w:r>
          </w:p>
          <w:p w:rsidR="006351FB" w:rsidRPr="008B341F" w:rsidRDefault="00922D31">
            <w:pPr>
              <w:spacing w:before="13" w:line="251" w:lineRule="auto"/>
              <w:ind w:left="116" w:right="74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97"/>
                <w:sz w:val="24"/>
                <w:szCs w:val="24"/>
              </w:rPr>
              <w:t>ci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13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usando </w:t>
            </w:r>
            <w:r w:rsidRPr="008B341F">
              <w:rPr>
                <w:noProof/>
                <w:spacing w:val="47"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-7"/>
                <w:w w:val="97"/>
                <w:sz w:val="24"/>
                <w:szCs w:val="24"/>
              </w:rPr>
              <w:t>c</w:t>
            </w:r>
            <w:r w:rsidRPr="008B341F">
              <w:rPr>
                <w:noProof/>
                <w:w w:val="108"/>
                <w:sz w:val="24"/>
                <w:szCs w:val="24"/>
              </w:rPr>
              <w:t>h</w:t>
            </w:r>
            <w:r w:rsidRPr="008B341F">
              <w:rPr>
                <w:noProof/>
                <w:w w:val="111"/>
                <w:sz w:val="24"/>
                <w:szCs w:val="24"/>
              </w:rPr>
              <w:t>ar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2"/>
                <w:sz w:val="24"/>
                <w:szCs w:val="24"/>
              </w:rPr>
              <w:t>s,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13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97"/>
                <w:sz w:val="24"/>
                <w:szCs w:val="24"/>
              </w:rPr>
              <w:t>lo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2"/>
                <w:sz w:val="24"/>
                <w:szCs w:val="24"/>
              </w:rPr>
              <w:t>s,</w:t>
            </w:r>
            <w:r w:rsidRPr="008B341F">
              <w:rPr>
                <w:noProof/>
                <w:sz w:val="24"/>
                <w:szCs w:val="24"/>
              </w:rPr>
              <w:t xml:space="preserve"> </w:t>
            </w:r>
            <w:r w:rsidRPr="008B341F">
              <w:rPr>
                <w:noProof/>
                <w:spacing w:val="13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h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14"/>
                <w:sz w:val="24"/>
                <w:szCs w:val="24"/>
              </w:rPr>
              <w:t>st</w:t>
            </w:r>
            <w:r w:rsidRPr="008B341F">
              <w:rPr>
                <w:noProof/>
                <w:w w:val="97"/>
                <w:sz w:val="24"/>
                <w:szCs w:val="24"/>
              </w:rPr>
              <w:t xml:space="preserve">o- </w:t>
            </w:r>
            <w:r w:rsidRPr="008B341F">
              <w:rPr>
                <w:noProof/>
                <w:sz w:val="24"/>
                <w:szCs w:val="24"/>
              </w:rPr>
              <w:t>grams</w:t>
            </w:r>
            <w:r w:rsidRPr="008B341F">
              <w:rPr>
                <w:noProof/>
                <w:spacing w:val="4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y</w:t>
            </w:r>
            <w:r w:rsidRPr="008B341F">
              <w:rPr>
                <w:noProof/>
                <w:spacing w:val="2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otros</w:t>
            </w:r>
            <w:r w:rsidRPr="008B341F">
              <w:rPr>
                <w:noProof/>
                <w:spacing w:val="4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medios</w:t>
            </w:r>
            <w:r w:rsidRPr="008B341F">
              <w:rPr>
                <w:noProof/>
                <w:spacing w:val="2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2"/>
                <w:sz w:val="24"/>
                <w:szCs w:val="24"/>
              </w:rPr>
              <w:t>v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4"/>
                <w:sz w:val="24"/>
                <w:szCs w:val="24"/>
              </w:rPr>
              <w:t>su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97"/>
                <w:sz w:val="24"/>
                <w:szCs w:val="24"/>
              </w:rPr>
              <w:t>l</w:t>
            </w:r>
            <w:r w:rsidRPr="008B341F">
              <w:rPr>
                <w:noProof/>
                <w:w w:val="98"/>
                <w:sz w:val="24"/>
                <w:szCs w:val="24"/>
              </w:rPr>
              <w:t>es</w:t>
            </w:r>
          </w:p>
        </w:tc>
      </w:tr>
      <w:tr w:rsidR="006351FB" w:rsidRPr="008B341F">
        <w:trPr>
          <w:trHeight w:hRule="exact" w:val="1164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w w:val="104"/>
                <w:sz w:val="24"/>
                <w:szCs w:val="24"/>
              </w:rPr>
              <w:t>An</w:t>
            </w:r>
            <w:r w:rsidRPr="008B341F">
              <w:rPr>
                <w:noProof/>
                <w:spacing w:val="-117"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97"/>
                <w:sz w:val="24"/>
                <w:szCs w:val="24"/>
              </w:rPr>
              <w:t>li</w:t>
            </w:r>
            <w:r w:rsidRPr="008B341F">
              <w:rPr>
                <w:noProof/>
                <w:w w:val="98"/>
                <w:sz w:val="24"/>
                <w:szCs w:val="24"/>
              </w:rPr>
              <w:t>sis</w:t>
            </w:r>
            <w:r w:rsidRPr="008B341F">
              <w:rPr>
                <w:noProof/>
                <w:spacing w:val="1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Exploratorio </w:t>
            </w:r>
            <w:r w:rsidRPr="008B341F">
              <w:rPr>
                <w:noProof/>
                <w:spacing w:val="22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3"/>
                <w:sz w:val="24"/>
                <w:szCs w:val="24"/>
              </w:rPr>
              <w:t>D</w:t>
            </w:r>
            <w:r w:rsidRPr="008B341F">
              <w:rPr>
                <w:noProof/>
                <w:w w:val="120"/>
                <w:sz w:val="24"/>
                <w:szCs w:val="24"/>
              </w:rPr>
              <w:t>at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5"/>
                <w:sz w:val="24"/>
                <w:szCs w:val="24"/>
              </w:rPr>
              <w:t>s(E</w:t>
            </w:r>
            <w:r w:rsidRPr="008B341F">
              <w:rPr>
                <w:noProof/>
                <w:spacing w:val="-6"/>
                <w:w w:val="105"/>
                <w:sz w:val="24"/>
                <w:szCs w:val="24"/>
              </w:rPr>
              <w:t>D</w:t>
            </w:r>
            <w:r w:rsidRPr="008B341F">
              <w:rPr>
                <w:noProof/>
                <w:w w:val="105"/>
                <w:sz w:val="24"/>
                <w:szCs w:val="24"/>
              </w:rPr>
              <w:t>A)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51FB" w:rsidRPr="008B341F" w:rsidRDefault="00922D31">
            <w:pPr>
              <w:spacing w:line="240" w:lineRule="exact"/>
              <w:ind w:left="116" w:right="80"/>
              <w:jc w:val="both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 xml:space="preserve">Explorar </w:t>
            </w:r>
            <w:r w:rsidRPr="008B341F">
              <w:rPr>
                <w:noProof/>
                <w:spacing w:val="6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un</w:t>
            </w:r>
            <w:r w:rsidRPr="008B341F">
              <w:rPr>
                <w:noProof/>
                <w:spacing w:val="3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97"/>
                <w:sz w:val="24"/>
                <w:szCs w:val="24"/>
              </w:rPr>
              <w:t>c</w:t>
            </w:r>
            <w:r w:rsidRPr="008B341F">
              <w:rPr>
                <w:noProof/>
                <w:w w:val="102"/>
                <w:sz w:val="24"/>
                <w:szCs w:val="24"/>
              </w:rPr>
              <w:t>on</w:t>
            </w:r>
            <w:r w:rsidRPr="008B341F">
              <w:rPr>
                <w:noProof/>
                <w:w w:val="107"/>
                <w:sz w:val="24"/>
                <w:szCs w:val="24"/>
              </w:rPr>
              <w:t>ju</w:t>
            </w:r>
            <w:r w:rsidRPr="008B341F">
              <w:rPr>
                <w:noProof/>
                <w:spacing w:val="-6"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spacing w:val="15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1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datos</w:t>
            </w:r>
            <w:r w:rsidRPr="008B341F">
              <w:rPr>
                <w:noProof/>
                <w:spacing w:val="5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sin</w:t>
            </w:r>
            <w:r w:rsidRPr="008B341F">
              <w:rPr>
                <w:noProof/>
                <w:spacing w:val="21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un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</w:p>
          <w:p w:rsidR="006351FB" w:rsidRPr="008B341F" w:rsidRDefault="00922D31">
            <w:pPr>
              <w:spacing w:before="13" w:line="251" w:lineRule="auto"/>
              <w:ind w:left="116" w:right="74"/>
              <w:jc w:val="both"/>
              <w:rPr>
                <w:noProof/>
                <w:sz w:val="24"/>
                <w:szCs w:val="24"/>
              </w:rPr>
            </w:pPr>
            <w:r w:rsidRPr="008B341F">
              <w:rPr>
                <w:noProof/>
                <w:sz w:val="24"/>
                <w:szCs w:val="24"/>
              </w:rPr>
              <w:t>fu</w:t>
            </w:r>
            <w:r w:rsidRPr="008B341F">
              <w:rPr>
                <w:noProof/>
                <w:w w:val="104"/>
                <w:sz w:val="24"/>
                <w:szCs w:val="24"/>
              </w:rPr>
              <w:t>er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e</w:t>
            </w:r>
            <w:r w:rsidRPr="008B341F">
              <w:rPr>
                <w:noProof/>
                <w:spacing w:val="16"/>
                <w:w w:val="9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7"/>
                <w:sz w:val="24"/>
                <w:szCs w:val="24"/>
              </w:rPr>
              <w:t>p</w:t>
            </w:r>
            <w:r w:rsidRPr="008B341F">
              <w:rPr>
                <w:noProof/>
                <w:sz w:val="24"/>
                <w:szCs w:val="24"/>
              </w:rPr>
              <w:t>endencia  en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h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spacing w:val="-117"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46"/>
                <w:sz w:val="24"/>
                <w:szCs w:val="24"/>
              </w:rPr>
              <w:t>´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8"/>
                <w:sz w:val="24"/>
                <w:szCs w:val="24"/>
              </w:rPr>
              <w:t>esis</w:t>
            </w:r>
            <w:r w:rsidRPr="008B341F">
              <w:rPr>
                <w:noProof/>
                <w:spacing w:val="16"/>
                <w:w w:val="98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o</w:t>
            </w:r>
            <w:r w:rsidRPr="008B341F">
              <w:rPr>
                <w:noProof/>
                <w:spacing w:val="12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4"/>
                <w:sz w:val="24"/>
                <w:szCs w:val="24"/>
              </w:rPr>
              <w:t>m</w:t>
            </w:r>
            <w:r w:rsidRPr="008B341F">
              <w:rPr>
                <w:noProof/>
                <w:w w:val="97"/>
                <w:sz w:val="24"/>
                <w:szCs w:val="24"/>
              </w:rPr>
              <w:t xml:space="preserve">o- </w:t>
            </w:r>
            <w:r w:rsidRPr="008B341F">
              <w:rPr>
                <w:noProof/>
                <w:sz w:val="24"/>
                <w:szCs w:val="24"/>
              </w:rPr>
              <w:t>delos;</w:t>
            </w:r>
            <w:r w:rsidRPr="008B341F">
              <w:rPr>
                <w:noProof/>
                <w:spacing w:val="-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el</w:t>
            </w:r>
            <w:r w:rsidRPr="008B341F">
              <w:rPr>
                <w:noProof/>
                <w:spacing w:val="-10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o</w:t>
            </w:r>
            <w:r w:rsidRPr="008B341F">
              <w:rPr>
                <w:noProof/>
                <w:spacing w:val="13"/>
                <w:sz w:val="24"/>
                <w:szCs w:val="24"/>
              </w:rPr>
              <w:t>b</w:t>
            </w:r>
            <w:r w:rsidRPr="008B341F">
              <w:rPr>
                <w:noProof/>
                <w:sz w:val="24"/>
                <w:szCs w:val="24"/>
              </w:rPr>
              <w:t>jeti</w:t>
            </w:r>
            <w:r w:rsidRPr="008B341F">
              <w:rPr>
                <w:noProof/>
                <w:spacing w:val="-6"/>
                <w:sz w:val="24"/>
                <w:szCs w:val="24"/>
              </w:rPr>
              <w:t>v</w:t>
            </w:r>
            <w:r w:rsidRPr="008B341F">
              <w:rPr>
                <w:noProof/>
                <w:sz w:val="24"/>
                <w:szCs w:val="24"/>
              </w:rPr>
              <w:t>o</w:t>
            </w:r>
            <w:r w:rsidRPr="008B341F">
              <w:rPr>
                <w:noProof/>
                <w:spacing w:val="22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es</w:t>
            </w:r>
            <w:r w:rsidRPr="008B341F">
              <w:rPr>
                <w:noProof/>
                <w:spacing w:val="-10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108"/>
                <w:sz w:val="24"/>
                <w:szCs w:val="24"/>
              </w:rPr>
              <w:t>d</w:t>
            </w:r>
            <w:r w:rsidRPr="008B341F">
              <w:rPr>
                <w:noProof/>
                <w:w w:val="103"/>
                <w:sz w:val="24"/>
                <w:szCs w:val="24"/>
              </w:rPr>
              <w:t>e</w:t>
            </w:r>
            <w:r w:rsidRPr="008B341F">
              <w:rPr>
                <w:noProof/>
                <w:spacing w:val="-6"/>
                <w:w w:val="103"/>
                <w:sz w:val="24"/>
                <w:szCs w:val="24"/>
              </w:rPr>
              <w:t>n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97"/>
                <w:sz w:val="24"/>
                <w:szCs w:val="24"/>
              </w:rPr>
              <w:t>i</w:t>
            </w:r>
            <w:r w:rsidRPr="008B341F">
              <w:rPr>
                <w:noProof/>
                <w:w w:val="88"/>
                <w:sz w:val="24"/>
                <w:szCs w:val="24"/>
              </w:rPr>
              <w:t>fi</w:t>
            </w:r>
            <w:r w:rsidRPr="008B341F">
              <w:rPr>
                <w:noProof/>
                <w:w w:val="103"/>
                <w:sz w:val="24"/>
                <w:szCs w:val="24"/>
              </w:rPr>
              <w:t>ca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spacing w:val="-5"/>
                <w:sz w:val="24"/>
                <w:szCs w:val="24"/>
              </w:rPr>
              <w:t xml:space="preserve"> </w:t>
            </w:r>
            <w:r w:rsidRPr="008B341F">
              <w:rPr>
                <w:noProof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  <w:r w:rsidRPr="008B341F">
              <w:rPr>
                <w:noProof/>
                <w:w w:val="136"/>
                <w:sz w:val="24"/>
                <w:szCs w:val="24"/>
              </w:rPr>
              <w:t>t</w:t>
            </w:r>
            <w:r w:rsidRPr="008B341F">
              <w:rPr>
                <w:noProof/>
                <w:w w:val="103"/>
                <w:sz w:val="24"/>
                <w:szCs w:val="24"/>
              </w:rPr>
              <w:t>ro</w:t>
            </w:r>
            <w:r w:rsidRPr="008B341F">
              <w:rPr>
                <w:noProof/>
                <w:w w:val="108"/>
                <w:sz w:val="24"/>
                <w:szCs w:val="24"/>
              </w:rPr>
              <w:t>n</w:t>
            </w:r>
            <w:r w:rsidRPr="008B341F">
              <w:rPr>
                <w:noProof/>
                <w:w w:val="98"/>
                <w:sz w:val="24"/>
                <w:szCs w:val="24"/>
              </w:rPr>
              <w:t xml:space="preserve">es </w:t>
            </w:r>
            <w:r w:rsidRPr="008B341F">
              <w:rPr>
                <w:noProof/>
                <w:sz w:val="24"/>
                <w:szCs w:val="24"/>
              </w:rPr>
              <w:t>de</w:t>
            </w:r>
            <w:r w:rsidRPr="008B341F">
              <w:rPr>
                <w:noProof/>
                <w:spacing w:val="24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una</w:t>
            </w:r>
            <w:r w:rsidRPr="008B341F">
              <w:rPr>
                <w:noProof/>
                <w:spacing w:val="47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 xml:space="preserve">manera </w:t>
            </w:r>
            <w:r w:rsidRPr="008B341F">
              <w:rPr>
                <w:noProof/>
                <w:spacing w:val="3"/>
                <w:sz w:val="24"/>
                <w:szCs w:val="24"/>
              </w:rPr>
              <w:t xml:space="preserve"> </w:t>
            </w:r>
            <w:r w:rsidRPr="008B341F">
              <w:rPr>
                <w:noProof/>
                <w:sz w:val="24"/>
                <w:szCs w:val="24"/>
              </w:rPr>
              <w:t>ex</w:t>
            </w:r>
            <w:r w:rsidRPr="008B341F">
              <w:rPr>
                <w:noProof/>
                <w:w w:val="108"/>
                <w:sz w:val="24"/>
                <w:szCs w:val="24"/>
              </w:rPr>
              <w:t>p</w:t>
            </w:r>
            <w:r w:rsidRPr="008B341F">
              <w:rPr>
                <w:noProof/>
                <w:w w:val="97"/>
                <w:sz w:val="24"/>
                <w:szCs w:val="24"/>
              </w:rPr>
              <w:t>lo</w:t>
            </w:r>
            <w:r w:rsidRPr="008B341F">
              <w:rPr>
                <w:noProof/>
                <w:w w:val="113"/>
                <w:sz w:val="24"/>
                <w:szCs w:val="24"/>
              </w:rPr>
              <w:t>r</w:t>
            </w:r>
            <w:r w:rsidRPr="008B341F">
              <w:rPr>
                <w:noProof/>
                <w:w w:val="120"/>
                <w:sz w:val="24"/>
                <w:szCs w:val="24"/>
              </w:rPr>
              <w:t>at</w:t>
            </w:r>
            <w:r w:rsidRPr="008B341F">
              <w:rPr>
                <w:noProof/>
                <w:w w:val="97"/>
                <w:sz w:val="24"/>
                <w:szCs w:val="24"/>
              </w:rPr>
              <w:t>o</w:t>
            </w:r>
            <w:r w:rsidRPr="008B341F">
              <w:rPr>
                <w:noProof/>
                <w:w w:val="106"/>
                <w:sz w:val="24"/>
                <w:szCs w:val="24"/>
              </w:rPr>
              <w:t>ri</w:t>
            </w:r>
            <w:r w:rsidRPr="008B341F">
              <w:rPr>
                <w:noProof/>
                <w:w w:val="109"/>
                <w:sz w:val="24"/>
                <w:szCs w:val="24"/>
              </w:rPr>
              <w:t>a</w:t>
            </w:r>
          </w:p>
        </w:tc>
      </w:tr>
    </w:tbl>
    <w:p w:rsidR="006351FB" w:rsidRPr="008B341F" w:rsidRDefault="006351FB">
      <w:pPr>
        <w:spacing w:before="5" w:line="140" w:lineRule="exact"/>
        <w:rPr>
          <w:noProof/>
          <w:sz w:val="14"/>
          <w:szCs w:val="14"/>
        </w:rPr>
      </w:pPr>
    </w:p>
    <w:p w:rsidR="006351FB" w:rsidRPr="008B341F" w:rsidRDefault="00922D31">
      <w:pPr>
        <w:spacing w:before="15"/>
        <w:ind w:left="2782"/>
        <w:rPr>
          <w:noProof/>
          <w:sz w:val="24"/>
          <w:szCs w:val="24"/>
        </w:rPr>
        <w:sectPr w:rsidR="006351FB" w:rsidRPr="008B341F"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t xml:space="preserve">Cuadro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2.1: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-7"/>
          <w:w w:val="115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cas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actuales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BI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10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26"/>
          <w:w w:val="108"/>
          <w:sz w:val="24"/>
          <w:szCs w:val="24"/>
        </w:rPr>
        <w:t>p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lo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2"/>
          <w:sz w:val="24"/>
          <w:szCs w:val="24"/>
        </w:rPr>
        <w:t>se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97"/>
          <w:sz w:val="24"/>
          <w:szCs w:val="24"/>
        </w:rPr>
        <w:t>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exploratorio,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ecial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llamada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Data</w:t>
      </w:r>
      <w:r w:rsidRPr="008B341F">
        <w:rPr>
          <w:noProof/>
          <w:spacing w:val="5"/>
          <w:w w:val="110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Disc</w:t>
      </w:r>
      <w:r w:rsidRPr="008B341F">
        <w:rPr>
          <w:noProof/>
          <w:spacing w:val="-6"/>
          <w:w w:val="101"/>
          <w:sz w:val="24"/>
          <w:szCs w:val="24"/>
        </w:rPr>
        <w:t>o</w:t>
      </w:r>
      <w:r w:rsidRPr="008B341F">
        <w:rPr>
          <w:noProof/>
          <w:spacing w:val="-7"/>
          <w:w w:val="101"/>
          <w:sz w:val="24"/>
          <w:szCs w:val="24"/>
        </w:rPr>
        <w:t>v</w:t>
      </w:r>
      <w:r w:rsidRPr="008B341F">
        <w:rPr>
          <w:noProof/>
          <w:w w:val="101"/>
          <w:sz w:val="24"/>
          <w:szCs w:val="24"/>
        </w:rPr>
        <w:t>er</w:t>
      </w:r>
      <w:r w:rsidRPr="008B341F">
        <w:rPr>
          <w:noProof/>
          <w:spacing w:val="-19"/>
          <w:w w:val="101"/>
          <w:sz w:val="24"/>
          <w:szCs w:val="24"/>
        </w:rPr>
        <w:t>y</w:t>
      </w:r>
      <w:r w:rsidRPr="008B341F">
        <w:rPr>
          <w:noProof/>
          <w:w w:val="101"/>
          <w:sz w:val="24"/>
          <w:szCs w:val="24"/>
        </w:rPr>
        <w:t xml:space="preserve">,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aplicada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j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6351FB">
      <w:pPr>
        <w:spacing w:before="6" w:line="120" w:lineRule="exact"/>
        <w:rPr>
          <w:noProof/>
          <w:sz w:val="13"/>
          <w:szCs w:val="13"/>
        </w:rPr>
      </w:pPr>
    </w:p>
    <w:p w:rsidR="006351FB" w:rsidRPr="008B341F" w:rsidRDefault="00922D31">
      <w:pPr>
        <w:ind w:left="109"/>
        <w:rPr>
          <w:noProof/>
          <w:sz w:val="28"/>
          <w:szCs w:val="28"/>
        </w:rPr>
      </w:pPr>
      <w:r w:rsidRPr="008B341F">
        <w:rPr>
          <w:noProof/>
          <w:w w:val="129"/>
          <w:sz w:val="28"/>
          <w:szCs w:val="28"/>
        </w:rPr>
        <w:t xml:space="preserve">2.1.2. </w:t>
      </w:r>
      <w:r w:rsidRPr="008B341F">
        <w:rPr>
          <w:noProof/>
          <w:spacing w:val="79"/>
          <w:w w:val="129"/>
          <w:sz w:val="28"/>
          <w:szCs w:val="28"/>
        </w:rPr>
        <w:t xml:space="preserve"> </w:t>
      </w:r>
      <w:r w:rsidRPr="008B341F">
        <w:rPr>
          <w:noProof/>
          <w:w w:val="129"/>
          <w:sz w:val="28"/>
          <w:szCs w:val="28"/>
        </w:rPr>
        <w:t>Data</w:t>
      </w:r>
      <w:r w:rsidRPr="008B341F">
        <w:rPr>
          <w:noProof/>
          <w:spacing w:val="19"/>
          <w:w w:val="129"/>
          <w:sz w:val="28"/>
          <w:szCs w:val="28"/>
        </w:rPr>
        <w:t xml:space="preserve"> </w:t>
      </w:r>
      <w:r w:rsidRPr="008B341F">
        <w:rPr>
          <w:noProof/>
          <w:w w:val="120"/>
          <w:sz w:val="28"/>
          <w:szCs w:val="28"/>
        </w:rPr>
        <w:t>Disc</w:t>
      </w:r>
      <w:r w:rsidRPr="008B341F">
        <w:rPr>
          <w:noProof/>
          <w:spacing w:val="-11"/>
          <w:w w:val="120"/>
          <w:sz w:val="28"/>
          <w:szCs w:val="28"/>
        </w:rPr>
        <w:t>ov</w:t>
      </w:r>
      <w:r w:rsidRPr="008B341F">
        <w:rPr>
          <w:noProof/>
          <w:w w:val="120"/>
          <w:sz w:val="28"/>
          <w:szCs w:val="28"/>
        </w:rPr>
        <w:t>ery</w:t>
      </w:r>
      <w:r w:rsidRPr="008B341F">
        <w:rPr>
          <w:noProof/>
          <w:spacing w:val="28"/>
          <w:w w:val="120"/>
          <w:sz w:val="28"/>
          <w:szCs w:val="28"/>
        </w:rPr>
        <w:t xml:space="preserve"> </w:t>
      </w:r>
      <w:r w:rsidRPr="008B341F">
        <w:rPr>
          <w:noProof/>
          <w:w w:val="120"/>
          <w:sz w:val="28"/>
          <w:szCs w:val="28"/>
        </w:rPr>
        <w:t>A</w:t>
      </w:r>
      <w:r w:rsidRPr="008B341F">
        <w:rPr>
          <w:noProof/>
          <w:w w:val="124"/>
          <w:sz w:val="28"/>
          <w:szCs w:val="28"/>
        </w:rPr>
        <w:t>nal</w:t>
      </w:r>
      <w:r w:rsidRPr="008B341F">
        <w:rPr>
          <w:noProof/>
          <w:w w:val="121"/>
          <w:sz w:val="28"/>
          <w:szCs w:val="28"/>
        </w:rPr>
        <w:t>y</w:t>
      </w:r>
      <w:r w:rsidRPr="008B341F">
        <w:rPr>
          <w:noProof/>
          <w:w w:val="116"/>
          <w:sz w:val="28"/>
          <w:szCs w:val="28"/>
        </w:rPr>
        <w:t>sis</w:t>
      </w:r>
    </w:p>
    <w:p w:rsidR="006351FB" w:rsidRPr="008B341F" w:rsidRDefault="006351FB">
      <w:pPr>
        <w:spacing w:before="1" w:line="100" w:lineRule="exact"/>
        <w:rPr>
          <w:noProof/>
          <w:sz w:val="10"/>
          <w:szCs w:val="10"/>
        </w:rPr>
      </w:pPr>
    </w:p>
    <w:p w:rsidR="006351FB" w:rsidRPr="008B341F" w:rsidRDefault="00922D31">
      <w:pPr>
        <w:spacing w:line="280" w:lineRule="exact"/>
        <w:ind w:left="109" w:right="413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Data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arquitectura</w:t>
      </w:r>
      <w:r w:rsidRPr="008B341F">
        <w:rPr>
          <w:noProof/>
          <w:spacing w:val="-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destinado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informes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 xml:space="preserve">en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pueden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explorados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2"/>
          <w:sz w:val="24"/>
          <w:szCs w:val="24"/>
        </w:rPr>
        <w:t>es(</w:t>
      </w:r>
      <w:r w:rsidRPr="008B341F">
        <w:rPr>
          <w:noProof/>
          <w:w w:val="103"/>
          <w:sz w:val="24"/>
          <w:szCs w:val="24"/>
        </w:rPr>
        <w:t>Ma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13"/>
          <w:w w:val="106"/>
          <w:sz w:val="24"/>
          <w:szCs w:val="24"/>
        </w:rPr>
        <w:t>k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2003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7"/>
          <w:sz w:val="24"/>
          <w:szCs w:val="24"/>
        </w:rPr>
        <w:t>ay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parte  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instalada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propietarias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empresas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dicionales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han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construido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plataformas 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alrededor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 xml:space="preserve">ca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metadatos,</w:t>
      </w:r>
      <w:r w:rsidRPr="008B341F">
        <w:rPr>
          <w:noProof/>
          <w:spacing w:val="15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generalme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accesible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solo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0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 xml:space="preserve">io 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5"/>
          <w:sz w:val="24"/>
          <w:szCs w:val="24"/>
        </w:rPr>
        <w:t>ca</w:t>
      </w:r>
      <w:r w:rsidRPr="008B341F">
        <w:rPr>
          <w:noProof/>
          <w:spacing w:val="-6"/>
          <w:w w:val="105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e.</w:t>
      </w:r>
      <w:r w:rsidRPr="008B341F">
        <w:rPr>
          <w:noProof/>
          <w:spacing w:val="13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3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actual  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13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propietario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3"/>
          <w:w w:val="10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i- </w:t>
      </w:r>
      <w:r w:rsidRPr="008B341F">
        <w:rPr>
          <w:noProof/>
          <w:sz w:val="24"/>
          <w:szCs w:val="24"/>
        </w:rPr>
        <w:t>cional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1"/>
          <w:sz w:val="24"/>
          <w:szCs w:val="24"/>
        </w:rPr>
        <w:t>cep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adoptada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organizaciones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 un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97"/>
          <w:sz w:val="24"/>
          <w:szCs w:val="24"/>
        </w:rPr>
        <w:t>cili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.</w:t>
      </w:r>
      <w:r w:rsidRPr="008B341F">
        <w:rPr>
          <w:noProof/>
          <w:position w:val="2"/>
          <w:sz w:val="28"/>
          <w:szCs w:val="28"/>
        </w:rPr>
        <w:t>a</w:t>
      </w:r>
      <w:r w:rsidRPr="008B341F">
        <w:rPr>
          <w:noProof/>
          <w:sz w:val="24"/>
          <w:szCs w:val="24"/>
        </w:rPr>
        <w:t>d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c.</w:t>
      </w:r>
      <w:r w:rsidRPr="008B341F">
        <w:rPr>
          <w:noProof/>
          <w:position w:val="2"/>
          <w:sz w:val="28"/>
          <w:szCs w:val="28"/>
        </w:rPr>
        <w:t>a</w:t>
      </w:r>
      <w:r w:rsidRPr="008B341F">
        <w:rPr>
          <w:noProof/>
          <w:spacing w:val="19"/>
          <w:position w:val="2"/>
          <w:sz w:val="28"/>
          <w:szCs w:val="28"/>
        </w:rPr>
        <w:t xml:space="preserve"> </w:t>
      </w:r>
      <w:r w:rsidRPr="008B341F">
        <w:rPr>
          <w:noProof/>
          <w:sz w:val="24"/>
          <w:szCs w:val="24"/>
        </w:rPr>
        <w:t>ca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bio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confiable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realidad,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spacing w:before="7"/>
        <w:ind w:left="109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accedida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</w:t>
      </w:r>
    </w:p>
    <w:p w:rsidR="006351FB" w:rsidRPr="008B341F" w:rsidRDefault="00922D31">
      <w:pPr>
        <w:spacing w:before="7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2180" w:space="116"/>
            <w:col w:w="6624"/>
          </w:cols>
        </w:sectPr>
      </w:pPr>
      <w:r w:rsidRPr="008B341F">
        <w:rPr>
          <w:noProof/>
        </w:rPr>
        <w:br w:type="column"/>
      </w:r>
      <w:r w:rsidRPr="008B341F">
        <w:rPr>
          <w:noProof/>
          <w:w w:val="97"/>
          <w:sz w:val="24"/>
          <w:szCs w:val="24"/>
        </w:rPr>
        <w:t>cil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cio,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s</w:t>
      </w:r>
      <w:r w:rsidRPr="008B341F">
        <w:rPr>
          <w:noProof/>
          <w:spacing w:val="7"/>
          <w:w w:val="104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11"/>
          <w:sz w:val="24"/>
          <w:szCs w:val="24"/>
        </w:rPr>
        <w:t>to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922D31">
      <w:pPr>
        <w:spacing w:before="13"/>
        <w:ind w:left="109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3"/>
          <w:sz w:val="24"/>
          <w:szCs w:val="24"/>
        </w:rPr>
        <w:t>cn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complejidad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10"/>
          <w:sz w:val="24"/>
          <w:szCs w:val="24"/>
        </w:rPr>
        <w:t>ru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spacing w:val="-6"/>
          <w:w w:val="108"/>
          <w:sz w:val="24"/>
          <w:szCs w:val="24"/>
        </w:rPr>
        <w:t>b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es. </w:t>
      </w:r>
      <w:r w:rsidRPr="008B341F">
        <w:rPr>
          <w:noProof/>
          <w:spacing w:val="-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</w:t>
      </w:r>
      <w:r w:rsidRPr="008B341F">
        <w:rPr>
          <w:noProof/>
          <w:spacing w:val="-6"/>
          <w:w w:val="102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3"/>
          <w:sz w:val="24"/>
          <w:szCs w:val="24"/>
        </w:rPr>
        <w:t>rg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,</w:t>
      </w:r>
    </w:p>
    <w:p w:rsidR="006351FB" w:rsidRPr="008B341F" w:rsidRDefault="00922D31">
      <w:pPr>
        <w:spacing w:before="13"/>
        <w:ind w:left="109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spacing w:before="13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2093" w:space="116"/>
            <w:col w:w="6711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pido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data</w:t>
      </w:r>
      <w:r w:rsidRPr="008B341F">
        <w:rPr>
          <w:noProof/>
          <w:spacing w:val="13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</w:p>
    <w:p w:rsidR="006351FB" w:rsidRPr="008B341F" w:rsidRDefault="00922D31">
      <w:pPr>
        <w:spacing w:before="13" w:line="251" w:lineRule="auto"/>
        <w:ind w:left="109" w:right="422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Qlik,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ableau,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6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</w:t>
      </w:r>
      <w:r w:rsidRPr="008B341F">
        <w:rPr>
          <w:noProof/>
          <w:sz w:val="24"/>
          <w:szCs w:val="24"/>
        </w:rPr>
        <w:t>os usuarios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buscan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ez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 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confiables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1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cerradas,  y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1"/>
          <w:sz w:val="24"/>
          <w:szCs w:val="24"/>
        </w:rPr>
        <w:t>fr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 xml:space="preserve">un </w:t>
      </w:r>
      <w:r w:rsidRPr="008B341F">
        <w:rPr>
          <w:noProof/>
          <w:sz w:val="24"/>
          <w:szCs w:val="24"/>
        </w:rPr>
        <w:t>reto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26"/>
          <w:w w:val="89"/>
          <w:sz w:val="24"/>
          <w:szCs w:val="24"/>
        </w:rPr>
        <w:t>f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 xml:space="preserve">ıcil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seguir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siendo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mercado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w w:val="104"/>
          <w:sz w:val="24"/>
          <w:szCs w:val="24"/>
        </w:rPr>
        <w:t xml:space="preserve">La </w:t>
      </w:r>
      <w:r w:rsidRPr="008B341F">
        <w:rPr>
          <w:noProof/>
          <w:sz w:val="24"/>
          <w:szCs w:val="24"/>
        </w:rPr>
        <w:t>respuesta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icio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significati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hasta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4"/>
          <w:sz w:val="24"/>
          <w:szCs w:val="24"/>
        </w:rPr>
        <w:t>fe</w:t>
      </w:r>
      <w:r w:rsidRPr="008B341F">
        <w:rPr>
          <w:noProof/>
          <w:spacing w:val="-6"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9"/>
          <w:sz w:val="24"/>
          <w:szCs w:val="24"/>
        </w:rPr>
        <w:t xml:space="preserve">a,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sido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cas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existe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tes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prom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empresarial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propias 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8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data</w:t>
      </w:r>
      <w:r w:rsidRPr="008B341F">
        <w:rPr>
          <w:noProof/>
          <w:spacing w:val="21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7"/>
          <w:sz w:val="24"/>
          <w:szCs w:val="24"/>
        </w:rPr>
        <w:t>sar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oll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Esto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sido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mecanismo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diferenciar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soluciones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 xml:space="preserve">as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pure-pl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 xml:space="preserve">.  </w:t>
      </w:r>
      <w:r w:rsidRPr="008B341F">
        <w:rPr>
          <w:noProof/>
          <w:w w:val="99"/>
          <w:sz w:val="24"/>
          <w:szCs w:val="24"/>
        </w:rPr>
        <w:t>Mi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3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que,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3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4"/>
          <w:sz w:val="24"/>
          <w:szCs w:val="24"/>
        </w:rPr>
        <w:t>f</w:t>
      </w:r>
      <w:r w:rsidRPr="008B341F">
        <w:rPr>
          <w:noProof/>
          <w:spacing w:val="6"/>
          <w:w w:val="94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logra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equilibrio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0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facilidad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escalabilidad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empresarial.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Esto 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 xml:space="preserve">mostrado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po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>xi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8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 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icio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8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como 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z w:val="24"/>
          <w:szCs w:val="24"/>
        </w:rPr>
        <w:t>uecos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5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funcionalidades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ermanecen 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spacing w:val="16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6"/>
          <w:w w:val="10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desarrolladas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10"/>
          <w:sz w:val="24"/>
          <w:szCs w:val="24"/>
        </w:rPr>
        <w:t>rn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6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 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 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ecialistas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 xml:space="preserve">.(Josh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pacing w:val="-8"/>
          <w:w w:val="109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are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teau,</w:t>
      </w:r>
      <w:r w:rsidRPr="008B341F">
        <w:rPr>
          <w:noProof/>
          <w:spacing w:val="20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2015)</w:t>
      </w: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4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sir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 la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4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af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4"/>
          <w:w w:val="9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 xml:space="preserve">BI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icio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sido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adoptada</w:t>
      </w:r>
      <w:r w:rsidRPr="008B341F">
        <w:rPr>
          <w:noProof/>
          <w:spacing w:val="31"/>
          <w:w w:val="10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has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organizaciones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ha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sido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prom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vida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1"/>
          <w:sz w:val="24"/>
          <w:szCs w:val="24"/>
        </w:rPr>
        <w:t>cep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spacing w:val="12"/>
          <w:w w:val="1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esencial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BI.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ov</w:t>
      </w:r>
      <w:r w:rsidRPr="008B341F">
        <w:rPr>
          <w:noProof/>
          <w:sz w:val="24"/>
          <w:szCs w:val="24"/>
        </w:rPr>
        <w:t>eedores  como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SAP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3"/>
          <w:sz w:val="24"/>
          <w:szCs w:val="24"/>
        </w:rPr>
        <w:t>B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essOjec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5"/>
          <w:sz w:val="24"/>
          <w:szCs w:val="24"/>
        </w:rPr>
        <w:t>s)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0"/>
          <w:w w:val="10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IBM </w:t>
      </w:r>
      <w:r w:rsidRPr="008B341F">
        <w:rPr>
          <w:noProof/>
          <w:sz w:val="24"/>
          <w:szCs w:val="24"/>
        </w:rPr>
        <w:t xml:space="preserve">(Cognos)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Oracle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(OBIEE) 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enen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gran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base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instalada 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 xml:space="preserve">han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-6"/>
          <w:sz w:val="24"/>
          <w:szCs w:val="24"/>
        </w:rPr>
        <w:t>nv</w:t>
      </w:r>
      <w:r w:rsidRPr="008B341F">
        <w:rPr>
          <w:noProof/>
          <w:sz w:val="24"/>
          <w:szCs w:val="24"/>
        </w:rPr>
        <w:t xml:space="preserve">ertido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ho  en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desarrollo,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4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mejora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estas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af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 xml:space="preserve">construidas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alrededor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definida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tralizada 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op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a.</w:t>
      </w: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enf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funcionado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bien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cuando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 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>jeti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fuera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5"/>
          <w:w w:val="10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fue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datos,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definidos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registros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informes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das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oards 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2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consistencia,  la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go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ernanza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2"/>
          <w:w w:val="10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2"/>
          <w:w w:val="9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lastRenderedPageBreak/>
        <w:t xml:space="preserve">plataformas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metadatos.</w:t>
      </w:r>
      <w:r w:rsidRPr="008B341F">
        <w:rPr>
          <w:noProof/>
          <w:spacing w:val="2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bargo,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 el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gi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5"/>
          <w:sz w:val="24"/>
          <w:szCs w:val="24"/>
        </w:rPr>
        <w:t>xp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1"/>
          <w:sz w:val="24"/>
          <w:szCs w:val="24"/>
        </w:rPr>
        <w:t>cep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auto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servicio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p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5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ahora 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enen</w:t>
      </w:r>
      <w:r w:rsidRPr="008B341F">
        <w:rPr>
          <w:noProof/>
          <w:spacing w:val="25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gran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rango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oy</w:t>
      </w:r>
      <w:r w:rsidRPr="008B341F">
        <w:rPr>
          <w:noProof/>
          <w:sz w:val="24"/>
          <w:szCs w:val="24"/>
        </w:rPr>
        <w:t>an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ici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TI.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w w:val="112"/>
          <w:sz w:val="24"/>
          <w:szCs w:val="24"/>
        </w:rPr>
        <w:t>tal,</w:t>
      </w:r>
      <w:r w:rsidRPr="008B341F">
        <w:rPr>
          <w:noProof/>
          <w:spacing w:val="17"/>
          <w:w w:val="1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necesidad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emerge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 para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acceder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reglas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egr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 xml:space="preserve">as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propietaria</w:t>
      </w:r>
      <w:r w:rsidRPr="008B341F">
        <w:rPr>
          <w:noProof/>
          <w:spacing w:val="24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w w:val="99"/>
          <w:sz w:val="24"/>
          <w:szCs w:val="24"/>
        </w:rPr>
        <w:t>Mi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9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osible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a</w:t>
      </w:r>
      <w:r w:rsidRPr="008B341F">
        <w:rPr>
          <w:noProof/>
          <w:spacing w:val="-148"/>
          <w:w w:val="119"/>
          <w:sz w:val="24"/>
          <w:szCs w:val="24"/>
        </w:rPr>
        <w:t>u</w:t>
      </w:r>
      <w:r w:rsidRPr="008B341F">
        <w:rPr>
          <w:noProof/>
          <w:spacing w:val="7"/>
          <w:w w:val="119"/>
          <w:sz w:val="24"/>
          <w:szCs w:val="24"/>
        </w:rPr>
        <w:t>´</w:t>
      </w:r>
      <w:r w:rsidRPr="008B341F">
        <w:rPr>
          <w:noProof/>
          <w:w w:val="119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6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9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casos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9"/>
          <w:w w:val="109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98"/>
          <w:sz w:val="24"/>
          <w:szCs w:val="24"/>
        </w:rPr>
        <w:t xml:space="preserve">os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han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comenzado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adoptar</w:t>
      </w:r>
      <w:r w:rsidRPr="008B341F">
        <w:rPr>
          <w:noProof/>
          <w:spacing w:val="3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enf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ez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w w:val="106"/>
          <w:sz w:val="24"/>
          <w:szCs w:val="24"/>
        </w:rPr>
        <w:t>propietarias,</w:t>
      </w:r>
      <w:r w:rsidRPr="008B341F">
        <w:rPr>
          <w:noProof/>
          <w:spacing w:val="1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lle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bio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7"/>
          <w:sz w:val="24"/>
          <w:szCs w:val="24"/>
        </w:rPr>
        <w:t>ay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mer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cado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z w:val="24"/>
          <w:szCs w:val="24"/>
        </w:rPr>
        <w:t>o.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ser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dictada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los 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tradicionales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7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desarrollo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propias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>fer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limi</w:t>
      </w:r>
      <w:r w:rsidRPr="008B341F">
        <w:rPr>
          <w:noProof/>
          <w:sz w:val="24"/>
          <w:szCs w:val="24"/>
        </w:rPr>
        <w:t xml:space="preserve">tado  hasta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5"/>
          <w:sz w:val="24"/>
          <w:szCs w:val="24"/>
        </w:rPr>
        <w:t>fe</w:t>
      </w:r>
      <w:r w:rsidRPr="008B341F">
        <w:rPr>
          <w:noProof/>
          <w:spacing w:val="-6"/>
          <w:w w:val="95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3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3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1"/>
          <w:sz w:val="24"/>
          <w:szCs w:val="24"/>
        </w:rPr>
        <w:t>to</w:t>
      </w:r>
      <w:r w:rsidRPr="008B341F">
        <w:rPr>
          <w:noProof/>
          <w:spacing w:val="33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mercados 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icos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sz w:val="24"/>
          <w:szCs w:val="24"/>
        </w:rPr>
        <w:t>Ejemplos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inclu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Oracle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OBI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EE,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Microsoft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ow</w:t>
      </w:r>
      <w:r w:rsidRPr="008B341F">
        <w:rPr>
          <w:noProof/>
          <w:sz w:val="24"/>
          <w:szCs w:val="24"/>
        </w:rPr>
        <w:t>er,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SAP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jects  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conectividad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nati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ableau  para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delo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Birst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</w:t>
      </w:r>
      <w:r w:rsidRPr="008B341F">
        <w:rPr>
          <w:noProof/>
          <w:spacing w:val="-6"/>
          <w:w w:val="111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Oracle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spacing w:val="26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(O</w:t>
      </w:r>
      <w:r w:rsidRPr="008B341F">
        <w:rPr>
          <w:noProof/>
          <w:w w:val="103"/>
          <w:sz w:val="24"/>
          <w:szCs w:val="24"/>
        </w:rPr>
        <w:t>B</w:t>
      </w:r>
      <w:r w:rsidRPr="008B341F">
        <w:rPr>
          <w:noProof/>
          <w:w w:val="105"/>
          <w:sz w:val="24"/>
          <w:szCs w:val="24"/>
        </w:rPr>
        <w:t>I</w:t>
      </w:r>
      <w:r w:rsidRPr="008B341F">
        <w:rPr>
          <w:noProof/>
          <w:spacing w:val="26"/>
          <w:w w:val="10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EE)  fue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primeros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ductos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 xml:space="preserve">plataformas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estigio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ducto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  plataforma 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eb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3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desarrollada 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Qu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 xml:space="preserve">e,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adquirida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2001,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Oracle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2005. Con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OBI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EE,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 m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5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publicado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accedido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ODBC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consumida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3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98"/>
          <w:sz w:val="24"/>
          <w:szCs w:val="24"/>
        </w:rPr>
        <w:t>ces</w:t>
      </w:r>
      <w:r w:rsidRPr="008B341F">
        <w:rPr>
          <w:noProof/>
          <w:spacing w:val="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ce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pacing w:val="3"/>
          <w:w w:val="102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In</w:t>
      </w:r>
      <w:r w:rsidRPr="008B341F">
        <w:rPr>
          <w:noProof/>
          <w:w w:val="97"/>
          <w:sz w:val="24"/>
          <w:szCs w:val="24"/>
        </w:rPr>
        <w:t>ici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 xml:space="preserve">l-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10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Oracle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orciona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conectividad  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herramie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ta</w:t>
      </w:r>
      <w:r w:rsidRPr="008B341F">
        <w:rPr>
          <w:noProof/>
          <w:spacing w:val="11"/>
          <w:w w:val="10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0"/>
          <w:w w:val="10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informes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97"/>
          <w:sz w:val="24"/>
          <w:szCs w:val="24"/>
        </w:rPr>
        <w:t>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desarrollada,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Oracle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Publisher.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ll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4"/>
          <w:w w:val="1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eso, </w:t>
      </w:r>
      <w:r w:rsidRPr="008B341F">
        <w:rPr>
          <w:noProof/>
          <w:spacing w:val="6"/>
          <w:sz w:val="24"/>
          <w:szCs w:val="24"/>
        </w:rPr>
        <w:t>po</w:t>
      </w:r>
      <w:r w:rsidRPr="008B341F">
        <w:rPr>
          <w:noProof/>
          <w:sz w:val="24"/>
          <w:szCs w:val="24"/>
        </w:rPr>
        <w:t xml:space="preserve">cos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capacidad,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 malos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resultado</w:t>
      </w:r>
      <w:r w:rsidRPr="008B341F">
        <w:rPr>
          <w:noProof/>
          <w:sz w:val="24"/>
          <w:szCs w:val="24"/>
        </w:rPr>
        <w:t>s  como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az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op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3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alianza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tre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Birst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ableau,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establecida  en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Abril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2015,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ejemplo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bio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hacia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</w:t>
      </w:r>
      <w:r w:rsidRPr="008B341F">
        <w:rPr>
          <w:noProof/>
          <w:spacing w:val="-1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3"/>
          <w:sz w:val="24"/>
          <w:szCs w:val="24"/>
        </w:rPr>
        <w:t>gr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7"/>
          <w:w w:val="97"/>
          <w:sz w:val="24"/>
          <w:szCs w:val="24"/>
        </w:rPr>
        <w:t>o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3"/>
          <w:sz w:val="24"/>
          <w:szCs w:val="24"/>
        </w:rPr>
        <w:t>edor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puros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</w:t>
      </w:r>
      <w:r w:rsidRPr="008B341F">
        <w:rPr>
          <w:noProof/>
          <w:sz w:val="24"/>
          <w:szCs w:val="24"/>
        </w:rPr>
        <w:t xml:space="preserve">ata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fab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tradicionales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BI.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uncio,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Bi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14"/>
          <w:sz w:val="24"/>
          <w:szCs w:val="24"/>
        </w:rPr>
        <w:t xml:space="preserve">st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08"/>
          <w:sz w:val="24"/>
          <w:szCs w:val="24"/>
        </w:rPr>
        <w:t>b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estructura</w:t>
      </w:r>
      <w:r w:rsidRPr="008B341F">
        <w:rPr>
          <w:noProof/>
          <w:spacing w:val="-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propietaria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7"/>
          <w:sz w:val="24"/>
          <w:szCs w:val="24"/>
        </w:rPr>
        <w:t>,</w:t>
      </w:r>
    </w:p>
    <w:p w:rsidR="006351FB" w:rsidRPr="008B341F" w:rsidRDefault="00922D31">
      <w:pPr>
        <w:ind w:left="463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hizo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accesible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2047" w:space="116"/>
            <w:col w:w="6757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informes,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das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oard 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capacidades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data</w:t>
      </w:r>
      <w:r w:rsidRPr="008B341F">
        <w:rPr>
          <w:noProof/>
          <w:spacing w:val="29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o-</w:t>
      </w:r>
    </w:p>
    <w:p w:rsidR="006351FB" w:rsidRPr="008B341F" w:rsidRDefault="00922D31">
      <w:pPr>
        <w:spacing w:before="13" w:line="251" w:lineRule="auto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Birst.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</w:t>
      </w:r>
      <w:r w:rsidRPr="008B341F">
        <w:rPr>
          <w:noProof/>
          <w:spacing w:val="-6"/>
          <w:w w:val="111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alianza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desarrollo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o, se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3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3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ableau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3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>xi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3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directa  con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 xml:space="preserve">io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Birst.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orciona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flexibilidad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gama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ciones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sz w:val="24"/>
          <w:szCs w:val="24"/>
        </w:rPr>
        <w:t>es.</w:t>
      </w:r>
    </w:p>
    <w:p w:rsidR="006351FB" w:rsidRPr="008B341F" w:rsidRDefault="00922D31">
      <w:pPr>
        <w:ind w:left="814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alianza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similar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existe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5"/>
          <w:sz w:val="24"/>
          <w:szCs w:val="24"/>
        </w:rPr>
        <w:t>rs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ableau 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unciada 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</w:p>
    <w:p w:rsidR="006351FB" w:rsidRPr="008B341F" w:rsidRDefault="00922D31">
      <w:pPr>
        <w:spacing w:before="13" w:line="251" w:lineRule="auto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2014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tre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SAP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Microsoft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ermite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Query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acceder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7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SAP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>jects  (Uni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erse</w:t>
      </w:r>
      <w:r w:rsidRPr="008B341F">
        <w:rPr>
          <w:noProof/>
          <w:sz w:val="24"/>
          <w:szCs w:val="24"/>
        </w:rPr>
        <w:t>).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acuerdo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7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unes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o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usar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herramie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tas</w:t>
      </w:r>
      <w:r w:rsidRPr="008B341F">
        <w:rPr>
          <w:noProof/>
          <w:spacing w:val="5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Microsoft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ow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data</w:t>
      </w:r>
      <w:r w:rsidRPr="008B341F">
        <w:rPr>
          <w:noProof/>
          <w:spacing w:val="-7"/>
          <w:w w:val="1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isc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ez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7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han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ersiones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SAP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jects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Un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463" w:right="67" w:firstLine="351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inco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enie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alianzas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118"/>
          <w:sz w:val="24"/>
          <w:szCs w:val="24"/>
        </w:rPr>
        <w:t>tu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unidireccionales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1"/>
          <w:sz w:val="24"/>
          <w:szCs w:val="24"/>
        </w:rPr>
        <w:t>eza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solo</w:t>
      </w:r>
      <w:r w:rsidRPr="008B341F">
        <w:rPr>
          <w:noProof/>
          <w:spacing w:val="-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otorgan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</w:t>
      </w:r>
      <w:r w:rsidRPr="008B341F">
        <w:rPr>
          <w:noProof/>
          <w:spacing w:val="-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solo</w:t>
      </w:r>
      <w:r w:rsidRPr="008B341F">
        <w:rPr>
          <w:noProof/>
          <w:spacing w:val="-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lectura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herramie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tas</w:t>
      </w:r>
      <w:r w:rsidRPr="008B341F">
        <w:rPr>
          <w:noProof/>
          <w:spacing w:val="1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data</w:t>
      </w:r>
      <w:r w:rsidRPr="008B341F">
        <w:rPr>
          <w:noProof/>
          <w:spacing w:val="-11"/>
          <w:w w:val="1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sc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2"/>
          <w:sz w:val="24"/>
          <w:szCs w:val="24"/>
        </w:rPr>
        <w:t>y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109" w:right="422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de  otros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eedores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 BI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54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propietaria 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  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eedores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tradicionales.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tal,  ellos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t</w:t>
      </w:r>
      <w:r w:rsidRPr="008B341F">
        <w:rPr>
          <w:noProof/>
          <w:spacing w:val="7"/>
          <w:w w:val="111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26"/>
          <w:w w:val="102"/>
          <w:sz w:val="24"/>
          <w:szCs w:val="24"/>
        </w:rPr>
        <w:t>v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an  la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delos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deri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ados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 xml:space="preserve">data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7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forma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prom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er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  inde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endie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tes 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rigen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capacidades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20"/>
          <w:sz w:val="24"/>
          <w:szCs w:val="24"/>
        </w:rPr>
        <w:t xml:space="preserve">ta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.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bargo,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otenci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ici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 sof</w:t>
      </w:r>
      <w:r w:rsidRPr="008B341F">
        <w:rPr>
          <w:noProof/>
          <w:spacing w:val="-6"/>
          <w:sz w:val="24"/>
          <w:szCs w:val="24"/>
        </w:rPr>
        <w:t>tw</w:t>
      </w:r>
      <w:r w:rsidRPr="008B341F">
        <w:rPr>
          <w:noProof/>
          <w:sz w:val="24"/>
          <w:szCs w:val="24"/>
        </w:rPr>
        <w:t>are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tegradores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sistemas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esa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97"/>
          <w:sz w:val="24"/>
          <w:szCs w:val="24"/>
        </w:rPr>
        <w:t>oll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soluciones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97"/>
          <w:sz w:val="24"/>
          <w:szCs w:val="24"/>
        </w:rPr>
        <w:t>cili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data</w:t>
      </w:r>
      <w:r w:rsidRPr="008B341F">
        <w:rPr>
          <w:noProof/>
          <w:spacing w:val="11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servicios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-6"/>
          <w:w w:val="97"/>
          <w:sz w:val="24"/>
          <w:szCs w:val="24"/>
        </w:rPr>
        <w:t>w</w:t>
      </w:r>
      <w:r w:rsidRPr="008B341F">
        <w:rPr>
          <w:noProof/>
          <w:w w:val="103"/>
          <w:sz w:val="24"/>
          <w:szCs w:val="24"/>
        </w:rPr>
        <w:t>eb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w w:val="99"/>
          <w:sz w:val="24"/>
          <w:szCs w:val="24"/>
        </w:rPr>
        <w:t>Mi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 clie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prefieren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7"/>
          <w:w w:val="103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so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lares,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eedores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9"/>
          <w:sz w:val="24"/>
          <w:szCs w:val="24"/>
        </w:rPr>
        <w:t>afo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1"/>
          <w:sz w:val="24"/>
          <w:szCs w:val="24"/>
        </w:rPr>
        <w:t>eed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118"/>
          <w:sz w:val="24"/>
          <w:szCs w:val="24"/>
        </w:rPr>
        <w:t>tu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7"/>
          <w:w w:val="9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10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acceder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7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sof</w:t>
      </w:r>
      <w:r w:rsidRPr="008B341F">
        <w:rPr>
          <w:noProof/>
          <w:spacing w:val="-6"/>
          <w:sz w:val="24"/>
          <w:szCs w:val="24"/>
        </w:rPr>
        <w:t>tw</w:t>
      </w:r>
      <w:r w:rsidRPr="008B341F">
        <w:rPr>
          <w:noProof/>
          <w:sz w:val="24"/>
          <w:szCs w:val="24"/>
        </w:rPr>
        <w:t>are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7"/>
          <w:w w:val="97"/>
          <w:sz w:val="24"/>
          <w:szCs w:val="24"/>
        </w:rPr>
        <w:t>o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3"/>
          <w:sz w:val="24"/>
          <w:szCs w:val="24"/>
        </w:rPr>
        <w:t>edor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inde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endie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tes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before="6" w:line="120" w:lineRule="exact"/>
        <w:rPr>
          <w:noProof/>
          <w:sz w:val="13"/>
          <w:szCs w:val="13"/>
        </w:rPr>
      </w:pPr>
    </w:p>
    <w:p w:rsidR="006351FB" w:rsidRPr="008B341F" w:rsidRDefault="00922D31">
      <w:pPr>
        <w:ind w:left="109" w:right="1133"/>
        <w:jc w:val="both"/>
        <w:rPr>
          <w:noProof/>
          <w:sz w:val="28"/>
          <w:szCs w:val="28"/>
        </w:rPr>
      </w:pPr>
      <w:r w:rsidRPr="008B341F">
        <w:rPr>
          <w:noProof/>
          <w:w w:val="121"/>
          <w:sz w:val="28"/>
          <w:szCs w:val="28"/>
        </w:rPr>
        <w:t xml:space="preserve">2.1.3.  </w:t>
      </w:r>
      <w:r w:rsidRPr="008B341F">
        <w:rPr>
          <w:noProof/>
          <w:spacing w:val="56"/>
          <w:w w:val="121"/>
          <w:sz w:val="28"/>
          <w:szCs w:val="28"/>
        </w:rPr>
        <w:t xml:space="preserve"> </w:t>
      </w:r>
      <w:r w:rsidRPr="008B341F">
        <w:rPr>
          <w:noProof/>
          <w:spacing w:val="-33"/>
          <w:w w:val="121"/>
          <w:sz w:val="28"/>
          <w:szCs w:val="28"/>
        </w:rPr>
        <w:t>F</w:t>
      </w:r>
      <w:r w:rsidRPr="008B341F">
        <w:rPr>
          <w:noProof/>
          <w:w w:val="121"/>
          <w:sz w:val="28"/>
          <w:szCs w:val="28"/>
        </w:rPr>
        <w:t>rame</w:t>
      </w:r>
      <w:r w:rsidRPr="008B341F">
        <w:rPr>
          <w:noProof/>
          <w:spacing w:val="-11"/>
          <w:w w:val="121"/>
          <w:sz w:val="28"/>
          <w:szCs w:val="28"/>
        </w:rPr>
        <w:t>w</w:t>
      </w:r>
      <w:r w:rsidRPr="008B341F">
        <w:rPr>
          <w:noProof/>
          <w:w w:val="121"/>
          <w:sz w:val="28"/>
          <w:szCs w:val="28"/>
        </w:rPr>
        <w:t>ork</w:t>
      </w:r>
      <w:r w:rsidRPr="008B341F">
        <w:rPr>
          <w:noProof/>
          <w:spacing w:val="68"/>
          <w:w w:val="121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 xml:space="preserve">de </w:t>
      </w:r>
      <w:r w:rsidRPr="008B341F">
        <w:rPr>
          <w:noProof/>
          <w:spacing w:val="29"/>
          <w:sz w:val="28"/>
          <w:szCs w:val="28"/>
        </w:rPr>
        <w:t xml:space="preserve"> </w:t>
      </w:r>
      <w:r w:rsidRPr="008B341F">
        <w:rPr>
          <w:noProof/>
          <w:w w:val="120"/>
          <w:sz w:val="28"/>
          <w:szCs w:val="28"/>
        </w:rPr>
        <w:t>A</w:t>
      </w:r>
      <w:r w:rsidRPr="008B341F">
        <w:rPr>
          <w:noProof/>
          <w:spacing w:val="-2"/>
          <w:w w:val="128"/>
          <w:sz w:val="28"/>
          <w:szCs w:val="28"/>
        </w:rPr>
        <w:t>n</w:t>
      </w:r>
      <w:r w:rsidRPr="008B341F">
        <w:rPr>
          <w:noProof/>
          <w:spacing w:val="-159"/>
          <w:w w:val="172"/>
          <w:sz w:val="28"/>
          <w:szCs w:val="28"/>
        </w:rPr>
        <w:t>´</w:t>
      </w:r>
      <w:r w:rsidRPr="008B341F">
        <w:rPr>
          <w:noProof/>
          <w:w w:val="126"/>
          <w:sz w:val="28"/>
          <w:szCs w:val="28"/>
        </w:rPr>
        <w:t>a</w:t>
      </w:r>
      <w:r w:rsidRPr="008B341F">
        <w:rPr>
          <w:noProof/>
          <w:w w:val="115"/>
          <w:sz w:val="28"/>
          <w:szCs w:val="28"/>
        </w:rPr>
        <w:t>li</w:t>
      </w:r>
      <w:r w:rsidRPr="008B341F">
        <w:rPr>
          <w:noProof/>
          <w:w w:val="116"/>
          <w:sz w:val="28"/>
          <w:szCs w:val="28"/>
        </w:rPr>
        <w:t>sis</w:t>
      </w:r>
      <w:r w:rsidRPr="008B341F">
        <w:rPr>
          <w:noProof/>
          <w:sz w:val="28"/>
          <w:szCs w:val="28"/>
        </w:rPr>
        <w:t xml:space="preserve"> </w:t>
      </w:r>
      <w:r w:rsidRPr="008B341F">
        <w:rPr>
          <w:noProof/>
          <w:spacing w:val="-32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 xml:space="preserve">de </w:t>
      </w:r>
      <w:r w:rsidRPr="008B341F">
        <w:rPr>
          <w:noProof/>
          <w:spacing w:val="29"/>
          <w:sz w:val="28"/>
          <w:szCs w:val="28"/>
        </w:rPr>
        <w:t xml:space="preserve"> </w:t>
      </w:r>
      <w:r w:rsidRPr="008B341F">
        <w:rPr>
          <w:noProof/>
          <w:w w:val="117"/>
          <w:sz w:val="28"/>
          <w:szCs w:val="28"/>
        </w:rPr>
        <w:t>Neg</w:t>
      </w:r>
      <w:r w:rsidRPr="008B341F">
        <w:rPr>
          <w:noProof/>
          <w:spacing w:val="11"/>
          <w:w w:val="117"/>
          <w:sz w:val="28"/>
          <w:szCs w:val="28"/>
        </w:rPr>
        <w:t>o</w:t>
      </w:r>
      <w:r w:rsidRPr="008B341F">
        <w:rPr>
          <w:noProof/>
          <w:w w:val="117"/>
          <w:sz w:val="28"/>
          <w:szCs w:val="28"/>
        </w:rPr>
        <w:t>cio</w:t>
      </w:r>
      <w:r w:rsidRPr="008B341F">
        <w:rPr>
          <w:noProof/>
          <w:spacing w:val="26"/>
          <w:w w:val="117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 xml:space="preserve">de </w:t>
      </w:r>
      <w:r w:rsidRPr="008B341F">
        <w:rPr>
          <w:noProof/>
          <w:spacing w:val="28"/>
          <w:sz w:val="28"/>
          <w:szCs w:val="28"/>
        </w:rPr>
        <w:t xml:space="preserve"> </w:t>
      </w:r>
      <w:r w:rsidRPr="008B341F">
        <w:rPr>
          <w:noProof/>
          <w:w w:val="125"/>
          <w:sz w:val="28"/>
          <w:szCs w:val="28"/>
        </w:rPr>
        <w:t>Ga</w:t>
      </w:r>
      <w:r w:rsidRPr="008B341F">
        <w:rPr>
          <w:noProof/>
          <w:w w:val="150"/>
          <w:sz w:val="28"/>
          <w:szCs w:val="28"/>
        </w:rPr>
        <w:t>rt</w:t>
      </w:r>
      <w:r w:rsidRPr="008B341F">
        <w:rPr>
          <w:noProof/>
          <w:w w:val="128"/>
          <w:sz w:val="28"/>
          <w:szCs w:val="28"/>
        </w:rPr>
        <w:t>ner</w:t>
      </w:r>
    </w:p>
    <w:p w:rsidR="006351FB" w:rsidRPr="008B341F" w:rsidRDefault="006351FB">
      <w:pPr>
        <w:spacing w:before="7" w:line="100" w:lineRule="exact"/>
        <w:rPr>
          <w:noProof/>
          <w:sz w:val="10"/>
          <w:szCs w:val="10"/>
        </w:rPr>
      </w:pP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-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adoptado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>F</w:t>
      </w:r>
      <w:r w:rsidRPr="008B341F">
        <w:rPr>
          <w:noProof/>
          <w:sz w:val="24"/>
          <w:szCs w:val="24"/>
        </w:rPr>
        <w:t>rame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ork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-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Gar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descri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serie 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defectos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relacionados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organizaciones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 xml:space="preserve">con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plataformas 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8"/>
          <w:sz w:val="24"/>
          <w:szCs w:val="24"/>
        </w:rPr>
        <w:t>s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7"/>
          <w:w w:val="101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922D31">
      <w:pPr>
        <w:ind w:left="109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>jet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</w:t>
      </w: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1425" w:space="116"/>
            <w:col w:w="7379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mo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gestionarlos.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equi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BI,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s</w:t>
      </w:r>
      <w:r w:rsidRPr="008B341F">
        <w:rPr>
          <w:noProof/>
          <w:spacing w:val="7"/>
          <w:w w:val="104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encue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</w:p>
    <w:p w:rsidR="006351FB" w:rsidRPr="008B341F" w:rsidRDefault="00922D31">
      <w:pPr>
        <w:spacing w:before="13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creen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e:</w:t>
      </w:r>
    </w:p>
    <w:p w:rsidR="006351FB" w:rsidRPr="008B341F" w:rsidRDefault="00922D31">
      <w:pPr>
        <w:spacing w:before="13" w:line="251" w:lineRule="auto"/>
        <w:ind w:left="694" w:right="422"/>
        <w:jc w:val="both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8B341F">
        <w:rPr>
          <w:noProof/>
        </w:rPr>
        <w:pict>
          <v:group id="_x0000_s1167" style="position:absolute;left:0;text-align:left;margin-left:89.95pt;margin-top:9.05pt;width:3.6pt;height:0;z-index:-3749;mso-position-horizontal-relative:page" coordorigin="1799,181" coordsize="72,0">
            <v:shape id="_x0000_s1168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sol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grada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6"/>
          <w:sz w:val="24"/>
          <w:szCs w:val="24"/>
        </w:rPr>
        <w:t xml:space="preserve"> p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cos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9"/>
          <w:sz w:val="24"/>
          <w:szCs w:val="24"/>
        </w:rPr>
        <w:t>efer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spacing w:val="3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ov</w:t>
      </w:r>
      <w:r w:rsidRPr="008B341F">
        <w:rPr>
          <w:noProof/>
          <w:sz w:val="24"/>
          <w:szCs w:val="24"/>
        </w:rPr>
        <w:t>eedor,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sola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erdad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694" w:right="-56"/>
        <w:rPr>
          <w:noProof/>
          <w:sz w:val="24"/>
          <w:szCs w:val="24"/>
        </w:rPr>
      </w:pPr>
      <w:r w:rsidRPr="008B341F">
        <w:rPr>
          <w:noProof/>
        </w:rPr>
        <w:pict>
          <v:group id="_x0000_s1165" style="position:absolute;left:0;text-align:left;margin-left:89.95pt;margin-top:8.4pt;width:3.6pt;height:0;z-index:-3748;mso-position-horizontal-relative:page" coordorigin="1799,168" coordsize="72,0">
            <v:shape id="_x0000_s1166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confiable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4470" w:space="116"/>
            <w:col w:w="4334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almacenada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pacing w:val="-7"/>
          <w:w w:val="97"/>
          <w:sz w:val="24"/>
          <w:szCs w:val="24"/>
        </w:rPr>
        <w:t>w</w:t>
      </w:r>
      <w:r w:rsidRPr="008B341F">
        <w:rPr>
          <w:noProof/>
          <w:w w:val="104"/>
          <w:sz w:val="24"/>
          <w:szCs w:val="24"/>
        </w:rPr>
        <w:t>a-</w:t>
      </w:r>
    </w:p>
    <w:p w:rsidR="006351FB" w:rsidRPr="008B341F" w:rsidRDefault="00922D31">
      <w:pPr>
        <w:spacing w:before="13" w:line="251" w:lineRule="auto"/>
        <w:ind w:left="694" w:right="422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rehouse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ega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consumidores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sa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 xml:space="preserve">artefactos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BI,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informes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s</w:t>
      </w:r>
      <w:r w:rsidRPr="008B341F">
        <w:rPr>
          <w:noProof/>
          <w:spacing w:val="-6"/>
          <w:w w:val="104"/>
          <w:sz w:val="24"/>
          <w:szCs w:val="24"/>
        </w:rPr>
        <w:t>h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103"/>
          <w:sz w:val="24"/>
          <w:szCs w:val="24"/>
        </w:rPr>
        <w:t>oa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51" w:lineRule="auto"/>
        <w:ind w:left="694" w:right="422"/>
        <w:jc w:val="both"/>
        <w:rPr>
          <w:noProof/>
          <w:sz w:val="24"/>
          <w:szCs w:val="24"/>
        </w:rPr>
      </w:pPr>
      <w:r w:rsidRPr="008B341F">
        <w:rPr>
          <w:noProof/>
        </w:rPr>
        <w:pict>
          <v:group id="_x0000_s1163" style="position:absolute;left:0;text-align:left;margin-left:89.95pt;margin-top:8.4pt;width:3.6pt;height:0;z-index:-3747;mso-position-horizontal-relative:page" coordorigin="1799,168" coordsize="72,0">
            <v:shape id="_x0000_s1164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informaciones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creadas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manipuladas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cios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ev</w:t>
      </w:r>
      <w:r w:rsidRPr="008B341F">
        <w:rPr>
          <w:noProof/>
          <w:w w:val="97"/>
          <w:sz w:val="24"/>
          <w:szCs w:val="24"/>
        </w:rPr>
        <w:t xml:space="preserve">i-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ab</w:t>
      </w:r>
      <w:r w:rsidRPr="008B341F">
        <w:rPr>
          <w:noProof/>
          <w:w w:val="97"/>
          <w:sz w:val="24"/>
          <w:szCs w:val="24"/>
        </w:rPr>
        <w:t>le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7"/>
          <w:w w:val="9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7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discrepancias  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4"/>
          <w:sz w:val="24"/>
          <w:szCs w:val="24"/>
        </w:rPr>
        <w:t>fe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7"/>
          <w:w w:val="9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7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lle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decisiones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equi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cadas,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generando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caos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694" w:right="422"/>
        <w:rPr>
          <w:noProof/>
          <w:sz w:val="24"/>
          <w:szCs w:val="24"/>
        </w:rPr>
      </w:pPr>
      <w:r w:rsidRPr="008B341F">
        <w:rPr>
          <w:noProof/>
        </w:rPr>
        <w:pict>
          <v:group id="_x0000_s1161" style="position:absolute;left:0;text-align:left;margin-left:89.95pt;margin-top:8.4pt;width:3.6pt;height:0;z-index:-3746;mso-position-horizontal-relative:page" coordorigin="1799,168" coordsize="72,0">
            <v:shape id="_x0000_s1162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59" style="position:absolute;left:0;text-align:left;margin-left:89.95pt;margin-top:37.25pt;width:3.6pt;height:0;z-index:-3745;mso-position-horizontal-relative:page" coordorigin="1799,745" coordsize="72,0">
            <v:shape id="_x0000_s1160" style="position:absolute;left:1799;top:745;width:72;height:0" coordorigin="1799,745" coordsize="72,0" path="m1799,745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onsabilidad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mina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tenidos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 xml:space="preserve">TI.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-1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fuera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 alcance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24"/>
          <w:sz w:val="24"/>
          <w:szCs w:val="24"/>
        </w:rPr>
        <w:t>rt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dos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TI.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arios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problemas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undo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obligan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seguir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4"/>
          <w:sz w:val="24"/>
          <w:szCs w:val="24"/>
        </w:rPr>
        <w:t xml:space="preserve">as </w:t>
      </w:r>
      <w:r w:rsidRPr="008B341F">
        <w:rPr>
          <w:noProof/>
          <w:sz w:val="24"/>
          <w:szCs w:val="24"/>
        </w:rPr>
        <w:t>creencias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desplegar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9"/>
          <w:sz w:val="24"/>
          <w:szCs w:val="24"/>
        </w:rPr>
        <w:t>co,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97"/>
          <w:sz w:val="24"/>
          <w:szCs w:val="24"/>
        </w:rPr>
        <w:t xml:space="preserve">i- </w:t>
      </w:r>
      <w:r w:rsidRPr="008B341F">
        <w:rPr>
          <w:noProof/>
          <w:sz w:val="24"/>
          <w:szCs w:val="24"/>
        </w:rPr>
        <w:lastRenderedPageBreak/>
        <w:t>na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siendo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impuesta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usuarios,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1"/>
          <w:sz w:val="24"/>
          <w:szCs w:val="24"/>
        </w:rPr>
        <w:t>ecu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eces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694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8B341F">
        <w:rPr>
          <w:noProof/>
        </w:rPr>
        <w:pict>
          <v:group id="_x0000_s1157" style="position:absolute;left:0;text-align:left;margin-left:89.95pt;margin-top:8.4pt;width:3.6pt;height:0;z-index:-3744;mso-position-horizontal-relative:page" coordorigin="1799,168" coordsize="72,0">
            <v:shape id="_x0000_s1158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licenciados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BI,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propias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af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048" w:right="724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</w:t>
      </w:r>
      <w:r w:rsidRPr="008B341F">
        <w:rPr>
          <w:noProof/>
          <w:spacing w:val="7"/>
          <w:w w:val="94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1"/>
          <w:sz w:val="24"/>
          <w:szCs w:val="24"/>
        </w:rPr>
        <w:t>e.</w:t>
      </w:r>
    </w:p>
    <w:p w:rsidR="006351FB" w:rsidRPr="008B341F" w:rsidRDefault="00922D31">
      <w:pPr>
        <w:spacing w:before="13" w:line="251" w:lineRule="auto"/>
        <w:ind w:left="1048" w:right="807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580" w:bottom="280" w:left="1680" w:header="0" w:footer="2412" w:gutter="0"/>
          <w:cols w:space="720"/>
        </w:sectPr>
      </w:pPr>
      <w:r w:rsidRPr="008B341F">
        <w:rPr>
          <w:noProof/>
          <w:w w:val="97"/>
          <w:sz w:val="24"/>
          <w:szCs w:val="24"/>
        </w:rPr>
        <w:t>Seg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7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"/>
          <w:w w:val="10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Gartner,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3"/>
          <w:w w:val="10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cesi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olucionar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"/>
          <w:w w:val="9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ll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"/>
          <w:w w:val="10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el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sam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"/>
          <w:w w:val="9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z w:val="24"/>
          <w:szCs w:val="24"/>
        </w:rPr>
        <w:t>o.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currir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4"/>
          <w:sz w:val="24"/>
          <w:szCs w:val="24"/>
        </w:rPr>
        <w:t>sf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ofrecer dife-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soluciones para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z w:val="24"/>
          <w:szCs w:val="24"/>
        </w:rPr>
        <w:t>fer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necesidades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di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erso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eles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equilibrio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 xml:space="preserve">za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agilidad.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9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yudar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alcanzar  sus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>jeti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-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</w:t>
      </w:r>
      <w:r w:rsidRPr="008B341F">
        <w:rPr>
          <w:noProof/>
          <w:spacing w:val="-6"/>
          <w:w w:val="111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apropiada,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erradicar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so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ciones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resuel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parcialme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spacing w:val="-7"/>
          <w:w w:val="97"/>
          <w:sz w:val="24"/>
          <w:szCs w:val="24"/>
        </w:rPr>
        <w:t>o</w:t>
      </w:r>
      <w:r w:rsidRPr="008B341F">
        <w:rPr>
          <w:noProof/>
          <w:spacing w:val="-19"/>
          <w:w w:val="102"/>
          <w:sz w:val="24"/>
          <w:szCs w:val="24"/>
        </w:rPr>
        <w:t>y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1048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0"/>
          <w:sz w:val="24"/>
          <w:szCs w:val="24"/>
        </w:rPr>
        <w:t>rn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BI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97"/>
          <w:sz w:val="24"/>
          <w:szCs w:val="24"/>
        </w:rPr>
        <w:t>igi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580" w:bottom="280" w:left="1680" w:header="720" w:footer="720" w:gutter="0"/>
          <w:cols w:num="2" w:space="720" w:equalWidth="0">
            <w:col w:w="7010" w:space="233"/>
            <w:col w:w="2417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ca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bios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en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</w:p>
    <w:p w:rsidR="006351FB" w:rsidRPr="008B341F" w:rsidRDefault="00922D31">
      <w:pPr>
        <w:spacing w:before="13" w:line="251" w:lineRule="auto"/>
        <w:ind w:left="1048" w:right="807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-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atribuir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es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z w:val="24"/>
          <w:szCs w:val="24"/>
        </w:rPr>
        <w:t>fer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ersonas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iz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463" w:right="807" w:firstLine="351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frame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ork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cios.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2.2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 frame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ork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Ga</w:t>
      </w:r>
      <w:r w:rsidRPr="008B341F">
        <w:rPr>
          <w:noProof/>
          <w:w w:val="124"/>
          <w:sz w:val="24"/>
          <w:szCs w:val="24"/>
        </w:rPr>
        <w:t>rt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1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27" type="#_x0000_t75" style="width:453.75pt;height:305.25pt">
            <v:imagedata r:id="rId30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87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2.2: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>F</w:t>
      </w:r>
      <w:r w:rsidRPr="008B341F">
        <w:rPr>
          <w:noProof/>
          <w:sz w:val="24"/>
          <w:szCs w:val="24"/>
        </w:rPr>
        <w:t>rame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 xml:space="preserve">ork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cios </w:t>
      </w:r>
      <w:r w:rsidRPr="008B341F">
        <w:rPr>
          <w:noProof/>
          <w:w w:val="105"/>
          <w:sz w:val="24"/>
          <w:szCs w:val="24"/>
        </w:rPr>
        <w:t>G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</w:p>
    <w:p w:rsidR="006351FB" w:rsidRPr="008B341F" w:rsidRDefault="006351FB">
      <w:pPr>
        <w:spacing w:before="6" w:line="120" w:lineRule="exact"/>
        <w:rPr>
          <w:noProof/>
          <w:sz w:val="13"/>
          <w:szCs w:val="13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814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58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lastRenderedPageBreak/>
        <w:t>El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frame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ork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Gartner</w:t>
      </w:r>
      <w:r w:rsidRPr="008B341F">
        <w:rPr>
          <w:noProof/>
          <w:spacing w:val="4"/>
          <w:w w:val="10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ersonas,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com-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09"/>
        <w:rPr>
          <w:noProof/>
          <w:sz w:val="24"/>
          <w:szCs w:val="24"/>
        </w:rPr>
        <w:sectPr w:rsidR="006351FB" w:rsidRPr="008B341F">
          <w:pgSz w:w="11920" w:h="16840"/>
          <w:pgMar w:top="1560" w:right="1300" w:bottom="280" w:left="1320" w:header="0" w:footer="2412" w:gutter="0"/>
          <w:cols w:space="720"/>
        </w:sectPr>
      </w:pP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 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oy</w:t>
      </w:r>
      <w:r w:rsidRPr="008B341F">
        <w:rPr>
          <w:noProof/>
          <w:sz w:val="24"/>
          <w:szCs w:val="24"/>
        </w:rPr>
        <w:t xml:space="preserve">an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5"/>
          <w:sz w:val="24"/>
          <w:szCs w:val="24"/>
        </w:rPr>
        <w:t>sfo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un</w:t>
      </w:r>
    </w:p>
    <w:p w:rsidR="006351FB" w:rsidRPr="008B341F" w:rsidRDefault="00922D31">
      <w:pPr>
        <w:spacing w:before="13"/>
        <w:ind w:left="109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mejor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36"/>
          <w:sz w:val="24"/>
          <w:szCs w:val="24"/>
        </w:rPr>
        <w:t>t</w:t>
      </w:r>
    </w:p>
    <w:p w:rsidR="006351FB" w:rsidRPr="008B341F" w:rsidRDefault="00922D31">
      <w:pPr>
        <w:spacing w:before="13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00" w:bottom="280" w:left="1320" w:header="720" w:footer="720" w:gutter="0"/>
          <w:cols w:num="2" w:space="720" w:equalWidth="0">
            <w:col w:w="7232" w:space="203"/>
            <w:col w:w="1865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he</w:t>
      </w:r>
      <w:r w:rsidRPr="008B341F">
        <w:rPr>
          <w:noProof/>
          <w:spacing w:val="-7"/>
          <w:sz w:val="24"/>
          <w:szCs w:val="24"/>
        </w:rPr>
        <w:t>c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spacing w:before="13" w:line="251" w:lineRule="auto"/>
        <w:ind w:left="109" w:right="802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lectura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arriba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hacia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ab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>jo,  comenzando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esu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4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>luego descifrando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osiciones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3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"/>
          <w:w w:val="10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eces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alcanzarlos.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acuerdo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</w:t>
      </w:r>
      <w:r w:rsidRPr="008B341F">
        <w:rPr>
          <w:noProof/>
          <w:sz w:val="24"/>
          <w:szCs w:val="24"/>
        </w:rPr>
        <w:t>ecesidades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usuarios,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spacing w:val="20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amplio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capacidades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(llenando  los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11"/>
          <w:sz w:val="24"/>
          <w:szCs w:val="24"/>
        </w:rPr>
        <w:t>),</w:t>
      </w:r>
      <w:r w:rsidRPr="008B341F">
        <w:rPr>
          <w:noProof/>
          <w:spacing w:val="3"/>
          <w:w w:val="111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onsabilidades  y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rg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1"/>
          <w:sz w:val="24"/>
          <w:szCs w:val="24"/>
        </w:rPr>
        <w:t>zac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3"/>
          <w:w w:val="10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Ce</w:t>
      </w:r>
      <w:r w:rsidRPr="008B341F">
        <w:rPr>
          <w:noProof/>
          <w:spacing w:val="-6"/>
          <w:w w:val="104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spacing w:val="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3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ov</w:t>
      </w:r>
      <w:r w:rsidRPr="008B341F">
        <w:rPr>
          <w:noProof/>
          <w:sz w:val="24"/>
          <w:szCs w:val="24"/>
        </w:rPr>
        <w:t>eedor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pacing w:val="-26"/>
          <w:w w:val="98"/>
          <w:sz w:val="24"/>
          <w:szCs w:val="24"/>
        </w:rPr>
        <w:t>s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esp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9" w:right="80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frame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ork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uy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definir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estados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actuales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8"/>
          <w:sz w:val="24"/>
          <w:szCs w:val="24"/>
        </w:rPr>
        <w:t>tu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7"/>
          <w:sz w:val="24"/>
          <w:szCs w:val="24"/>
        </w:rPr>
        <w:t>ect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diferencia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ellos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mapa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rutas</w:t>
      </w:r>
      <w:r w:rsidRPr="008B341F">
        <w:rPr>
          <w:noProof/>
          <w:spacing w:val="12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inclu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ersonas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cesos.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4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uy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probableme</w:t>
      </w:r>
      <w:r w:rsidRPr="008B341F">
        <w:rPr>
          <w:noProof/>
          <w:spacing w:val="-6"/>
          <w:w w:val="105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te</w:t>
      </w:r>
      <w:r w:rsidRPr="008B341F">
        <w:rPr>
          <w:noProof/>
          <w:spacing w:val="37"/>
          <w:w w:val="10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ecesi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re-organizar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apa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eedores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 xml:space="preserve">os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ganar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 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adecuadas,  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metas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habilidades,  y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rango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comprensi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7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ariados,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gra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ularidad</w:t>
      </w:r>
      <w:r w:rsidRPr="008B341F">
        <w:rPr>
          <w:noProof/>
          <w:spacing w:val="33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adecuada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apropiados.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eniendo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ectro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capacidades 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plataformas,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1"/>
          <w:sz w:val="24"/>
          <w:szCs w:val="24"/>
        </w:rPr>
        <w:t xml:space="preserve">r,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ca,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po</w:t>
      </w:r>
      <w:r w:rsidRPr="008B341F">
        <w:rPr>
          <w:noProof/>
          <w:sz w:val="24"/>
          <w:szCs w:val="24"/>
        </w:rPr>
        <w:t>demos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notar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cuatro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estilo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detalladan</w:t>
      </w:r>
      <w:r w:rsidRPr="008B341F">
        <w:rPr>
          <w:noProof/>
          <w:spacing w:val="21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(Figura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w w:val="97"/>
          <w:sz w:val="24"/>
          <w:szCs w:val="24"/>
        </w:rPr>
        <w:t>3</w:t>
      </w:r>
      <w:r w:rsidRPr="008B341F">
        <w:rPr>
          <w:noProof/>
          <w:w w:val="111"/>
          <w:sz w:val="24"/>
          <w:szCs w:val="24"/>
        </w:rPr>
        <w:t>).</w:t>
      </w:r>
    </w:p>
    <w:p w:rsidR="006351FB" w:rsidRPr="008B341F" w:rsidRDefault="006351FB">
      <w:pPr>
        <w:spacing w:before="3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28" type="#_x0000_t75" style="width:453.75pt;height:215.25pt">
            <v:imagedata r:id="rId31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273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2.3: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ectro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</w:t>
      </w:r>
    </w:p>
    <w:p w:rsidR="006351FB" w:rsidRPr="008B341F" w:rsidRDefault="006351FB">
      <w:pPr>
        <w:spacing w:before="8" w:line="120" w:lineRule="exact"/>
        <w:rPr>
          <w:noProof/>
          <w:sz w:val="13"/>
          <w:szCs w:val="13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51" w:lineRule="auto"/>
        <w:ind w:left="109" w:right="802" w:firstLine="351"/>
        <w:jc w:val="both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00" w:bottom="280" w:left="1320" w:header="720" w:footer="720" w:gutter="0"/>
          <w:cols w:space="720"/>
        </w:sectPr>
      </w:pPr>
      <w:r w:rsidRPr="008B341F">
        <w:rPr>
          <w:noProof/>
          <w:sz w:val="24"/>
          <w:szCs w:val="24"/>
        </w:rPr>
        <w:lastRenderedPageBreak/>
        <w:t>Las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capacidades 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cas</w:t>
      </w:r>
      <w:r w:rsidRPr="008B341F">
        <w:rPr>
          <w:noProof/>
          <w:spacing w:val="14"/>
          <w:w w:val="10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4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organizaciones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udo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li-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1"/>
          <w:sz w:val="24"/>
          <w:szCs w:val="24"/>
        </w:rPr>
        <w:t>escr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o, 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</w:t>
      </w:r>
      <w:r w:rsidRPr="008B341F">
        <w:rPr>
          <w:noProof/>
          <w:spacing w:val="-6"/>
          <w:w w:val="111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das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oards. 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 xml:space="preserve">on </w:t>
      </w:r>
      <w:r w:rsidRPr="008B341F">
        <w:rPr>
          <w:noProof/>
          <w:sz w:val="24"/>
          <w:szCs w:val="24"/>
        </w:rPr>
        <w:t>esto,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-1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“</w:t>
      </w:r>
      <w:r w:rsidRPr="008B341F">
        <w:rPr>
          <w:noProof/>
          <w:w w:val="105"/>
          <w:sz w:val="24"/>
          <w:szCs w:val="24"/>
        </w:rPr>
        <w:t>Q</w:t>
      </w:r>
      <w:r w:rsidRPr="008B341F">
        <w:rPr>
          <w:noProof/>
          <w:spacing w:val="-6"/>
          <w:w w:val="108"/>
          <w:sz w:val="24"/>
          <w:szCs w:val="24"/>
        </w:rPr>
        <w:t>u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paso</w:t>
      </w:r>
      <w:r w:rsidRPr="008B341F">
        <w:rPr>
          <w:noProof/>
          <w:spacing w:val="-30"/>
          <w:sz w:val="24"/>
          <w:szCs w:val="24"/>
        </w:rPr>
        <w:t>?</w:t>
      </w:r>
      <w:r w:rsidRPr="008B341F">
        <w:rPr>
          <w:noProof/>
          <w:sz w:val="24"/>
          <w:szCs w:val="24"/>
        </w:rPr>
        <w:t>“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ondida.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De</w:t>
      </w:r>
      <w:r w:rsidRPr="008B341F">
        <w:rPr>
          <w:noProof/>
          <w:w w:val="104"/>
          <w:sz w:val="24"/>
          <w:szCs w:val="24"/>
        </w:rPr>
        <w:t>sp</w:t>
      </w:r>
      <w:r w:rsidRPr="008B341F">
        <w:rPr>
          <w:noProof/>
          <w:spacing w:val="-6"/>
          <w:w w:val="108"/>
          <w:sz w:val="24"/>
          <w:szCs w:val="24"/>
        </w:rPr>
        <w:t>u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cer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“Que</w:t>
      </w:r>
      <w:r w:rsidRPr="008B341F">
        <w:rPr>
          <w:noProof/>
          <w:spacing w:val="-30"/>
          <w:sz w:val="24"/>
          <w:szCs w:val="24"/>
        </w:rPr>
        <w:t>,</w:t>
      </w:r>
      <w:r w:rsidRPr="008B341F">
        <w:rPr>
          <w:noProof/>
          <w:sz w:val="24"/>
          <w:szCs w:val="24"/>
        </w:rPr>
        <w:t>“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,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463" w:right="67"/>
        <w:jc w:val="both"/>
        <w:rPr>
          <w:noProof/>
          <w:sz w:val="24"/>
          <w:szCs w:val="24"/>
        </w:rPr>
        <w:sectPr w:rsidR="006351FB" w:rsidRPr="008B341F">
          <w:footerReference w:type="default" r:id="rId32"/>
          <w:pgSz w:w="11920" w:h="16840"/>
          <w:pgMar w:top="1560" w:right="1320" w:bottom="280" w:left="1680" w:header="0" w:footer="2412" w:gutter="0"/>
          <w:pgNumType w:start="18"/>
          <w:cols w:space="720"/>
        </w:sectPr>
      </w:pP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probable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-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“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spacing w:val="-6"/>
          <w:w w:val="108"/>
          <w:sz w:val="24"/>
          <w:szCs w:val="24"/>
        </w:rPr>
        <w:t>u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30"/>
          <w:w w:val="103"/>
          <w:sz w:val="24"/>
          <w:szCs w:val="24"/>
        </w:rPr>
        <w:t>?</w:t>
      </w:r>
      <w:r w:rsidRPr="008B341F">
        <w:rPr>
          <w:noProof/>
          <w:w w:val="109"/>
          <w:sz w:val="24"/>
          <w:szCs w:val="24"/>
        </w:rPr>
        <w:t>“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</w:t>
      </w:r>
      <w:r w:rsidRPr="008B341F">
        <w:rPr>
          <w:noProof/>
          <w:spacing w:val="6"/>
          <w:w w:val="104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0"/>
          <w:sz w:val="24"/>
          <w:szCs w:val="24"/>
        </w:rPr>
        <w:t>rd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1"/>
          <w:sz w:val="24"/>
          <w:szCs w:val="24"/>
        </w:rPr>
        <w:t>ecu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requiere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7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ha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agilidad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capacidades 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zad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Despliegues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tradicionales 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2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 xml:space="preserve">er 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z w:val="24"/>
          <w:szCs w:val="24"/>
        </w:rPr>
        <w:t>uecos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general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pasa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impa</w:t>
      </w:r>
      <w:r w:rsidRPr="008B341F">
        <w:rPr>
          <w:noProof/>
          <w:sz w:val="24"/>
          <w:szCs w:val="24"/>
        </w:rPr>
        <w:t xml:space="preserve">cto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o-</w:t>
      </w:r>
    </w:p>
    <w:p w:rsidR="006351FB" w:rsidRPr="008B341F" w:rsidRDefault="00922D31">
      <w:pPr>
        <w:ind w:left="463" w:right="-56"/>
        <w:rPr>
          <w:noProof/>
          <w:sz w:val="24"/>
          <w:szCs w:val="24"/>
        </w:rPr>
      </w:pP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impulsando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36"/>
          <w:sz w:val="24"/>
          <w:szCs w:val="24"/>
        </w:rPr>
        <w:t>t</w:t>
      </w: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4458" w:space="116"/>
            <w:col w:w="4346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ndar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ov</w:t>
      </w:r>
      <w:r w:rsidRPr="008B341F">
        <w:rPr>
          <w:noProof/>
          <w:sz w:val="24"/>
          <w:szCs w:val="24"/>
        </w:rPr>
        <w:t>eedor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922D31">
      <w:pPr>
        <w:spacing w:before="13"/>
        <w:ind w:left="463" w:right="-56"/>
        <w:rPr>
          <w:noProof/>
          <w:sz w:val="24"/>
          <w:szCs w:val="24"/>
        </w:rPr>
      </w:pP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98"/>
          <w:sz w:val="24"/>
          <w:szCs w:val="24"/>
        </w:rPr>
        <w:t>s-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3"/>
          <w:sz w:val="24"/>
          <w:szCs w:val="24"/>
        </w:rPr>
        <w:t>-p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op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o.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consecuencia,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ecu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spacing w:before="13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6863" w:space="116"/>
            <w:col w:w="1941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Excel,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l-</w:t>
      </w:r>
    </w:p>
    <w:p w:rsidR="006351FB" w:rsidRPr="008B341F" w:rsidRDefault="00922D31">
      <w:pPr>
        <w:spacing w:before="13" w:line="251" w:lineRule="auto"/>
        <w:ind w:left="463" w:right="67"/>
        <w:rPr>
          <w:noProof/>
          <w:sz w:val="24"/>
          <w:szCs w:val="24"/>
        </w:rPr>
      </w:pPr>
      <w:r w:rsidRPr="008B341F">
        <w:rPr>
          <w:noProof/>
          <w:w w:val="112"/>
          <w:sz w:val="24"/>
          <w:szCs w:val="24"/>
        </w:rPr>
        <w:t>tas</w:t>
      </w:r>
      <w:r w:rsidRPr="008B341F">
        <w:rPr>
          <w:noProof/>
          <w:spacing w:val="30"/>
          <w:w w:val="1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ad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c,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7"/>
          <w:sz w:val="24"/>
          <w:szCs w:val="24"/>
        </w:rPr>
        <w:t>ccio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equi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shad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z w:val="24"/>
          <w:szCs w:val="24"/>
        </w:rPr>
        <w:t>w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TI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lograr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metas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af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hasta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 xml:space="preserve">sis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ag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scr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Aq</w:t>
      </w:r>
      <w:r w:rsidRPr="008B341F">
        <w:rPr>
          <w:noProof/>
          <w:spacing w:val="-26"/>
          <w:w w:val="108"/>
          <w:sz w:val="24"/>
          <w:szCs w:val="24"/>
        </w:rPr>
        <w:t>u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donde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OLAP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memoria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7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orcionar  una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facil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predefinida.  Apr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hando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mejoras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 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</w:t>
      </w:r>
      <w:r w:rsidRPr="008B341F">
        <w:rPr>
          <w:noProof/>
          <w:spacing w:val="-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-7"/>
          <w:sz w:val="24"/>
          <w:szCs w:val="24"/>
        </w:rPr>
        <w:t xml:space="preserve"> v</w:t>
      </w:r>
      <w:r w:rsidRPr="008B341F">
        <w:rPr>
          <w:noProof/>
          <w:sz w:val="24"/>
          <w:szCs w:val="24"/>
        </w:rPr>
        <w:t>emos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necesidad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mejorar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w w:val="106"/>
          <w:sz w:val="24"/>
          <w:szCs w:val="24"/>
        </w:rPr>
        <w:t>abst</w:t>
      </w:r>
      <w:r w:rsidRPr="008B341F">
        <w:rPr>
          <w:noProof/>
          <w:w w:val="106"/>
          <w:sz w:val="24"/>
          <w:szCs w:val="24"/>
        </w:rPr>
        <w:t>r</w:t>
      </w:r>
      <w:r w:rsidRPr="008B341F">
        <w:rPr>
          <w:noProof/>
          <w:spacing w:val="-6"/>
          <w:w w:val="106"/>
          <w:sz w:val="24"/>
          <w:szCs w:val="24"/>
        </w:rPr>
        <w:t>a</w:t>
      </w:r>
      <w:r w:rsidRPr="008B341F">
        <w:rPr>
          <w:noProof/>
          <w:spacing w:val="-7"/>
          <w:w w:val="106"/>
          <w:sz w:val="24"/>
          <w:szCs w:val="24"/>
        </w:rPr>
        <w:t>y</w:t>
      </w:r>
      <w:r w:rsidRPr="008B341F">
        <w:rPr>
          <w:noProof/>
          <w:w w:val="106"/>
          <w:sz w:val="24"/>
          <w:szCs w:val="24"/>
        </w:rPr>
        <w:t>endo</w:t>
      </w:r>
      <w:r w:rsidRPr="008B341F">
        <w:rPr>
          <w:noProof/>
          <w:spacing w:val="5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complejidad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delo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pacing w:val="-26"/>
          <w:w w:val="89"/>
          <w:sz w:val="24"/>
          <w:szCs w:val="24"/>
        </w:rPr>
        <w:t>f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 xml:space="preserve">co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spacing w:val="-6"/>
          <w:w w:val="108"/>
          <w:sz w:val="24"/>
          <w:szCs w:val="24"/>
        </w:rPr>
        <w:t>b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 xml:space="preserve">e.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hacer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sea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ho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facil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z w:val="24"/>
          <w:szCs w:val="24"/>
        </w:rPr>
        <w:t>escu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z w:val="24"/>
          <w:szCs w:val="24"/>
        </w:rPr>
        <w:t>vi</w:t>
      </w:r>
      <w:r w:rsidRPr="008B341F">
        <w:rPr>
          <w:noProof/>
          <w:w w:val="97"/>
          <w:sz w:val="24"/>
          <w:szCs w:val="24"/>
        </w:rPr>
        <w:t>cio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cuello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TI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encue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equi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BI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814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t>Mas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ll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</w:t>
      </w:r>
      <w:r w:rsidRPr="008B341F">
        <w:rPr>
          <w:noProof/>
          <w:sz w:val="24"/>
          <w:szCs w:val="24"/>
        </w:rPr>
        <w:t xml:space="preserve">s,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emos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97"/>
          <w:sz w:val="24"/>
          <w:szCs w:val="24"/>
        </w:rPr>
        <w:t>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as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922D31">
      <w:pPr>
        <w:spacing w:before="13"/>
        <w:ind w:left="463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visualizaciones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spacing w:val="-26"/>
          <w:w w:val="108"/>
          <w:sz w:val="24"/>
          <w:szCs w:val="24"/>
        </w:rPr>
        <w:t>u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donde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enf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spacing w:before="13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6673" w:space="116"/>
            <w:col w:w="2131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pido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crecimie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spacing w:before="13" w:line="251" w:lineRule="auto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6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data  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6"/>
          <w:w w:val="107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ero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6"/>
          <w:w w:val="10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ici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 xml:space="preserve">pueden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53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orcionar 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mejoras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7"/>
          <w:sz w:val="24"/>
          <w:szCs w:val="24"/>
        </w:rPr>
        <w:t>ay</w:t>
      </w:r>
      <w:r w:rsidRPr="008B341F">
        <w:rPr>
          <w:noProof/>
          <w:sz w:val="24"/>
          <w:szCs w:val="24"/>
        </w:rPr>
        <w:t xml:space="preserve">or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enf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en  informes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comprensi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os(como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4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arianza),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5"/>
          <w:w w:val="10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egr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4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das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oards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>informes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KPI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o,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madurez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li</w:t>
      </w:r>
      <w:r w:rsidRPr="008B341F">
        <w:rPr>
          <w:noProof/>
          <w:sz w:val="24"/>
          <w:szCs w:val="24"/>
        </w:rPr>
        <w:t>sis,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rg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9"/>
          <w:w w:val="10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9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7"/>
          <w:sz w:val="24"/>
          <w:szCs w:val="24"/>
        </w:rPr>
        <w:t>ov</w:t>
      </w:r>
      <w:r w:rsidRPr="008B341F">
        <w:rPr>
          <w:noProof/>
          <w:sz w:val="24"/>
          <w:szCs w:val="24"/>
        </w:rPr>
        <w:t>erse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9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predicti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  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1"/>
          <w:sz w:val="24"/>
          <w:szCs w:val="24"/>
        </w:rPr>
        <w:t>cep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z w:val="24"/>
          <w:szCs w:val="24"/>
        </w:rPr>
        <w:t>o. Esto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requiere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2"/>
          <w:sz w:val="24"/>
          <w:szCs w:val="24"/>
        </w:rPr>
        <w:t>gn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eles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habilidades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 xml:space="preserve">analista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cios. M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delos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predicti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requieren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desarrollo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7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gi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z w:val="24"/>
          <w:szCs w:val="24"/>
        </w:rPr>
        <w:t>mplejas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reglas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cio.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Ellos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incor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oran 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1"/>
          <w:sz w:val="24"/>
          <w:szCs w:val="24"/>
        </w:rPr>
        <w:t>t</w:t>
      </w:r>
      <w:r w:rsidRPr="008B341F">
        <w:rPr>
          <w:noProof/>
          <w:spacing w:val="7"/>
          <w:w w:val="111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4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sofisticados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pu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4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requerir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1"/>
          <w:sz w:val="24"/>
          <w:szCs w:val="24"/>
        </w:rPr>
        <w:t>to</w:t>
      </w:r>
      <w:r w:rsidRPr="008B341F">
        <w:rPr>
          <w:noProof/>
          <w:spacing w:val="4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profundo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4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e-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w w:val="104"/>
          <w:sz w:val="24"/>
          <w:szCs w:val="24"/>
        </w:rPr>
        <w:t>Ad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organizaciones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darse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necesidad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ezcl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difere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cas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soluciones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tegrales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lugar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dejarlos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ai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w w:val="107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pacing w:val="7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Plataforma</w:t>
      </w:r>
      <w:r w:rsidRPr="008B341F">
        <w:rPr>
          <w:noProof/>
          <w:spacing w:val="11"/>
          <w:w w:val="10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7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seguir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w w:val="106"/>
          <w:sz w:val="24"/>
          <w:szCs w:val="24"/>
        </w:rPr>
        <w:t>herramie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tas</w:t>
      </w:r>
      <w:r w:rsidRPr="008B341F">
        <w:rPr>
          <w:noProof/>
          <w:spacing w:val="38"/>
          <w:w w:val="106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fu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scr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8"/>
          <w:sz w:val="24"/>
          <w:szCs w:val="24"/>
        </w:rPr>
        <w:t>s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111"/>
          <w:sz w:val="24"/>
          <w:szCs w:val="24"/>
        </w:rPr>
        <w:t xml:space="preserve">ar </w:t>
      </w:r>
      <w:r w:rsidRPr="008B341F">
        <w:rPr>
          <w:noProof/>
          <w:sz w:val="24"/>
          <w:szCs w:val="24"/>
        </w:rPr>
        <w:t>el BI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4"/>
          <w:w w:val="10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Gartner</w:t>
      </w:r>
      <w:r w:rsidRPr="008B341F">
        <w:rPr>
          <w:noProof/>
          <w:spacing w:val="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recomienda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i- </w:t>
      </w:r>
      <w:r w:rsidRPr="008B341F">
        <w:rPr>
          <w:noProof/>
          <w:w w:val="111"/>
          <w:sz w:val="24"/>
          <w:szCs w:val="24"/>
        </w:rPr>
        <w:t>tectura</w:t>
      </w:r>
      <w:r w:rsidRPr="008B341F">
        <w:rPr>
          <w:noProof/>
          <w:spacing w:val="13"/>
          <w:w w:val="11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eles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compuesta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6"/>
          <w:sz w:val="24"/>
          <w:szCs w:val="24"/>
        </w:rPr>
        <w:t>r:</w:t>
      </w:r>
    </w:p>
    <w:p w:rsidR="006351FB" w:rsidRPr="008B341F" w:rsidRDefault="006351FB">
      <w:pPr>
        <w:spacing w:before="4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1048" w:right="4537"/>
        <w:rPr>
          <w:noProof/>
          <w:sz w:val="24"/>
          <w:szCs w:val="24"/>
        </w:rPr>
      </w:pPr>
      <w:r w:rsidRPr="008B341F">
        <w:rPr>
          <w:noProof/>
        </w:rPr>
        <w:lastRenderedPageBreak/>
        <w:pict>
          <v:group id="_x0000_s1153" style="position:absolute;left:0;text-align:left;margin-left:125.7pt;margin-top:9.15pt;width:3.6pt;height:0;z-index:-3743;mso-position-horizontal-relative:page" coordorigin="2514,183" coordsize="72,0">
            <v:shape id="_x0000_s1154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51" style="position:absolute;left:0;text-align:left;margin-left:125.7pt;margin-top:23.55pt;width:3.6pt;height:0;z-index:-3742;mso-position-horizontal-relative:page" coordorigin="2514,471" coordsize="72,0">
            <v:shape id="_x0000_s1152" style="position:absolute;left:2514;top:471;width:72;height:0" coordorigin="2514,471" coordsize="72,0" path="m2514,471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49" style="position:absolute;left:0;text-align:left;margin-left:125.7pt;margin-top:38pt;width:3.6pt;height:0;z-index:-3741;mso-position-horizontal-relative:page" coordorigin="2514,760" coordsize="72,0">
            <v:shape id="_x0000_s1150" style="position:absolute;left:2514;top:760;width:72;height:0" coordorigin="2514,760" coordsize="72,0" path="m2514,760r72,e" filled="f" strokeweight="1.3046mm">
              <v:path arrowok="t"/>
            </v:shape>
            <w10:wrap anchorx="page"/>
          </v:group>
        </w:pic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ortal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In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spacing w:val="-19"/>
          <w:sz w:val="24"/>
          <w:szCs w:val="24"/>
        </w:rPr>
        <w:t>W</w:t>
      </w:r>
      <w:r w:rsidRPr="008B341F">
        <w:rPr>
          <w:noProof/>
          <w:sz w:val="24"/>
          <w:szCs w:val="24"/>
        </w:rPr>
        <w:t>ork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-7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h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oratorio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cos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1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ind w:left="814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2.4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se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eles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9"/>
          <w:sz w:val="24"/>
          <w:szCs w:val="24"/>
        </w:rPr>
        <w:t>afo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109" w:right="802"/>
        <w:rPr>
          <w:noProof/>
          <w:sz w:val="24"/>
          <w:szCs w:val="24"/>
        </w:rPr>
      </w:pP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5"/>
          <w:sz w:val="24"/>
          <w:szCs w:val="24"/>
        </w:rPr>
        <w:t>zad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spacing w:val="-26"/>
          <w:w w:val="108"/>
          <w:sz w:val="24"/>
          <w:szCs w:val="24"/>
        </w:rPr>
        <w:t>u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ge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acuerdo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es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3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29" type="#_x0000_t75" style="width:453.75pt;height:389.25pt">
            <v:imagedata r:id="rId33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211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2.4: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Tipico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estilos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6351FB">
      <w:pPr>
        <w:spacing w:before="8" w:line="120" w:lineRule="exact"/>
        <w:rPr>
          <w:noProof/>
          <w:sz w:val="13"/>
          <w:szCs w:val="13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51" w:lineRule="auto"/>
        <w:ind w:left="109" w:right="802" w:firstLine="351"/>
        <w:jc w:val="both"/>
        <w:rPr>
          <w:noProof/>
          <w:sz w:val="24"/>
          <w:szCs w:val="24"/>
        </w:rPr>
      </w:pP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ara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hacer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realidad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0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tres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eles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capaz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maximizar  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 xml:space="preserve">fortalezas,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necesitan 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1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as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capacidades 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04"/>
          <w:sz w:val="24"/>
          <w:szCs w:val="24"/>
        </w:rPr>
        <w:t xml:space="preserve">as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orcionar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estilos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5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mejorar  el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54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54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 una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mejor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5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global,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orcionar 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unes  y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go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ernanza. 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cesos,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roles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ersonas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onsabilidades, 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suma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>xi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460"/>
        <w:rPr>
          <w:noProof/>
          <w:sz w:val="24"/>
          <w:szCs w:val="24"/>
        </w:rPr>
        <w:sectPr w:rsidR="006351FB" w:rsidRPr="008B341F">
          <w:pgSz w:w="11920" w:h="16840"/>
          <w:pgMar w:top="1560" w:right="130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Ellos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tratados</w:t>
      </w:r>
      <w:r w:rsidRPr="008B341F">
        <w:rPr>
          <w:noProof/>
          <w:spacing w:val="1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con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z w:val="24"/>
          <w:szCs w:val="24"/>
        </w:rPr>
        <w:t xml:space="preserve"> como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esc</w:t>
      </w:r>
      <w:r w:rsidRPr="008B341F">
        <w:rPr>
          <w:noProof/>
          <w:w w:val="106"/>
          <w:sz w:val="24"/>
          <w:szCs w:val="24"/>
        </w:rPr>
        <w:t>ri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463"/>
        <w:rPr>
          <w:noProof/>
          <w:sz w:val="24"/>
          <w:szCs w:val="24"/>
        </w:rPr>
        <w:sectPr w:rsidR="006351FB" w:rsidRPr="008B341F">
          <w:footerReference w:type="default" r:id="rId34"/>
          <w:pgSz w:w="11920" w:h="16840"/>
          <w:pgMar w:top="1560" w:right="1320" w:bottom="280" w:left="1680" w:header="0" w:footer="2412" w:gutter="0"/>
          <w:pgNumType w:start="20"/>
          <w:cols w:space="720"/>
        </w:sect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frame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ork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Ga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 w:line="251" w:lineRule="auto"/>
        <w:ind w:left="463" w:right="-41" w:firstLine="351"/>
        <w:rPr>
          <w:noProof/>
          <w:sz w:val="24"/>
          <w:szCs w:val="24"/>
        </w:rPr>
      </w:pPr>
      <w:r w:rsidRPr="008B341F">
        <w:rPr>
          <w:noProof/>
          <w:spacing w:val="-19"/>
          <w:sz w:val="24"/>
          <w:szCs w:val="24"/>
        </w:rPr>
        <w:t>V</w:t>
      </w:r>
      <w:r w:rsidRPr="008B341F">
        <w:rPr>
          <w:noProof/>
          <w:sz w:val="24"/>
          <w:szCs w:val="24"/>
        </w:rPr>
        <w:t>amos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ampliar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cada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tender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 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6351FB">
      <w:pPr>
        <w:spacing w:before="3" w:line="100" w:lineRule="exact"/>
        <w:rPr>
          <w:noProof/>
          <w:sz w:val="10"/>
          <w:szCs w:val="10"/>
        </w:rPr>
      </w:pPr>
    </w:p>
    <w:p w:rsidR="006351FB" w:rsidRPr="008B341F" w:rsidRDefault="00922D31">
      <w:pPr>
        <w:ind w:left="463"/>
        <w:rPr>
          <w:noProof/>
          <w:sz w:val="24"/>
          <w:szCs w:val="24"/>
        </w:rPr>
      </w:pPr>
      <w:r w:rsidRPr="008B341F">
        <w:rPr>
          <w:noProof/>
          <w:w w:val="121"/>
          <w:sz w:val="24"/>
          <w:szCs w:val="24"/>
        </w:rPr>
        <w:t xml:space="preserve">2.1.3.1.  </w:t>
      </w:r>
      <w:r w:rsidRPr="008B341F">
        <w:rPr>
          <w:noProof/>
          <w:spacing w:val="14"/>
          <w:w w:val="121"/>
          <w:sz w:val="24"/>
          <w:szCs w:val="24"/>
        </w:rPr>
        <w:t xml:space="preserve"> </w:t>
      </w:r>
      <w:r w:rsidRPr="008B341F">
        <w:rPr>
          <w:noProof/>
          <w:spacing w:val="-10"/>
          <w:w w:val="121"/>
          <w:sz w:val="24"/>
          <w:szCs w:val="24"/>
        </w:rPr>
        <w:t>P</w:t>
      </w:r>
      <w:r w:rsidRPr="008B341F">
        <w:rPr>
          <w:noProof/>
          <w:w w:val="121"/>
          <w:sz w:val="24"/>
          <w:szCs w:val="24"/>
        </w:rPr>
        <w:t>ortal</w:t>
      </w:r>
      <w:r w:rsidRPr="008B341F">
        <w:rPr>
          <w:noProof/>
          <w:spacing w:val="62"/>
          <w:w w:val="1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14"/>
          <w:sz w:val="24"/>
          <w:szCs w:val="24"/>
        </w:rPr>
        <w:t>inf</w:t>
      </w:r>
      <w:r w:rsidRPr="008B341F">
        <w:rPr>
          <w:noProof/>
          <w:w w:val="111"/>
          <w:sz w:val="24"/>
          <w:szCs w:val="24"/>
        </w:rPr>
        <w:t>o</w:t>
      </w:r>
      <w:r w:rsidRPr="008B341F">
        <w:rPr>
          <w:noProof/>
          <w:w w:val="125"/>
          <w:sz w:val="24"/>
          <w:szCs w:val="24"/>
        </w:rPr>
        <w:t>rm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ci</w:t>
      </w:r>
      <w:r w:rsidRPr="008B341F">
        <w:rPr>
          <w:noProof/>
          <w:w w:val="111"/>
          <w:sz w:val="24"/>
          <w:szCs w:val="24"/>
        </w:rPr>
        <w:t>o</w:t>
      </w:r>
      <w:r w:rsidRPr="008B341F">
        <w:rPr>
          <w:noProof/>
          <w:w w:val="124"/>
          <w:sz w:val="24"/>
          <w:szCs w:val="24"/>
        </w:rPr>
        <w:t>n</w:t>
      </w:r>
    </w:p>
    <w:p w:rsidR="006351FB" w:rsidRPr="008B341F" w:rsidRDefault="00922D31">
      <w:pPr>
        <w:spacing w:before="13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5448" w:space="116"/>
            <w:col w:w="3356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mo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apr</w:t>
      </w:r>
      <w:r w:rsidRPr="008B341F">
        <w:rPr>
          <w:noProof/>
          <w:spacing w:val="-7"/>
          <w:sz w:val="24"/>
          <w:szCs w:val="24"/>
        </w:rPr>
        <w:t>ov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harlos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</w:p>
    <w:p w:rsidR="006351FB" w:rsidRPr="008B341F" w:rsidRDefault="006351FB">
      <w:pPr>
        <w:spacing w:before="6" w:line="100" w:lineRule="exact"/>
        <w:rPr>
          <w:noProof/>
          <w:sz w:val="11"/>
          <w:szCs w:val="11"/>
        </w:rPr>
      </w:pPr>
    </w:p>
    <w:p w:rsidR="006351FB" w:rsidRPr="008B341F" w:rsidRDefault="00922D31">
      <w:pPr>
        <w:ind w:left="814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Seguir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cerca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11"/>
          <w:sz w:val="24"/>
          <w:szCs w:val="24"/>
        </w:rPr>
        <w:t>act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registros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>ace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L</w:t>
      </w:r>
      <w:r w:rsidRPr="008B341F">
        <w:rPr>
          <w:noProof/>
          <w:spacing w:val="-6"/>
          <w:w w:val="104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104"/>
          <w:sz w:val="24"/>
          <w:szCs w:val="24"/>
        </w:rPr>
        <w:t>er</w:t>
      </w:r>
    </w:p>
    <w:p w:rsidR="006351FB" w:rsidRPr="008B341F" w:rsidRDefault="00922D31">
      <w:pPr>
        <w:spacing w:before="13"/>
        <w:ind w:left="463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del.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donde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</w:t>
      </w:r>
    </w:p>
    <w:p w:rsidR="006351FB" w:rsidRPr="008B341F" w:rsidRDefault="00922D31">
      <w:pPr>
        <w:spacing w:before="13"/>
        <w:ind w:left="463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enco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trar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spacing w:before="13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2385" w:space="116"/>
            <w:col w:w="6419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pida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cas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confianza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</w:p>
    <w:p w:rsidR="006351FB" w:rsidRPr="008B341F" w:rsidRDefault="00922D31">
      <w:pPr>
        <w:spacing w:before="13" w:line="251" w:lineRule="auto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rg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1"/>
          <w:sz w:val="24"/>
          <w:szCs w:val="24"/>
        </w:rPr>
        <w:t>zac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o.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general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capacidades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das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oard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orciona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consumidores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ductos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esu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desarrollo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formal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abarca  que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 xml:space="preserve">un </w:t>
      </w:r>
      <w:r w:rsidRPr="008B341F">
        <w:rPr>
          <w:noProof/>
          <w:sz w:val="24"/>
          <w:szCs w:val="24"/>
        </w:rPr>
        <w:t>usuario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establezca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ecialista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03"/>
          <w:sz w:val="24"/>
          <w:szCs w:val="24"/>
        </w:rPr>
        <w:t>o(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TI,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ez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cio)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48" w:right="4210" w:hanging="234"/>
        <w:rPr>
          <w:noProof/>
          <w:sz w:val="24"/>
          <w:szCs w:val="24"/>
        </w:rPr>
      </w:pPr>
      <w:r w:rsidRPr="008B341F">
        <w:rPr>
          <w:noProof/>
        </w:rPr>
        <w:pict>
          <v:group id="_x0000_s1146" style="position:absolute;left:0;text-align:left;margin-left:125.7pt;margin-top:22.8pt;width:3.6pt;height:0;z-index:-3740;mso-position-horizontal-relative:page" coordorigin="2514,456" coordsize="72,0">
            <v:shape id="_x0000_s1147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 xml:space="preserve">Capacidades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 xml:space="preserve">plataforma: </w:t>
      </w:r>
      <w:r w:rsidRPr="008B341F">
        <w:rPr>
          <w:noProof/>
          <w:w w:val="107"/>
          <w:sz w:val="24"/>
          <w:szCs w:val="24"/>
        </w:rPr>
        <w:t>In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z w:val="24"/>
          <w:szCs w:val="24"/>
        </w:rPr>
        <w:t>es.</w:t>
      </w:r>
    </w:p>
    <w:p w:rsidR="006351FB" w:rsidRPr="008B341F" w:rsidRDefault="00922D31">
      <w:pPr>
        <w:ind w:left="1048"/>
        <w:rPr>
          <w:noProof/>
          <w:sz w:val="24"/>
          <w:szCs w:val="24"/>
        </w:rPr>
      </w:pPr>
      <w:r w:rsidRPr="008B341F">
        <w:rPr>
          <w:noProof/>
        </w:rPr>
        <w:pict>
          <v:group id="_x0000_s1144" style="position:absolute;left:0;text-align:left;margin-left:125.7pt;margin-top:8.4pt;width:3.6pt;height:0;z-index:-3739;mso-position-horizontal-relative:page" coordorigin="2514,168" coordsize="72,0">
            <v:shape id="_x0000_s1145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3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-6"/>
          <w:w w:val="108"/>
          <w:sz w:val="24"/>
          <w:szCs w:val="24"/>
        </w:rPr>
        <w:t>h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103"/>
          <w:sz w:val="24"/>
          <w:szCs w:val="24"/>
        </w:rPr>
        <w:t>oa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before="13" w:line="251" w:lineRule="auto"/>
        <w:ind w:left="1048" w:right="4905"/>
        <w:rPr>
          <w:noProof/>
          <w:sz w:val="24"/>
          <w:szCs w:val="24"/>
        </w:rPr>
      </w:pPr>
      <w:r w:rsidRPr="008B341F">
        <w:rPr>
          <w:noProof/>
        </w:rPr>
        <w:pict>
          <v:group id="_x0000_s1142" style="position:absolute;left:0;text-align:left;margin-left:125.7pt;margin-top:9.05pt;width:3.6pt;height:0;z-index:-3738;mso-position-horizontal-relative:page" coordorigin="2514,181" coordsize="72,0">
            <v:shape id="_x0000_s1143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40" style="position:absolute;left:0;text-align:left;margin-left:125.7pt;margin-top:23.45pt;width:3.6pt;height:0;z-index:-3737;mso-position-horizontal-relative:page" coordorigin="2514,469" coordsize="72,0">
            <v:shape id="_x0000_s1141" style="position:absolute;left:2514;top:469;width:72;height:0" coordorigin="2514,469" coordsize="72,0" path="m2514,469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7"/>
          <w:sz w:val="24"/>
          <w:szCs w:val="24"/>
        </w:rPr>
        <w:t>I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Mi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5"/>
          <w:sz w:val="24"/>
          <w:szCs w:val="24"/>
        </w:rPr>
        <w:t>sof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Office. BI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il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1048"/>
        <w:rPr>
          <w:noProof/>
          <w:sz w:val="24"/>
          <w:szCs w:val="24"/>
        </w:rPr>
      </w:pPr>
      <w:r w:rsidRPr="008B341F">
        <w:rPr>
          <w:noProof/>
        </w:rPr>
        <w:pict>
          <v:group id="_x0000_s1138" style="position:absolute;left:0;text-align:left;margin-left:125.7pt;margin-top:8.4pt;width:3.6pt;height:0;z-index:-3736;mso-position-horizontal-relative:page" coordorigin="2514,168" coordsize="72,0">
            <v:shape id="_x0000_s1139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3"/>
          <w:sz w:val="24"/>
          <w:szCs w:val="24"/>
        </w:rPr>
        <w:t>gr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a.</w:t>
      </w:r>
    </w:p>
    <w:p w:rsidR="006351FB" w:rsidRPr="008B341F" w:rsidRDefault="00922D31">
      <w:pPr>
        <w:spacing w:before="13" w:line="251" w:lineRule="auto"/>
        <w:ind w:left="1048" w:right="4317" w:hanging="585"/>
        <w:rPr>
          <w:noProof/>
          <w:sz w:val="24"/>
          <w:szCs w:val="24"/>
        </w:rPr>
      </w:pPr>
      <w:r w:rsidRPr="008B341F">
        <w:rPr>
          <w:noProof/>
        </w:rPr>
        <w:pict>
          <v:group id="_x0000_s1136" style="position:absolute;left:0;text-align:left;margin-left:125.7pt;margin-top:23.45pt;width:3.6pt;height:0;z-index:-3735;mso-position-horizontal-relative:page" coordorigin="2514,469" coordsize="72,0">
            <v:shape id="_x0000_s1137" style="position:absolute;left:2514;top:469;width:72;height:0" coordorigin="2514,469" coordsize="72,0" path="m2514,469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Ejemplo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</w:t>
      </w:r>
      <w:r w:rsidRPr="008B341F">
        <w:rPr>
          <w:noProof/>
          <w:spacing w:val="-6"/>
          <w:w w:val="103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1"/>
          <w:sz w:val="24"/>
          <w:szCs w:val="24"/>
        </w:rPr>
        <w:t>eed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 xml:space="preserve">es: </w:t>
      </w:r>
      <w:r w:rsidRPr="008B341F">
        <w:rPr>
          <w:noProof/>
          <w:sz w:val="24"/>
          <w:szCs w:val="24"/>
        </w:rPr>
        <w:t>SAP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B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essO</w:t>
      </w:r>
      <w:r w:rsidRPr="008B341F">
        <w:rPr>
          <w:noProof/>
          <w:spacing w:val="13"/>
          <w:w w:val="108"/>
          <w:sz w:val="24"/>
          <w:szCs w:val="24"/>
        </w:rPr>
        <w:t>b</w:t>
      </w:r>
      <w:r w:rsidRPr="008B341F">
        <w:rPr>
          <w:noProof/>
          <w:w w:val="101"/>
          <w:sz w:val="24"/>
          <w:szCs w:val="24"/>
        </w:rPr>
        <w:t>je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51" w:lineRule="auto"/>
        <w:ind w:left="1048" w:right="6467"/>
        <w:rPr>
          <w:noProof/>
          <w:sz w:val="24"/>
          <w:szCs w:val="24"/>
        </w:rPr>
      </w:pPr>
      <w:r w:rsidRPr="008B341F">
        <w:rPr>
          <w:noProof/>
        </w:rPr>
        <w:pict>
          <v:group id="_x0000_s1134" style="position:absolute;left:0;text-align:left;margin-left:125.7pt;margin-top:8.4pt;width:3.6pt;height:0;z-index:-3734;mso-position-horizontal-relative:page" coordorigin="2514,168" coordsize="72,0">
            <v:shape id="_x0000_s1135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32" style="position:absolute;left:0;text-align:left;margin-left:125.7pt;margin-top:22.8pt;width:3.6pt;height:0;z-index:-3733;mso-position-horizontal-relative:page" coordorigin="2514,456" coordsize="72,0">
            <v:shape id="_x0000_s1133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IBM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Cogn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 xml:space="preserve">s. </w:t>
      </w:r>
      <w:r w:rsidRPr="008B341F">
        <w:rPr>
          <w:noProof/>
          <w:sz w:val="24"/>
          <w:szCs w:val="24"/>
        </w:rPr>
        <w:t>Oracle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B</w:t>
      </w:r>
      <w:r w:rsidRPr="008B341F">
        <w:rPr>
          <w:noProof/>
          <w:w w:val="106"/>
          <w:sz w:val="24"/>
          <w:szCs w:val="24"/>
        </w:rPr>
        <w:t>I.</w:t>
      </w:r>
    </w:p>
    <w:p w:rsidR="006351FB" w:rsidRPr="008B341F" w:rsidRDefault="00922D31">
      <w:pPr>
        <w:spacing w:line="251" w:lineRule="auto"/>
        <w:ind w:left="1048" w:right="4797"/>
        <w:rPr>
          <w:noProof/>
          <w:sz w:val="24"/>
          <w:szCs w:val="24"/>
        </w:rPr>
      </w:pPr>
      <w:r w:rsidRPr="008B341F">
        <w:rPr>
          <w:noProof/>
        </w:rPr>
        <w:pict>
          <v:group id="_x0000_s1130" style="position:absolute;left:0;text-align:left;margin-left:125.7pt;margin-top:8.4pt;width:3.6pt;height:0;z-index:-3732;mso-position-horizontal-relative:page" coordorigin="2514,168" coordsize="72,0">
            <v:shape id="_x0000_s1131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28" style="position:absolute;left:0;text-align:left;margin-left:125.7pt;margin-top:22.8pt;width:3.6pt;height:0;z-index:-3731;mso-position-horizontal-relative:page" coordorigin="2514,456" coordsize="72,0">
            <v:shape id="_x0000_s1129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Microsoft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Re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Se</w:t>
      </w:r>
      <w:r w:rsidRPr="008B341F">
        <w:rPr>
          <w:noProof/>
          <w:w w:val="107"/>
          <w:sz w:val="24"/>
          <w:szCs w:val="24"/>
        </w:rPr>
        <w:t>rv</w:t>
      </w:r>
      <w:r w:rsidRPr="008B341F">
        <w:rPr>
          <w:noProof/>
          <w:w w:val="97"/>
          <w:sz w:val="24"/>
          <w:szCs w:val="24"/>
        </w:rPr>
        <w:t>ice</w:t>
      </w:r>
      <w:r w:rsidRPr="008B341F">
        <w:rPr>
          <w:noProof/>
          <w:w w:val="102"/>
          <w:sz w:val="24"/>
          <w:szCs w:val="24"/>
        </w:rPr>
        <w:t xml:space="preserve">s. </w:t>
      </w:r>
      <w:r w:rsidRPr="008B341F">
        <w:rPr>
          <w:noProof/>
          <w:w w:val="99"/>
          <w:sz w:val="24"/>
          <w:szCs w:val="24"/>
        </w:rPr>
        <w:t>Mi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oS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spacing w:val="-19"/>
          <w:w w:val="102"/>
          <w:sz w:val="24"/>
          <w:szCs w:val="24"/>
        </w:rPr>
        <w:t>y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1048"/>
        <w:rPr>
          <w:noProof/>
          <w:sz w:val="24"/>
          <w:szCs w:val="24"/>
        </w:rPr>
      </w:pPr>
      <w:r w:rsidRPr="008B341F">
        <w:rPr>
          <w:noProof/>
        </w:rPr>
        <w:pict>
          <v:group id="_x0000_s1126" style="position:absolute;left:0;text-align:left;margin-left:125.7pt;margin-top:8.4pt;width:3.6pt;height:0;z-index:-3730;mso-position-horizontal-relative:page" coordorigin="2514,168" coordsize="72,0">
            <v:shape id="_x0000_s1127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 xml:space="preserve">Information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Builders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pacing w:val="-19"/>
          <w:w w:val="106"/>
          <w:sz w:val="24"/>
          <w:szCs w:val="24"/>
        </w:rPr>
        <w:t>W</w:t>
      </w:r>
      <w:r w:rsidRPr="008B341F">
        <w:rPr>
          <w:noProof/>
          <w:w w:val="103"/>
          <w:sz w:val="24"/>
          <w:szCs w:val="24"/>
        </w:rPr>
        <w:t>eb</w:t>
      </w:r>
      <w:r w:rsidRPr="008B341F">
        <w:rPr>
          <w:noProof/>
          <w:spacing w:val="-20"/>
          <w:w w:val="114"/>
          <w:sz w:val="24"/>
          <w:szCs w:val="24"/>
        </w:rPr>
        <w:t>F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before="6" w:line="100" w:lineRule="exact"/>
        <w:rPr>
          <w:noProof/>
          <w:sz w:val="11"/>
          <w:szCs w:val="11"/>
        </w:rPr>
      </w:pPr>
    </w:p>
    <w:p w:rsidR="006351FB" w:rsidRPr="008B341F" w:rsidRDefault="00922D31">
      <w:pPr>
        <w:ind w:left="463" w:right="4887"/>
        <w:jc w:val="both"/>
        <w:rPr>
          <w:noProof/>
          <w:sz w:val="24"/>
          <w:szCs w:val="24"/>
        </w:rPr>
      </w:pPr>
      <w:r w:rsidRPr="008B341F">
        <w:rPr>
          <w:noProof/>
          <w:w w:val="117"/>
          <w:sz w:val="24"/>
          <w:szCs w:val="24"/>
        </w:rPr>
        <w:t xml:space="preserve">2.1.3.2.  </w:t>
      </w:r>
      <w:r w:rsidRPr="008B341F">
        <w:rPr>
          <w:noProof/>
          <w:spacing w:val="50"/>
          <w:w w:val="117"/>
          <w:sz w:val="24"/>
          <w:szCs w:val="24"/>
        </w:rPr>
        <w:t xml:space="preserve"> </w:t>
      </w:r>
      <w:r w:rsidRPr="008B341F">
        <w:rPr>
          <w:noProof/>
          <w:spacing w:val="-26"/>
          <w:w w:val="117"/>
          <w:sz w:val="24"/>
          <w:szCs w:val="24"/>
        </w:rPr>
        <w:t>W</w:t>
      </w:r>
      <w:r w:rsidRPr="008B341F">
        <w:rPr>
          <w:noProof/>
          <w:w w:val="117"/>
          <w:sz w:val="24"/>
          <w:szCs w:val="24"/>
        </w:rPr>
        <w:t>ork</w:t>
      </w:r>
      <w:r w:rsidRPr="008B341F">
        <w:rPr>
          <w:noProof/>
          <w:spacing w:val="8"/>
          <w:w w:val="117"/>
          <w:sz w:val="24"/>
          <w:szCs w:val="24"/>
        </w:rPr>
        <w:t>b</w:t>
      </w:r>
      <w:r w:rsidRPr="008B341F">
        <w:rPr>
          <w:noProof/>
          <w:w w:val="117"/>
          <w:sz w:val="24"/>
          <w:szCs w:val="24"/>
        </w:rPr>
        <w:t>en</w:t>
      </w:r>
      <w:r w:rsidRPr="008B341F">
        <w:rPr>
          <w:noProof/>
          <w:spacing w:val="-8"/>
          <w:w w:val="117"/>
          <w:sz w:val="24"/>
          <w:szCs w:val="24"/>
        </w:rPr>
        <w:t>c</w:t>
      </w:r>
      <w:r w:rsidRPr="008B341F">
        <w:rPr>
          <w:noProof/>
          <w:w w:val="117"/>
          <w:sz w:val="24"/>
          <w:szCs w:val="24"/>
        </w:rPr>
        <w:t>h</w:t>
      </w:r>
      <w:r w:rsidRPr="008B341F">
        <w:rPr>
          <w:noProof/>
          <w:spacing w:val="60"/>
          <w:w w:val="117"/>
          <w:sz w:val="24"/>
          <w:szCs w:val="24"/>
        </w:rPr>
        <w:t xml:space="preserve"> 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23"/>
          <w:sz w:val="24"/>
          <w:szCs w:val="24"/>
        </w:rPr>
        <w:t>na</w:t>
      </w:r>
      <w:r w:rsidRPr="008B341F">
        <w:rPr>
          <w:noProof/>
          <w:spacing w:val="-30"/>
          <w:w w:val="112"/>
          <w:sz w:val="24"/>
          <w:szCs w:val="24"/>
        </w:rPr>
        <w:t>l</w:t>
      </w:r>
      <w:r w:rsidRPr="008B341F">
        <w:rPr>
          <w:noProof/>
          <w:spacing w:val="-105"/>
          <w:w w:val="168"/>
          <w:sz w:val="24"/>
          <w:szCs w:val="24"/>
        </w:rPr>
        <w:t>´</w:t>
      </w:r>
      <w:r w:rsidRPr="008B341F">
        <w:rPr>
          <w:noProof/>
          <w:w w:val="134"/>
          <w:sz w:val="24"/>
          <w:szCs w:val="24"/>
        </w:rPr>
        <w:t>ıt</w:t>
      </w:r>
      <w:r w:rsidRPr="008B341F">
        <w:rPr>
          <w:noProof/>
          <w:w w:val="112"/>
          <w:sz w:val="24"/>
          <w:szCs w:val="24"/>
        </w:rPr>
        <w:t>ico</w:t>
      </w:r>
    </w:p>
    <w:p w:rsidR="006351FB" w:rsidRPr="008B341F" w:rsidRDefault="006351FB">
      <w:pPr>
        <w:spacing w:before="6" w:line="100" w:lineRule="exact"/>
        <w:rPr>
          <w:noProof/>
          <w:sz w:val="11"/>
          <w:szCs w:val="11"/>
        </w:rPr>
      </w:pPr>
    </w:p>
    <w:p w:rsidR="006351FB" w:rsidRPr="008B341F" w:rsidRDefault="00922D31">
      <w:pPr>
        <w:spacing w:line="251" w:lineRule="auto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ork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-4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usado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estigar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tendencias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 xml:space="preserve">en </w:t>
      </w:r>
      <w:r w:rsidRPr="008B341F">
        <w:rPr>
          <w:noProof/>
          <w:sz w:val="24"/>
          <w:szCs w:val="24"/>
        </w:rPr>
        <w:t>indicadores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confianza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detectar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—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sd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–.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pueden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o</w:t>
      </w:r>
      <w:r w:rsidRPr="008B341F">
        <w:rPr>
          <w:noProof/>
          <w:spacing w:val="6"/>
          <w:w w:val="105"/>
          <w:sz w:val="24"/>
          <w:szCs w:val="24"/>
        </w:rPr>
        <w:t>p</w:t>
      </w:r>
      <w:r w:rsidRPr="008B341F">
        <w:rPr>
          <w:noProof/>
          <w:w w:val="105"/>
          <w:sz w:val="24"/>
          <w:szCs w:val="24"/>
        </w:rPr>
        <w:t>ortunidades</w:t>
      </w:r>
      <w:r w:rsidRPr="008B341F">
        <w:rPr>
          <w:noProof/>
          <w:spacing w:val="52"/>
          <w:w w:val="10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riesgos.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capa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gil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explorar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tener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acceso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amplia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gama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datos, 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46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7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4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  de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ertos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icos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46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con</w:t>
      </w:r>
      <w:r w:rsidRPr="008B341F">
        <w:rPr>
          <w:noProof/>
          <w:w w:val="107"/>
          <w:sz w:val="24"/>
          <w:szCs w:val="24"/>
        </w:rPr>
        <w:t>j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46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w w:val="106"/>
          <w:sz w:val="24"/>
          <w:szCs w:val="24"/>
        </w:rPr>
        <w:t>herramie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tas</w:t>
      </w:r>
      <w:r w:rsidRPr="008B341F">
        <w:rPr>
          <w:noProof/>
          <w:spacing w:val="23"/>
          <w:w w:val="10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incluir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data</w:t>
      </w:r>
      <w:r w:rsidRPr="008B341F">
        <w:rPr>
          <w:noProof/>
          <w:spacing w:val="12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(d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scu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datos)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4"/>
          <w:sz w:val="24"/>
          <w:szCs w:val="24"/>
        </w:rPr>
        <w:t>mer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otras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capacidades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z w:val="24"/>
          <w:szCs w:val="24"/>
        </w:rPr>
        <w:t>yudar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cios 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extraer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forma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814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ectro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ork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capaz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orcionar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des-</w:t>
      </w:r>
    </w:p>
    <w:p w:rsidR="006351FB" w:rsidRPr="008B341F" w:rsidRDefault="00922D31">
      <w:pPr>
        <w:spacing w:before="13"/>
        <w:ind w:left="463" w:right="-56"/>
        <w:rPr>
          <w:noProof/>
          <w:sz w:val="24"/>
          <w:szCs w:val="24"/>
        </w:rPr>
      </w:pP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general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spacing w:before="13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4438" w:space="202"/>
            <w:col w:w="4280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gn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z w:val="24"/>
          <w:szCs w:val="24"/>
        </w:rPr>
        <w:t>o.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gu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922D31">
      <w:pPr>
        <w:spacing w:before="13" w:line="251" w:lineRule="auto"/>
        <w:ind w:left="463" w:right="67"/>
        <w:jc w:val="both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lastRenderedPageBreak/>
        <w:t>casos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–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decir,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data</w:t>
      </w:r>
      <w:r w:rsidRPr="008B341F">
        <w:rPr>
          <w:noProof/>
          <w:spacing w:val="13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pacing w:val="21"/>
          <w:w w:val="10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–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  extender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2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predicti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o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 m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delado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capacidades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cas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anzadas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694" w:right="4564" w:hanging="234"/>
        <w:rPr>
          <w:noProof/>
          <w:sz w:val="24"/>
          <w:szCs w:val="24"/>
        </w:rPr>
      </w:pPr>
      <w:r w:rsidRPr="008B341F">
        <w:rPr>
          <w:noProof/>
        </w:rPr>
        <w:pict>
          <v:group id="_x0000_s1124" style="position:absolute;left:0;text-align:left;margin-left:89.95pt;margin-top:23.55pt;width:3.6pt;height:0;z-index:-3729;mso-position-horizontal-relative:page" coordorigin="1799,471" coordsize="72,0">
            <v:shape id="_x0000_s1125" style="position:absolute;left:1799;top:471;width:72;height:0" coordorigin="1799,471" coordsize="72,0" path="m1799,471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 xml:space="preserve">Capacidades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 xml:space="preserve">plataforma: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isc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19"/>
          <w:w w:val="102"/>
          <w:sz w:val="24"/>
          <w:szCs w:val="24"/>
        </w:rPr>
        <w:t>y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694" w:right="4266"/>
        <w:rPr>
          <w:noProof/>
          <w:sz w:val="24"/>
          <w:szCs w:val="24"/>
        </w:rPr>
      </w:pPr>
      <w:r w:rsidRPr="008B341F">
        <w:rPr>
          <w:noProof/>
        </w:rPr>
        <w:pict>
          <v:group id="_x0000_s1122" style="position:absolute;left:0;text-align:left;margin-left:89.95pt;margin-top:8.4pt;width:3.6pt;height:0;z-index:-3728;mso-position-horizontal-relative:page" coordorigin="1799,168" coordsize="72,0">
            <v:shape id="_x0000_s1123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20" style="position:absolute;left:0;text-align:left;margin-left:89.95pt;margin-top:22.8pt;width:3.6pt;height:0;z-index:-3727;mso-position-horizontal-relative:page" coordorigin="1799,456" coordsize="72,0">
            <v:shape id="_x0000_s1121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18" style="position:absolute;left:0;text-align:left;margin-left:89.95pt;margin-top:37.25pt;width:3.6pt;height:0;z-index:-3726;mso-position-horizontal-relative:page" coordorigin="1799,745" coordsize="72,0">
            <v:shape id="_x0000_s1119" style="position:absolute;left:1799;top:745;width:72;height:0" coordorigin="1799,745" coordsize="72,0" path="m1799,745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7"/>
          <w:sz w:val="24"/>
          <w:szCs w:val="24"/>
        </w:rPr>
        <w:t>In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17"/>
          <w:sz w:val="24"/>
          <w:szCs w:val="24"/>
        </w:rPr>
        <w:t>es/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Ad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1"/>
          <w:sz w:val="24"/>
          <w:szCs w:val="24"/>
        </w:rPr>
        <w:t xml:space="preserve">c. </w:t>
      </w:r>
      <w:r w:rsidRPr="008B341F">
        <w:rPr>
          <w:noProof/>
          <w:w w:val="107"/>
          <w:sz w:val="24"/>
          <w:szCs w:val="24"/>
        </w:rPr>
        <w:t>I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espacial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cal</w:t>
      </w:r>
      <w:r w:rsidRPr="008B341F">
        <w:rPr>
          <w:noProof/>
          <w:w w:val="97"/>
          <w:sz w:val="24"/>
          <w:szCs w:val="24"/>
        </w:rPr>
        <w:t>iz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tegrado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z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694"/>
        <w:rPr>
          <w:noProof/>
          <w:sz w:val="24"/>
          <w:szCs w:val="24"/>
        </w:rPr>
      </w:pPr>
      <w:r w:rsidRPr="008B341F">
        <w:rPr>
          <w:noProof/>
        </w:rPr>
        <w:pict>
          <v:group id="_x0000_s1116" style="position:absolute;left:0;text-align:left;margin-left:89.95pt;margin-top:8.4pt;width:3.6pt;height:0;z-index:-3725;mso-position-horizontal-relative:page" coordorigin="1799,168" coordsize="72,0">
            <v:shape id="_x0000_s1117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6"/>
          <w:sz w:val="24"/>
          <w:szCs w:val="24"/>
        </w:rPr>
        <w:t>OLA</w:t>
      </w:r>
      <w:r w:rsidRPr="008B341F">
        <w:rPr>
          <w:noProof/>
          <w:spacing w:val="-20"/>
          <w:w w:val="106"/>
          <w:sz w:val="24"/>
          <w:szCs w:val="24"/>
        </w:rPr>
        <w:t>P</w:t>
      </w:r>
      <w:r w:rsidRPr="008B341F">
        <w:rPr>
          <w:noProof/>
          <w:w w:val="106"/>
          <w:sz w:val="24"/>
          <w:szCs w:val="24"/>
        </w:rPr>
        <w:t>.</w:t>
      </w:r>
    </w:p>
    <w:p w:rsidR="006351FB" w:rsidRPr="008B341F" w:rsidRDefault="00922D31">
      <w:pPr>
        <w:spacing w:before="13" w:line="251" w:lineRule="auto"/>
        <w:ind w:left="694" w:right="2637"/>
        <w:rPr>
          <w:noProof/>
          <w:sz w:val="24"/>
          <w:szCs w:val="24"/>
        </w:rPr>
      </w:pPr>
      <w:r w:rsidRPr="008B341F">
        <w:rPr>
          <w:noProof/>
        </w:rPr>
        <w:pict>
          <v:group id="_x0000_s1114" style="position:absolute;left:0;text-align:left;margin-left:89.95pt;margin-top:9.05pt;width:3.6pt;height:0;z-index:-3724;mso-position-horizontal-relative:page" coordorigin="1799,181" coordsize="72,0">
            <v:shape id="_x0000_s1115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12" style="position:absolute;left:0;text-align:left;margin-left:89.95pt;margin-top:23.45pt;width:3.6pt;height:0;z-index:-3723;mso-position-horizontal-relative:page" coordorigin="1799,469" coordsize="72,0">
            <v:shape id="_x0000_s1113" style="position:absolute;left:1799;top:469;width:72;height:0" coordorigin="1799,469" coordsize="72,0" path="m1799,469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Mas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z w:val="24"/>
          <w:szCs w:val="24"/>
        </w:rPr>
        <w:t>up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delado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usuarios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cios. </w:t>
      </w:r>
      <w:r w:rsidRPr="008B341F">
        <w:rPr>
          <w:noProof/>
          <w:w w:val="102"/>
          <w:sz w:val="24"/>
          <w:szCs w:val="24"/>
        </w:rPr>
        <w:t>Co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7"/>
          <w:w w:val="109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460" w:right="4320" w:firstLine="234"/>
        <w:rPr>
          <w:noProof/>
          <w:sz w:val="24"/>
          <w:szCs w:val="24"/>
        </w:rPr>
      </w:pPr>
      <w:r w:rsidRPr="008B341F">
        <w:rPr>
          <w:noProof/>
        </w:rPr>
        <w:pict>
          <v:group id="_x0000_s1110" style="position:absolute;left:0;text-align:left;margin-left:89.95pt;margin-top:8.4pt;width:3.6pt;height:0;z-index:-3722;mso-position-horizontal-relative:page" coordorigin="1799,168" coordsize="72,0">
            <v:shape id="_x0000_s1111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14"/>
          <w:sz w:val="24"/>
          <w:szCs w:val="24"/>
        </w:rPr>
        <w:t>F</w:t>
      </w:r>
      <w:r w:rsidRPr="008B341F">
        <w:rPr>
          <w:noProof/>
          <w:w w:val="97"/>
          <w:sz w:val="24"/>
          <w:szCs w:val="24"/>
        </w:rPr>
        <w:t>il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pu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 xml:space="preserve">s. </w:t>
      </w:r>
      <w:r w:rsidRPr="008B341F">
        <w:rPr>
          <w:noProof/>
          <w:sz w:val="24"/>
          <w:szCs w:val="24"/>
        </w:rPr>
        <w:t>Ejemplo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</w:t>
      </w:r>
      <w:r w:rsidRPr="008B341F">
        <w:rPr>
          <w:noProof/>
          <w:spacing w:val="-6"/>
          <w:w w:val="103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1"/>
          <w:sz w:val="24"/>
          <w:szCs w:val="24"/>
        </w:rPr>
        <w:t>eed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es:</w:t>
      </w:r>
    </w:p>
    <w:p w:rsidR="006351FB" w:rsidRPr="008B341F" w:rsidRDefault="00922D31">
      <w:pPr>
        <w:spacing w:line="251" w:lineRule="auto"/>
        <w:ind w:left="694" w:right="6338"/>
        <w:rPr>
          <w:noProof/>
          <w:sz w:val="24"/>
          <w:szCs w:val="24"/>
        </w:rPr>
      </w:pPr>
      <w:r w:rsidRPr="008B341F">
        <w:rPr>
          <w:noProof/>
        </w:rPr>
        <w:pict>
          <v:group id="_x0000_s1108" style="position:absolute;left:0;text-align:left;margin-left:89.95pt;margin-top:8.4pt;width:3.6pt;height:0;z-index:-3721;mso-position-horizontal-relative:page" coordorigin="1799,168" coordsize="72,0">
            <v:shape id="_x0000_s1109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06" style="position:absolute;left:0;text-align:left;margin-left:89.95pt;margin-top:22.8pt;width:3.6pt;height:0;z-index:-3720;mso-position-horizontal-relative:page" coordorigin="1799,456" coordsize="72,0">
            <v:shape id="_x0000_s1107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ableau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</w:t>
      </w:r>
      <w:r w:rsidRPr="008B341F">
        <w:rPr>
          <w:noProof/>
          <w:w w:val="104"/>
          <w:sz w:val="24"/>
          <w:szCs w:val="24"/>
        </w:rPr>
        <w:t>of</w:t>
      </w:r>
      <w:r w:rsidRPr="008B341F">
        <w:rPr>
          <w:noProof/>
          <w:spacing w:val="-6"/>
          <w:w w:val="104"/>
          <w:sz w:val="24"/>
          <w:szCs w:val="24"/>
        </w:rPr>
        <w:t>t</w:t>
      </w:r>
      <w:r w:rsidRPr="008B341F">
        <w:rPr>
          <w:noProof/>
          <w:spacing w:val="-6"/>
          <w:w w:val="97"/>
          <w:sz w:val="24"/>
          <w:szCs w:val="24"/>
        </w:rPr>
        <w:t>w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 xml:space="preserve">e. </w:t>
      </w:r>
      <w:r w:rsidRPr="008B341F">
        <w:rPr>
          <w:noProof/>
          <w:w w:val="105"/>
          <w:sz w:val="24"/>
          <w:szCs w:val="24"/>
        </w:rPr>
        <w:t>Q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4"/>
          <w:sz w:val="24"/>
          <w:szCs w:val="24"/>
        </w:rPr>
        <w:t>k.</w:t>
      </w:r>
    </w:p>
    <w:p w:rsidR="006351FB" w:rsidRPr="008B341F" w:rsidRDefault="00922D31">
      <w:pPr>
        <w:ind w:left="694"/>
        <w:rPr>
          <w:noProof/>
          <w:sz w:val="24"/>
          <w:szCs w:val="24"/>
        </w:rPr>
      </w:pPr>
      <w:r w:rsidRPr="008B341F">
        <w:rPr>
          <w:noProof/>
        </w:rPr>
        <w:pict>
          <v:group id="_x0000_s1104" style="position:absolute;left:0;text-align:left;margin-left:89.95pt;margin-top:8.4pt;width:3.6pt;height:0;z-index:-3719;mso-position-horizontal-relative:page" coordorigin="1799,168" coordsize="72,0">
            <v:shape id="_x0000_s1105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Ti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co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3"/>
          <w:sz w:val="24"/>
          <w:szCs w:val="24"/>
        </w:rPr>
        <w:t>tfi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e.</w:t>
      </w:r>
    </w:p>
    <w:p w:rsidR="006351FB" w:rsidRPr="008B341F" w:rsidRDefault="00922D31">
      <w:pPr>
        <w:spacing w:before="13" w:line="251" w:lineRule="auto"/>
        <w:ind w:left="694" w:right="5908"/>
        <w:rPr>
          <w:noProof/>
          <w:sz w:val="24"/>
          <w:szCs w:val="24"/>
        </w:rPr>
      </w:pPr>
      <w:r w:rsidRPr="008B341F">
        <w:rPr>
          <w:noProof/>
        </w:rPr>
        <w:pict>
          <v:group id="_x0000_s1102" style="position:absolute;left:0;text-align:left;margin-left:89.95pt;margin-top:9.05pt;width:3.6pt;height:0;z-index:-3718;mso-position-horizontal-relative:page" coordorigin="1799,181" coordsize="72,0">
            <v:shape id="_x0000_s1103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100" style="position:absolute;left:0;text-align:left;margin-left:89.95pt;margin-top:23.45pt;width:3.6pt;height:0;z-index:-3717;mso-position-horizontal-relative:page" coordorigin="1799,469" coordsize="72,0">
            <v:shape id="_x0000_s1101" style="position:absolute;left:1799;top:469;width:72;height:0" coordorigin="1799,469" coordsize="72,0" path="m1799,469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SAS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Visual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cs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sz w:val="24"/>
          <w:szCs w:val="24"/>
        </w:rPr>
        <w:t>SAP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a.</w:t>
      </w:r>
    </w:p>
    <w:p w:rsidR="006351FB" w:rsidRPr="008B341F" w:rsidRDefault="00922D31">
      <w:pPr>
        <w:spacing w:line="251" w:lineRule="auto"/>
        <w:ind w:left="694" w:right="4291"/>
        <w:rPr>
          <w:noProof/>
          <w:sz w:val="24"/>
          <w:szCs w:val="24"/>
        </w:rPr>
      </w:pPr>
      <w:r w:rsidRPr="008B341F">
        <w:rPr>
          <w:noProof/>
        </w:rPr>
        <w:pict>
          <v:group id="_x0000_s1098" style="position:absolute;left:0;text-align:left;margin-left:89.95pt;margin-top:8.4pt;width:3.6pt;height:0;z-index:-3716;mso-position-horizontal-relative:page" coordorigin="1799,168" coordsize="72,0">
            <v:shape id="_x0000_s1099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096" style="position:absolute;left:0;text-align:left;margin-left:89.95pt;margin-top:22.8pt;width:3.6pt;height:0;z-index:-3715;mso-position-horizontal-relative:page" coordorigin="1799,456" coordsize="72,0">
            <v:shape id="_x0000_s1097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Oracle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Endeca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Information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Disc</w:t>
      </w:r>
      <w:r w:rsidRPr="008B341F">
        <w:rPr>
          <w:noProof/>
          <w:spacing w:val="-6"/>
          <w:w w:val="101"/>
          <w:sz w:val="24"/>
          <w:szCs w:val="24"/>
        </w:rPr>
        <w:t>o</w:t>
      </w:r>
      <w:r w:rsidRPr="008B341F">
        <w:rPr>
          <w:noProof/>
          <w:spacing w:val="-7"/>
          <w:w w:val="101"/>
          <w:sz w:val="24"/>
          <w:szCs w:val="24"/>
        </w:rPr>
        <w:t>v</w:t>
      </w:r>
      <w:r w:rsidRPr="008B341F">
        <w:rPr>
          <w:noProof/>
          <w:w w:val="101"/>
          <w:sz w:val="24"/>
          <w:szCs w:val="24"/>
        </w:rPr>
        <w:t>er</w:t>
      </w:r>
      <w:r w:rsidRPr="008B341F">
        <w:rPr>
          <w:noProof/>
          <w:spacing w:val="-19"/>
          <w:w w:val="101"/>
          <w:sz w:val="24"/>
          <w:szCs w:val="24"/>
        </w:rPr>
        <w:t>y</w:t>
      </w:r>
      <w:r w:rsidRPr="008B341F">
        <w:rPr>
          <w:noProof/>
          <w:w w:val="101"/>
          <w:sz w:val="24"/>
          <w:szCs w:val="24"/>
        </w:rPr>
        <w:t xml:space="preserve">. </w:t>
      </w:r>
      <w:r w:rsidRPr="008B341F">
        <w:rPr>
          <w:noProof/>
          <w:w w:val="99"/>
          <w:sz w:val="24"/>
          <w:szCs w:val="24"/>
        </w:rPr>
        <w:t>Mi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oS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Visual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2"/>
          <w:sz w:val="24"/>
          <w:szCs w:val="24"/>
        </w:rPr>
        <w:t>g</w:t>
      </w:r>
      <w:r w:rsidRPr="008B341F">
        <w:rPr>
          <w:noProof/>
          <w:spacing w:val="-6"/>
          <w:w w:val="102"/>
          <w:sz w:val="24"/>
          <w:szCs w:val="24"/>
        </w:rPr>
        <w:t>h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694"/>
        <w:rPr>
          <w:noProof/>
          <w:sz w:val="24"/>
          <w:szCs w:val="24"/>
        </w:rPr>
      </w:pPr>
      <w:r w:rsidRPr="008B341F">
        <w:rPr>
          <w:noProof/>
        </w:rPr>
        <w:pict>
          <v:group id="_x0000_s1094" style="position:absolute;left:0;text-align:left;margin-left:89.95pt;margin-top:8.4pt;width:3.6pt;height:0;z-index:-3714;mso-position-horizontal-relative:page" coordorigin="1799,168" coordsize="72,0">
            <v:shape id="_x0000_s1095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04"/>
          <w:sz w:val="24"/>
          <w:szCs w:val="24"/>
        </w:rPr>
        <w:t>x.</w:t>
      </w:r>
    </w:p>
    <w:p w:rsidR="006351FB" w:rsidRPr="008B341F" w:rsidRDefault="00922D31">
      <w:pPr>
        <w:spacing w:before="13"/>
        <w:ind w:left="694"/>
        <w:rPr>
          <w:noProof/>
          <w:sz w:val="24"/>
          <w:szCs w:val="24"/>
        </w:rPr>
      </w:pPr>
      <w:r w:rsidRPr="008B341F">
        <w:rPr>
          <w:noProof/>
        </w:rPr>
        <w:pict>
          <v:group id="_x0000_s1092" style="position:absolute;left:0;text-align:left;margin-left:89.95pt;margin-top:9.05pt;width:3.6pt;height:0;z-index:-3713;mso-position-horizontal-relative:page" coordorigin="1799,181" coordsize="72,0">
            <v:shape id="_x0000_s1093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Microsoft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SQL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Analysis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Services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BI.</w:t>
      </w:r>
    </w:p>
    <w:p w:rsidR="006351FB" w:rsidRPr="008B341F" w:rsidRDefault="006351FB">
      <w:pPr>
        <w:spacing w:before="6" w:line="100" w:lineRule="exact"/>
        <w:rPr>
          <w:noProof/>
          <w:sz w:val="11"/>
          <w:szCs w:val="11"/>
        </w:rPr>
      </w:pPr>
    </w:p>
    <w:p w:rsidR="006351FB" w:rsidRPr="008B341F" w:rsidRDefault="00922D31">
      <w:pPr>
        <w:ind w:left="109"/>
        <w:rPr>
          <w:noProof/>
          <w:sz w:val="24"/>
          <w:szCs w:val="24"/>
        </w:rPr>
      </w:pPr>
      <w:r w:rsidRPr="008B341F">
        <w:rPr>
          <w:noProof/>
          <w:w w:val="117"/>
          <w:sz w:val="24"/>
          <w:szCs w:val="24"/>
        </w:rPr>
        <w:t xml:space="preserve">2.1.3.3.  </w:t>
      </w:r>
      <w:r w:rsidRPr="008B341F">
        <w:rPr>
          <w:noProof/>
          <w:spacing w:val="50"/>
          <w:w w:val="117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La</w:t>
      </w:r>
      <w:r w:rsidRPr="008B341F">
        <w:rPr>
          <w:noProof/>
          <w:spacing w:val="8"/>
          <w:w w:val="117"/>
          <w:sz w:val="24"/>
          <w:szCs w:val="24"/>
        </w:rPr>
        <w:t>b</w:t>
      </w:r>
      <w:r w:rsidRPr="008B341F">
        <w:rPr>
          <w:noProof/>
          <w:w w:val="117"/>
          <w:sz w:val="24"/>
          <w:szCs w:val="24"/>
        </w:rPr>
        <w:t>oratorio</w:t>
      </w:r>
      <w:r w:rsidRPr="008B341F">
        <w:rPr>
          <w:noProof/>
          <w:spacing w:val="62"/>
          <w:w w:val="1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23"/>
          <w:sz w:val="24"/>
          <w:szCs w:val="24"/>
        </w:rPr>
        <w:t>datos</w:t>
      </w:r>
      <w:r w:rsidRPr="008B341F">
        <w:rPr>
          <w:noProof/>
          <w:spacing w:val="16"/>
          <w:w w:val="123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ci</w:t>
      </w:r>
      <w:r w:rsidRPr="008B341F">
        <w:rPr>
          <w:noProof/>
          <w:w w:val="120"/>
          <w:sz w:val="24"/>
          <w:szCs w:val="24"/>
        </w:rPr>
        <w:t>e</w:t>
      </w:r>
      <w:r w:rsidRPr="008B341F">
        <w:rPr>
          <w:noProof/>
          <w:spacing w:val="-7"/>
          <w:w w:val="120"/>
          <w:sz w:val="24"/>
          <w:szCs w:val="24"/>
        </w:rPr>
        <w:t>n</w:t>
      </w:r>
      <w:r w:rsidRPr="008B341F">
        <w:rPr>
          <w:noProof/>
          <w:spacing w:val="-30"/>
          <w:w w:val="157"/>
          <w:sz w:val="24"/>
          <w:szCs w:val="24"/>
        </w:rPr>
        <w:t>t</w:t>
      </w:r>
      <w:r w:rsidRPr="008B341F">
        <w:rPr>
          <w:noProof/>
          <w:spacing w:val="-104"/>
          <w:w w:val="168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ficos</w:t>
      </w:r>
    </w:p>
    <w:p w:rsidR="006351FB" w:rsidRPr="008B341F" w:rsidRDefault="006351FB">
      <w:pPr>
        <w:spacing w:before="6" w:line="100" w:lineRule="exact"/>
        <w:rPr>
          <w:noProof/>
          <w:sz w:val="11"/>
          <w:szCs w:val="11"/>
        </w:rPr>
      </w:pP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donde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analisis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zad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lle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an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incubadora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ideal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  iniciati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big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data.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flexible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donde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 prueba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error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-10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actualme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te</w:t>
      </w:r>
      <w:r w:rsidRPr="008B341F">
        <w:rPr>
          <w:noProof/>
          <w:spacing w:val="-8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tado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1"/>
          <w:sz w:val="24"/>
          <w:szCs w:val="24"/>
        </w:rPr>
        <w:t xml:space="preserve">ar </w:t>
      </w:r>
      <w:r w:rsidRPr="008B341F">
        <w:rPr>
          <w:noProof/>
          <w:sz w:val="24"/>
          <w:szCs w:val="24"/>
        </w:rPr>
        <w:t>ideas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amplio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capacidades 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3"/>
          <w:sz w:val="24"/>
          <w:szCs w:val="24"/>
        </w:rPr>
        <w:t>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4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erado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udo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o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cionado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ecializadas  con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egr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2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pacing w:val="-26"/>
          <w:w w:val="104"/>
          <w:sz w:val="24"/>
          <w:szCs w:val="24"/>
        </w:rPr>
        <w:t>m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32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destinada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spacing w:val="32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agilidad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onder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32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imp</w:t>
      </w:r>
      <w:r w:rsidRPr="008B341F">
        <w:rPr>
          <w:noProof/>
          <w:sz w:val="24"/>
          <w:szCs w:val="24"/>
        </w:rPr>
        <w:t xml:space="preserve">revisibles.  Esto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orque  TI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pasar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5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pacing w:val="34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</w:t>
      </w:r>
      <w:r w:rsidRPr="008B341F">
        <w:rPr>
          <w:noProof/>
          <w:spacing w:val="-7"/>
          <w:sz w:val="24"/>
          <w:szCs w:val="24"/>
        </w:rPr>
        <w:t>av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34"/>
          <w:w w:val="9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 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usuarios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cualificados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5"/>
          <w:sz w:val="24"/>
          <w:szCs w:val="24"/>
        </w:rPr>
        <w:t>x</w:t>
      </w:r>
      <w:r w:rsidRPr="008B341F">
        <w:rPr>
          <w:noProof/>
          <w:spacing w:val="7"/>
          <w:w w:val="105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udo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9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ertos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icos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TI.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</w:t>
      </w:r>
      <w:r w:rsidRPr="008B341F">
        <w:rPr>
          <w:noProof/>
          <w:sz w:val="24"/>
          <w:szCs w:val="24"/>
        </w:rPr>
        <w:t>clu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capacidades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data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mining,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predicciones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herramie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tas</w:t>
      </w:r>
      <w:r w:rsidRPr="008B341F">
        <w:rPr>
          <w:noProof/>
          <w:spacing w:val="6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cas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9"/>
          <w:sz w:val="24"/>
          <w:szCs w:val="24"/>
        </w:rPr>
        <w:t>ejo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before="9" w:line="280" w:lineRule="exact"/>
        <w:rPr>
          <w:noProof/>
          <w:sz w:val="28"/>
          <w:szCs w:val="28"/>
        </w:rPr>
      </w:pPr>
    </w:p>
    <w:p w:rsidR="006351FB" w:rsidRPr="008B341F" w:rsidRDefault="00922D31">
      <w:pPr>
        <w:spacing w:line="251" w:lineRule="auto"/>
        <w:ind w:left="694" w:right="4564" w:hanging="234"/>
        <w:rPr>
          <w:noProof/>
          <w:sz w:val="24"/>
          <w:szCs w:val="24"/>
        </w:rPr>
      </w:pPr>
      <w:r w:rsidRPr="008B341F">
        <w:rPr>
          <w:noProof/>
        </w:rPr>
        <w:pict>
          <v:group id="_x0000_s1090" style="position:absolute;left:0;text-align:left;margin-left:89.95pt;margin-top:22.8pt;width:3.6pt;height:0;z-index:-3712;mso-position-horizontal-relative:page" coordorigin="1799,456" coordsize="72,0">
            <v:shape id="_x0000_s1091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 xml:space="preserve">Capacidades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 xml:space="preserve">plataforma: </w:t>
      </w:r>
      <w:r w:rsidRPr="008B341F">
        <w:rPr>
          <w:noProof/>
          <w:sz w:val="24"/>
          <w:szCs w:val="24"/>
        </w:rPr>
        <w:t>Acceso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anzado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os.</w:t>
      </w:r>
    </w:p>
    <w:p w:rsidR="006351FB" w:rsidRPr="008B341F" w:rsidRDefault="00922D31">
      <w:pPr>
        <w:spacing w:line="251" w:lineRule="auto"/>
        <w:ind w:left="694" w:right="4760"/>
        <w:rPr>
          <w:noProof/>
          <w:sz w:val="24"/>
          <w:szCs w:val="24"/>
        </w:rPr>
      </w:pPr>
      <w:r w:rsidRPr="008B341F">
        <w:rPr>
          <w:noProof/>
        </w:rPr>
        <w:pict>
          <v:group id="_x0000_s1088" style="position:absolute;left:0;text-align:left;margin-left:89.95pt;margin-top:8.4pt;width:3.6pt;height:0;z-index:-3711;mso-position-horizontal-relative:page" coordorigin="1799,168" coordsize="72,0">
            <v:shape id="_x0000_s1089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086" style="position:absolute;left:0;text-align:left;margin-left:89.95pt;margin-top:22.8pt;width:3.6pt;height:0;z-index:-3710;mso-position-horizontal-relative:page" coordorigin="1799,456" coordsize="72,0">
            <v:shape id="_x0000_s1087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084" style="position:absolute;left:0;text-align:left;margin-left:89.95pt;margin-top:37.25pt;width:3.6pt;height:0;z-index:-3709;mso-position-horizontal-relative:page" coordorigin="1799,745" coordsize="72,0">
            <v:shape id="_x0000_s1085" style="position:absolute;left:1799;top:745;width:72;height:0" coordorigin="1799,745" coordsize="72,0" path="m1799,745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97"/>
          <w:sz w:val="24"/>
          <w:szCs w:val="24"/>
        </w:rPr>
        <w:t>So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big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1"/>
          <w:sz w:val="24"/>
          <w:szCs w:val="24"/>
        </w:rPr>
        <w:t>escr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z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922D31">
      <w:pPr>
        <w:spacing w:line="251" w:lineRule="auto"/>
        <w:ind w:left="694" w:right="6742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</w:rPr>
        <w:pict>
          <v:group id="_x0000_s1082" style="position:absolute;left:0;text-align:left;margin-left:89.95pt;margin-top:8.4pt;width:3.6pt;height:0;z-index:-3708;mso-position-horizontal-relative:page" coordorigin="1799,168" coordsize="72,0">
            <v:shape id="_x0000_s1083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080" style="position:absolute;left:0;text-align:left;margin-left:89.95pt;margin-top:22.8pt;width:3.6pt;height:0;z-index:-3707;mso-position-horizontal-relative:page" coordorigin="1799,456" coordsize="72,0">
            <v:shape id="_x0000_s1081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078" style="position:absolute;left:0;text-align:left;margin-left:89.95pt;margin-top:37.25pt;width:3.6pt;height:0;z-index:-3706;mso-position-horizontal-relative:page" coordorigin="1799,745" coordsize="72,0">
            <v:shape id="_x0000_s1079" style="position:absolute;left:1799;top:745;width:72;height:0" coordorigin="1799,745" coordsize="72,0" path="m1799,745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17"/>
          <w:sz w:val="24"/>
          <w:szCs w:val="24"/>
        </w:rPr>
        <w:t>Pr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w w:val="105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iz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w w:val="97"/>
          <w:sz w:val="24"/>
          <w:szCs w:val="24"/>
        </w:rPr>
        <w:t>Si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048"/>
        <w:rPr>
          <w:noProof/>
          <w:sz w:val="24"/>
          <w:szCs w:val="24"/>
        </w:rPr>
      </w:pPr>
      <w:r w:rsidRPr="008B341F">
        <w:rPr>
          <w:noProof/>
        </w:rPr>
        <w:pict>
          <v:group id="_x0000_s1076" style="position:absolute;left:0;text-align:left;margin-left:125.7pt;margin-top:9.15pt;width:3.6pt;height:0;z-index:-3705;mso-position-horizontal-relative:page" coordorigin="2514,183" coordsize="72,0">
            <v:shape id="_x0000_s1077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Otros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z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 w:line="251" w:lineRule="auto"/>
        <w:ind w:left="1048" w:right="67"/>
        <w:rPr>
          <w:noProof/>
          <w:sz w:val="24"/>
          <w:szCs w:val="24"/>
        </w:rPr>
      </w:pPr>
      <w:r w:rsidRPr="008B341F">
        <w:rPr>
          <w:noProof/>
        </w:rPr>
        <w:pict>
          <v:group id="_x0000_s1074" style="position:absolute;left:0;text-align:left;margin-left:125.7pt;margin-top:9.05pt;width:3.6pt;height:0;z-index:-3704;mso-position-horizontal-relative:page" coordorigin="2514,181" coordsize="72,0">
            <v:shape id="_x0000_s1075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Aunque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capacidades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BI,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Had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op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bases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NoSQL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de</w:t>
      </w:r>
      <w:r w:rsidRPr="008B341F">
        <w:rPr>
          <w:noProof/>
          <w:spacing w:val="7"/>
          <w:w w:val="104"/>
          <w:sz w:val="24"/>
          <w:szCs w:val="24"/>
        </w:rPr>
        <w:t>b</w:t>
      </w:r>
      <w:r w:rsidRPr="008B341F">
        <w:rPr>
          <w:noProof/>
          <w:w w:val="104"/>
          <w:sz w:val="24"/>
          <w:szCs w:val="24"/>
        </w:rPr>
        <w:t xml:space="preserve">en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referenciados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spacing w:val="-26"/>
          <w:w w:val="108"/>
          <w:sz w:val="24"/>
          <w:szCs w:val="24"/>
        </w:rPr>
        <w:t>u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48" w:right="3965" w:hanging="234"/>
        <w:rPr>
          <w:noProof/>
          <w:sz w:val="24"/>
          <w:szCs w:val="24"/>
        </w:rPr>
      </w:pPr>
      <w:r w:rsidRPr="008B341F">
        <w:rPr>
          <w:noProof/>
        </w:rPr>
        <w:pict>
          <v:group id="_x0000_s1072" style="position:absolute;left:0;text-align:left;margin-left:125.7pt;margin-top:22.8pt;width:3.6pt;height:0;z-index:-3703;mso-position-horizontal-relative:page" coordorigin="2514,456" coordsize="72,0">
            <v:shape id="_x0000_s1073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Ejemplo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</w:t>
      </w:r>
      <w:r w:rsidRPr="008B341F">
        <w:rPr>
          <w:noProof/>
          <w:spacing w:val="-6"/>
          <w:w w:val="103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1"/>
          <w:sz w:val="24"/>
          <w:szCs w:val="24"/>
        </w:rPr>
        <w:t>eed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 xml:space="preserve">es: </w:t>
      </w:r>
      <w:r w:rsidRPr="008B341F">
        <w:rPr>
          <w:noProof/>
          <w:sz w:val="24"/>
          <w:szCs w:val="24"/>
        </w:rPr>
        <w:t>SAS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Mi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ind w:left="1048"/>
        <w:rPr>
          <w:noProof/>
          <w:sz w:val="24"/>
          <w:szCs w:val="24"/>
        </w:rPr>
      </w:pPr>
      <w:r w:rsidRPr="008B341F">
        <w:rPr>
          <w:noProof/>
        </w:rPr>
        <w:pict>
          <v:group id="_x0000_s1070" style="position:absolute;left:0;text-align:left;margin-left:125.7pt;margin-top:8.4pt;width:3.6pt;height:0;z-index:-3702;mso-position-horizontal-relative:page" coordorigin="2514,168" coordsize="72,0">
            <v:shape id="_x0000_s1071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IBM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</w:t>
      </w:r>
      <w:r w:rsidRPr="008B341F">
        <w:rPr>
          <w:noProof/>
          <w:w w:val="108"/>
          <w:sz w:val="24"/>
          <w:szCs w:val="24"/>
        </w:rPr>
        <w:t>PS</w:t>
      </w:r>
      <w:r w:rsidRPr="008B341F">
        <w:rPr>
          <w:noProof/>
          <w:w w:val="97"/>
          <w:sz w:val="24"/>
          <w:szCs w:val="24"/>
        </w:rPr>
        <w:t>S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 w:line="251" w:lineRule="auto"/>
        <w:ind w:left="1048" w:right="5152"/>
        <w:rPr>
          <w:noProof/>
          <w:sz w:val="24"/>
          <w:szCs w:val="24"/>
        </w:rPr>
      </w:pPr>
      <w:r w:rsidRPr="008B341F">
        <w:rPr>
          <w:noProof/>
        </w:rPr>
        <w:pict>
          <v:group id="_x0000_s1068" style="position:absolute;left:0;text-align:left;margin-left:125.7pt;margin-top:9.05pt;width:3.6pt;height:0;z-index:-3701;mso-position-horizontal-relative:page" coordorigin="2514,181" coordsize="72,0">
            <v:shape id="_x0000_s1069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066" style="position:absolute;left:0;text-align:left;margin-left:125.7pt;margin-top:23.45pt;width:3.6pt;height:0;z-index:-3700;mso-position-horizontal-relative:page" coordorigin="2514,469" coordsize="72,0">
            <v:shape id="_x0000_s1067" style="position:absolute;left:2514;top:469;width:72;height:0" coordorigin="2514,469" coordsize="72,0" path="m2514,469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064" style="position:absolute;left:0;text-align:left;margin-left:125.7pt;margin-top:37.9pt;width:3.6pt;height:0;z-index:-3699;mso-position-horizontal-relative:page" coordorigin="2514,758" coordsize="72,0">
            <v:shape id="_x0000_s1065" style="position:absolute;left:2514;top:758;width:72;height:0" coordorigin="2514,758" coordsize="72,0" path="m2514,75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SAP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In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2"/>
          <w:sz w:val="24"/>
          <w:szCs w:val="24"/>
        </w:rPr>
        <w:t>g</w:t>
      </w:r>
      <w:r w:rsidRPr="008B341F">
        <w:rPr>
          <w:noProof/>
          <w:spacing w:val="-6"/>
          <w:w w:val="102"/>
          <w:sz w:val="24"/>
          <w:szCs w:val="24"/>
        </w:rPr>
        <w:t>h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7"/>
          <w:sz w:val="24"/>
          <w:szCs w:val="24"/>
        </w:rPr>
        <w:t>. R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cs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R. R</w:t>
      </w:r>
      <w:r w:rsidRPr="008B341F">
        <w:rPr>
          <w:noProof/>
          <w:w w:val="109"/>
          <w:sz w:val="24"/>
          <w:szCs w:val="24"/>
        </w:rPr>
        <w:t>ap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9"/>
          <w:sz w:val="24"/>
          <w:szCs w:val="24"/>
        </w:rPr>
        <w:t>Mi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1"/>
          <w:sz w:val="24"/>
          <w:szCs w:val="24"/>
        </w:rPr>
        <w:t>r.</w:t>
      </w:r>
    </w:p>
    <w:p w:rsidR="006351FB" w:rsidRPr="008B341F" w:rsidRDefault="00922D31">
      <w:pPr>
        <w:spacing w:line="251" w:lineRule="auto"/>
        <w:ind w:left="1048" w:right="6978"/>
        <w:rPr>
          <w:noProof/>
          <w:sz w:val="24"/>
          <w:szCs w:val="24"/>
        </w:rPr>
      </w:pPr>
      <w:r w:rsidRPr="008B341F">
        <w:rPr>
          <w:noProof/>
        </w:rPr>
        <w:pict>
          <v:group id="_x0000_s1062" style="position:absolute;left:0;text-align:left;margin-left:125.7pt;margin-top:8.4pt;width:3.6pt;height:0;z-index:-3698;mso-position-horizontal-relative:page" coordorigin="2514,168" coordsize="72,0">
            <v:shape id="_x0000_s1063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060" style="position:absolute;left:0;text-align:left;margin-left:125.7pt;margin-top:22.8pt;width:3.6pt;height:0;z-index:-3697;mso-position-horizontal-relative:page" coordorigin="2514,456" coordsize="72,0">
            <v:shape id="_x0000_s1061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058" style="position:absolute;left:0;text-align:left;margin-left:125.7pt;margin-top:37.25pt;width:3.6pt;height:0;z-index:-3696;mso-position-horizontal-relative:page" coordorigin="2514,745" coordsize="72,0">
            <v:shape id="_x0000_s1059" style="position:absolute;left:2514;top:745;width:72;height:0" coordorigin="2514,745" coordsize="72,0" path="m2514,745r72,e" filled="f" strokeweight="1.3046mm">
              <v:path arrowok="t"/>
            </v:shape>
            <w10:wrap anchorx="page"/>
          </v:group>
        </w:pict>
      </w:r>
      <w:r w:rsidRPr="008B341F">
        <w:rPr>
          <w:noProof/>
          <w:w w:val="106"/>
          <w:sz w:val="24"/>
          <w:szCs w:val="24"/>
        </w:rPr>
        <w:t>Kn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1"/>
          <w:sz w:val="24"/>
          <w:szCs w:val="24"/>
        </w:rPr>
        <w:t xml:space="preserve">e.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04"/>
          <w:sz w:val="24"/>
          <w:szCs w:val="24"/>
        </w:rPr>
        <w:t xml:space="preserve">x. </w:t>
      </w:r>
      <w:r w:rsidRPr="008B341F">
        <w:rPr>
          <w:noProof/>
          <w:w w:val="114"/>
          <w:sz w:val="24"/>
          <w:szCs w:val="24"/>
        </w:rPr>
        <w:t>F</w:t>
      </w:r>
      <w:r w:rsidRPr="008B341F">
        <w:rPr>
          <w:noProof/>
          <w:w w:val="105"/>
          <w:sz w:val="24"/>
          <w:szCs w:val="24"/>
        </w:rPr>
        <w:t>ICO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48" w:right="6423"/>
        <w:rPr>
          <w:noProof/>
          <w:sz w:val="24"/>
          <w:szCs w:val="24"/>
        </w:rPr>
      </w:pPr>
      <w:r w:rsidRPr="008B341F">
        <w:rPr>
          <w:noProof/>
        </w:rPr>
        <w:pict>
          <v:group id="_x0000_s1056" style="position:absolute;left:0;text-align:left;margin-left:125.7pt;margin-top:8.4pt;width:3.6pt;height:0;z-index:-3695;mso-position-horizontal-relative:page" coordorigin="2514,168" coordsize="72,0">
            <v:shape id="_x0000_s1057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054" style="position:absolute;left:0;text-align:left;margin-left:125.7pt;margin-top:22.8pt;width:3.6pt;height:0;z-index:-3694;mso-position-horizontal-relative:page" coordorigin="2514,456" coordsize="72,0">
            <v:shape id="_x0000_s1055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 w:rsidRPr="008B341F">
        <w:rPr>
          <w:noProof/>
        </w:rPr>
        <w:pict>
          <v:group id="_x0000_s1052" style="position:absolute;left:0;text-align:left;margin-left:125.7pt;margin-top:37.25pt;width:3.6pt;height:0;z-index:-3693;mso-position-horizontal-relative:page" coordorigin="2514,745" coordsize="72,0">
            <v:shape id="_x0000_s1053" style="position:absolute;left:2514;top:745;width:72;height:0" coordorigin="2514,745" coordsize="72,0" path="m2514,745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Dell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97"/>
          <w:sz w:val="24"/>
          <w:szCs w:val="24"/>
        </w:rPr>
        <w:t>So</w:t>
      </w:r>
      <w:r w:rsidRPr="008B341F">
        <w:rPr>
          <w:noProof/>
          <w:w w:val="110"/>
          <w:sz w:val="24"/>
          <w:szCs w:val="24"/>
        </w:rPr>
        <w:t>ft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w w:val="103"/>
          <w:sz w:val="24"/>
          <w:szCs w:val="24"/>
        </w:rPr>
        <w:t>Cl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ud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9"/>
          <w:sz w:val="24"/>
          <w:szCs w:val="24"/>
        </w:rPr>
        <w:t xml:space="preserve">a. </w:t>
      </w:r>
      <w:r w:rsidRPr="008B341F">
        <w:rPr>
          <w:noProof/>
          <w:w w:val="99"/>
          <w:sz w:val="24"/>
          <w:szCs w:val="24"/>
        </w:rPr>
        <w:t>Ho</w:t>
      </w:r>
      <w:r w:rsidRPr="008B341F">
        <w:rPr>
          <w:noProof/>
          <w:w w:val="124"/>
          <w:sz w:val="24"/>
          <w:szCs w:val="24"/>
        </w:rPr>
        <w:t>rt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6"/>
          <w:w w:val="97"/>
          <w:sz w:val="24"/>
          <w:szCs w:val="24"/>
        </w:rPr>
        <w:t>w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rk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ind w:left="1048"/>
        <w:rPr>
          <w:noProof/>
          <w:sz w:val="24"/>
          <w:szCs w:val="24"/>
        </w:rPr>
      </w:pPr>
      <w:r w:rsidRPr="008B341F">
        <w:rPr>
          <w:noProof/>
        </w:rPr>
        <w:pict>
          <v:group id="_x0000_s1050" style="position:absolute;left:0;text-align:left;margin-left:125.7pt;margin-top:8.4pt;width:3.6pt;height:0;z-index:-3692;mso-position-horizontal-relative:page" coordorigin="2514,168" coordsize="72,0">
            <v:shape id="_x0000_s1051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8B341F">
        <w:rPr>
          <w:noProof/>
          <w:sz w:val="24"/>
          <w:szCs w:val="24"/>
        </w:rPr>
        <w:t>MapR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distribuciones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Ha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op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 w:line="251" w:lineRule="auto"/>
        <w:ind w:left="463" w:right="67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  <w:w w:val="108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 xml:space="preserve">er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car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 xml:space="preserve">as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eles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af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 ana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104"/>
          <w:sz w:val="24"/>
          <w:szCs w:val="24"/>
        </w:rPr>
        <w:t xml:space="preserve">ca.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si- 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6"/>
          <w:w w:val="97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 xml:space="preserve">tabla </w:t>
      </w:r>
      <w:r w:rsidRPr="008B341F">
        <w:rPr>
          <w:noProof/>
          <w:sz w:val="24"/>
          <w:szCs w:val="24"/>
        </w:rPr>
        <w:t>resume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car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6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osee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capas.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7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10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b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108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i</w:t>
      </w:r>
      <w:r w:rsidRPr="008B341F">
        <w:rPr>
          <w:noProof/>
          <w:spacing w:val="-7"/>
          <w:w w:val="111"/>
          <w:sz w:val="24"/>
          <w:szCs w:val="24"/>
        </w:rPr>
        <w:t>n</w:t>
      </w:r>
      <w:r w:rsidRPr="008B341F">
        <w:rPr>
          <w:noProof/>
          <w:w w:val="111"/>
          <w:sz w:val="24"/>
          <w:szCs w:val="24"/>
        </w:rPr>
        <w:t>te</w:t>
      </w:r>
      <w:r w:rsidRPr="008B341F">
        <w:rPr>
          <w:noProof/>
          <w:spacing w:val="-7"/>
          <w:w w:val="111"/>
          <w:sz w:val="24"/>
          <w:szCs w:val="24"/>
        </w:rPr>
        <w:t>n</w:t>
      </w:r>
      <w:r w:rsidRPr="008B341F">
        <w:rPr>
          <w:noProof/>
          <w:w w:val="111"/>
          <w:sz w:val="24"/>
          <w:szCs w:val="24"/>
        </w:rPr>
        <w:t>tar</w:t>
      </w:r>
      <w:r w:rsidRPr="008B341F">
        <w:rPr>
          <w:noProof/>
          <w:spacing w:val="4"/>
          <w:w w:val="111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7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z w:val="24"/>
          <w:szCs w:val="24"/>
        </w:rPr>
        <w:t>uecos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plataforma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biar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estrategias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>secu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30" type="#_x0000_t75" style="width:453.75pt;height:530.25pt">
            <v:imagedata r:id="rId35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822" w:right="1556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2.5: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eles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Plataforma</w:t>
      </w:r>
      <w:r w:rsidRPr="008B341F">
        <w:rPr>
          <w:noProof/>
          <w:spacing w:val="24"/>
          <w:w w:val="10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2" w:line="200" w:lineRule="exact"/>
        <w:rPr>
          <w:noProof/>
        </w:rPr>
      </w:pPr>
    </w:p>
    <w:p w:rsidR="006351FB" w:rsidRPr="008B341F" w:rsidRDefault="00922D31">
      <w:pPr>
        <w:ind w:left="4121" w:right="4855"/>
        <w:jc w:val="center"/>
        <w:rPr>
          <w:noProof/>
          <w:sz w:val="24"/>
          <w:szCs w:val="24"/>
        </w:rPr>
        <w:sectPr w:rsidR="006351FB" w:rsidRPr="008B341F">
          <w:footerReference w:type="default" r:id="rId36"/>
          <w:pgSz w:w="11920" w:h="16840"/>
          <w:pgMar w:top="1560" w:right="1300" w:bottom="280" w:left="1320" w:header="0" w:footer="0" w:gutter="0"/>
          <w:cols w:space="720"/>
        </w:sectPr>
      </w:pPr>
      <w:r w:rsidRPr="008B341F">
        <w:rPr>
          <w:noProof/>
          <w:w w:val="97"/>
          <w:sz w:val="24"/>
          <w:szCs w:val="24"/>
        </w:rPr>
        <w:t>23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8" w:line="220" w:lineRule="exact"/>
        <w:rPr>
          <w:noProof/>
          <w:sz w:val="22"/>
          <w:szCs w:val="22"/>
        </w:rPr>
      </w:pPr>
    </w:p>
    <w:p w:rsidR="006351FB" w:rsidRPr="008B341F" w:rsidRDefault="00922D31">
      <w:pPr>
        <w:ind w:left="463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CAPITULO </w:t>
      </w:r>
      <w:r w:rsidRPr="008B341F">
        <w:rPr>
          <w:noProof/>
          <w:spacing w:val="30"/>
          <w:w w:val="117"/>
          <w:sz w:val="34"/>
          <w:szCs w:val="34"/>
        </w:rPr>
        <w:t xml:space="preserve"> </w:t>
      </w:r>
      <w:r w:rsidRPr="008B341F">
        <w:rPr>
          <w:noProof/>
          <w:w w:val="117"/>
          <w:sz w:val="34"/>
          <w:szCs w:val="34"/>
        </w:rPr>
        <w:t>3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5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line="269" w:lineRule="auto"/>
        <w:ind w:left="1452" w:right="290" w:hanging="989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3.1.  </w:t>
      </w:r>
      <w:r w:rsidRPr="008B341F">
        <w:rPr>
          <w:noProof/>
          <w:spacing w:val="93"/>
          <w:w w:val="117"/>
          <w:sz w:val="34"/>
          <w:szCs w:val="34"/>
        </w:rPr>
        <w:t xml:space="preserve"> </w:t>
      </w:r>
      <w:r w:rsidRPr="008B341F">
        <w:rPr>
          <w:noProof/>
          <w:w w:val="115"/>
          <w:sz w:val="34"/>
          <w:szCs w:val="34"/>
        </w:rPr>
        <w:t>Selecci</w:t>
      </w:r>
      <w:r w:rsidRPr="008B341F">
        <w:rPr>
          <w:noProof/>
          <w:spacing w:val="-194"/>
          <w:w w:val="170"/>
          <w:sz w:val="34"/>
          <w:szCs w:val="34"/>
        </w:rPr>
        <w:t>´</w:t>
      </w:r>
      <w:r w:rsidRPr="008B341F">
        <w:rPr>
          <w:noProof/>
          <w:w w:val="113"/>
          <w:sz w:val="34"/>
          <w:szCs w:val="34"/>
        </w:rPr>
        <w:t>o</w:t>
      </w:r>
      <w:r w:rsidRPr="008B341F">
        <w:rPr>
          <w:noProof/>
          <w:w w:val="126"/>
          <w:sz w:val="34"/>
          <w:szCs w:val="34"/>
        </w:rPr>
        <w:t>n</w:t>
      </w:r>
      <w:r w:rsidRPr="008B341F">
        <w:rPr>
          <w:noProof/>
          <w:sz w:val="34"/>
          <w:szCs w:val="34"/>
        </w:rPr>
        <w:t xml:space="preserve"> </w:t>
      </w:r>
      <w:r w:rsidRPr="008B341F">
        <w:rPr>
          <w:noProof/>
          <w:spacing w:val="-34"/>
          <w:sz w:val="34"/>
          <w:szCs w:val="34"/>
        </w:rPr>
        <w:t xml:space="preserve"> </w:t>
      </w:r>
      <w:r w:rsidRPr="008B341F">
        <w:rPr>
          <w:noProof/>
          <w:sz w:val="34"/>
          <w:szCs w:val="34"/>
        </w:rPr>
        <w:t xml:space="preserve">de </w:t>
      </w:r>
      <w:r w:rsidRPr="008B341F">
        <w:rPr>
          <w:noProof/>
          <w:spacing w:val="37"/>
          <w:sz w:val="34"/>
          <w:szCs w:val="34"/>
        </w:rPr>
        <w:t xml:space="preserve"> </w:t>
      </w:r>
      <w:r w:rsidRPr="008B341F">
        <w:rPr>
          <w:noProof/>
          <w:sz w:val="34"/>
          <w:szCs w:val="34"/>
        </w:rPr>
        <w:t xml:space="preserve">la </w:t>
      </w:r>
      <w:r w:rsidRPr="008B341F">
        <w:rPr>
          <w:noProof/>
          <w:spacing w:val="15"/>
          <w:sz w:val="34"/>
          <w:szCs w:val="34"/>
        </w:rPr>
        <w:t xml:space="preserve"> </w:t>
      </w:r>
      <w:r w:rsidRPr="008B341F">
        <w:rPr>
          <w:noProof/>
          <w:w w:val="129"/>
          <w:sz w:val="34"/>
          <w:szCs w:val="34"/>
        </w:rPr>
        <w:t>herr</w:t>
      </w:r>
      <w:r w:rsidRPr="008B341F">
        <w:rPr>
          <w:noProof/>
          <w:w w:val="124"/>
          <w:sz w:val="34"/>
          <w:szCs w:val="34"/>
        </w:rPr>
        <w:t>a</w:t>
      </w:r>
      <w:r w:rsidRPr="008B341F">
        <w:rPr>
          <w:noProof/>
          <w:w w:val="120"/>
          <w:sz w:val="34"/>
          <w:szCs w:val="34"/>
        </w:rPr>
        <w:t>mi</w:t>
      </w:r>
      <w:r w:rsidRPr="008B341F">
        <w:rPr>
          <w:noProof/>
          <w:w w:val="122"/>
          <w:sz w:val="34"/>
          <w:szCs w:val="34"/>
        </w:rPr>
        <w:t>e</w:t>
      </w:r>
      <w:r w:rsidRPr="008B341F">
        <w:rPr>
          <w:noProof/>
          <w:spacing w:val="-11"/>
          <w:w w:val="122"/>
          <w:sz w:val="34"/>
          <w:szCs w:val="34"/>
        </w:rPr>
        <w:t>n</w:t>
      </w:r>
      <w:r w:rsidRPr="008B341F">
        <w:rPr>
          <w:noProof/>
          <w:w w:val="159"/>
          <w:sz w:val="34"/>
          <w:szCs w:val="34"/>
        </w:rPr>
        <w:t>t</w:t>
      </w:r>
      <w:r w:rsidRPr="008B341F">
        <w:rPr>
          <w:noProof/>
          <w:w w:val="124"/>
          <w:sz w:val="34"/>
          <w:szCs w:val="34"/>
        </w:rPr>
        <w:t>a</w:t>
      </w:r>
      <w:r w:rsidRPr="008B341F">
        <w:rPr>
          <w:noProof/>
          <w:sz w:val="34"/>
          <w:szCs w:val="34"/>
        </w:rPr>
        <w:t xml:space="preserve"> </w:t>
      </w:r>
      <w:r w:rsidRPr="008B341F">
        <w:rPr>
          <w:noProof/>
          <w:spacing w:val="-34"/>
          <w:sz w:val="34"/>
          <w:szCs w:val="34"/>
        </w:rPr>
        <w:t xml:space="preserve"> </w:t>
      </w:r>
      <w:r w:rsidRPr="008B341F">
        <w:rPr>
          <w:noProof/>
          <w:w w:val="127"/>
          <w:sz w:val="34"/>
          <w:szCs w:val="34"/>
        </w:rPr>
        <w:t>para</w:t>
      </w:r>
      <w:r w:rsidRPr="008B341F">
        <w:rPr>
          <w:noProof/>
          <w:spacing w:val="32"/>
          <w:w w:val="127"/>
          <w:sz w:val="34"/>
          <w:szCs w:val="34"/>
        </w:rPr>
        <w:t xml:space="preserve"> </w:t>
      </w:r>
      <w:r w:rsidRPr="008B341F">
        <w:rPr>
          <w:noProof/>
          <w:w w:val="127"/>
          <w:sz w:val="34"/>
          <w:szCs w:val="34"/>
        </w:rPr>
        <w:t>Data</w:t>
      </w:r>
      <w:r w:rsidRPr="008B341F">
        <w:rPr>
          <w:noProof/>
          <w:spacing w:val="35"/>
          <w:w w:val="127"/>
          <w:sz w:val="34"/>
          <w:szCs w:val="34"/>
        </w:rPr>
        <w:t xml:space="preserve"> </w:t>
      </w:r>
      <w:r w:rsidRPr="008B341F">
        <w:rPr>
          <w:noProof/>
          <w:w w:val="117"/>
          <w:sz w:val="34"/>
          <w:szCs w:val="34"/>
        </w:rPr>
        <w:t>Dis</w:t>
      </w:r>
      <w:r w:rsidRPr="008B341F">
        <w:rPr>
          <w:noProof/>
          <w:w w:val="114"/>
          <w:sz w:val="34"/>
          <w:szCs w:val="34"/>
        </w:rPr>
        <w:t>- c</w:t>
      </w:r>
      <w:r w:rsidRPr="008B341F">
        <w:rPr>
          <w:noProof/>
          <w:spacing w:val="-11"/>
          <w:w w:val="114"/>
          <w:sz w:val="34"/>
          <w:szCs w:val="34"/>
        </w:rPr>
        <w:t>o</w:t>
      </w:r>
      <w:r w:rsidRPr="008B341F">
        <w:rPr>
          <w:noProof/>
          <w:spacing w:val="-10"/>
          <w:w w:val="120"/>
          <w:sz w:val="34"/>
          <w:szCs w:val="34"/>
        </w:rPr>
        <w:t>v</w:t>
      </w:r>
      <w:r w:rsidRPr="008B341F">
        <w:rPr>
          <w:noProof/>
          <w:w w:val="117"/>
          <w:sz w:val="34"/>
          <w:szCs w:val="34"/>
        </w:rPr>
        <w:t>e</w:t>
      </w:r>
      <w:r w:rsidRPr="008B341F">
        <w:rPr>
          <w:noProof/>
          <w:w w:val="127"/>
          <w:sz w:val="34"/>
          <w:szCs w:val="34"/>
        </w:rPr>
        <w:t>ry</w:t>
      </w:r>
    </w:p>
    <w:p w:rsidR="006351FB" w:rsidRPr="008B341F" w:rsidRDefault="00922D31">
      <w:pPr>
        <w:spacing w:before="88"/>
        <w:ind w:left="814"/>
        <w:rPr>
          <w:noProof/>
          <w:sz w:val="24"/>
          <w:szCs w:val="24"/>
        </w:rPr>
      </w:pPr>
      <w:r w:rsidRPr="008B341F">
        <w:rPr>
          <w:noProof/>
          <w:spacing w:val="-20"/>
          <w:sz w:val="24"/>
          <w:szCs w:val="24"/>
        </w:rPr>
        <w:t>F</w:t>
      </w:r>
      <w:r w:rsidRPr="008B341F">
        <w:rPr>
          <w:noProof/>
          <w:sz w:val="24"/>
          <w:szCs w:val="24"/>
        </w:rPr>
        <w:t>ueron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analizados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estudios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Gar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3"/>
          <w:sz w:val="24"/>
          <w:szCs w:val="24"/>
        </w:rPr>
        <w:t>Her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-6"/>
          <w:w w:val="98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Linden,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Kart,</w:t>
      </w:r>
      <w:r w:rsidRPr="008B341F">
        <w:rPr>
          <w:noProof/>
          <w:spacing w:val="-13"/>
          <w:w w:val="11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2015</w:t>
      </w:r>
      <w:r w:rsidRPr="008B341F">
        <w:rPr>
          <w:noProof/>
          <w:w w:val="113"/>
          <w:sz w:val="24"/>
          <w:szCs w:val="24"/>
        </w:rPr>
        <w:t>)(</w:t>
      </w:r>
      <w:r w:rsidRPr="008B341F">
        <w:rPr>
          <w:noProof/>
          <w:w w:val="97"/>
          <w:sz w:val="24"/>
          <w:szCs w:val="24"/>
        </w:rPr>
        <w:t>S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7"/>
          <w:sz w:val="24"/>
          <w:szCs w:val="24"/>
        </w:rPr>
        <w:t>,</w:t>
      </w:r>
    </w:p>
    <w:p w:rsidR="006351FB" w:rsidRPr="008B341F" w:rsidRDefault="00922D31">
      <w:pPr>
        <w:spacing w:line="220" w:lineRule="exact"/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2015)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sel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herramie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ta</w:t>
      </w:r>
      <w:r w:rsidRPr="008B341F">
        <w:rPr>
          <w:noProof/>
          <w:spacing w:val="16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adecue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nece-</w:t>
      </w:r>
    </w:p>
    <w:p w:rsidR="006351FB" w:rsidRPr="008B341F" w:rsidRDefault="00922D31">
      <w:pPr>
        <w:spacing w:line="220" w:lineRule="exact"/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sarios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Estos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cume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realizan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922D31">
      <w:pPr>
        <w:spacing w:line="220" w:lineRule="exact"/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mejores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herramie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tas</w:t>
      </w:r>
      <w:r w:rsidRPr="008B341F">
        <w:rPr>
          <w:noProof/>
          <w:spacing w:val="18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mercado,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con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</w:p>
    <w:p w:rsidR="006351FB" w:rsidRPr="008B341F" w:rsidRDefault="00922D31">
      <w:pPr>
        <w:spacing w:line="220" w:lineRule="exact"/>
        <w:ind w:left="463"/>
        <w:rPr>
          <w:noProof/>
          <w:sz w:val="24"/>
          <w:szCs w:val="24"/>
        </w:rPr>
      </w:pP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Cu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gico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Gartner,</w:t>
      </w:r>
      <w:r w:rsidRPr="008B341F">
        <w:rPr>
          <w:noProof/>
          <w:spacing w:val="1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herramie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tas</w:t>
      </w:r>
      <w:r w:rsidRPr="008B341F">
        <w:rPr>
          <w:noProof/>
          <w:spacing w:val="23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z w:val="24"/>
          <w:szCs w:val="24"/>
        </w:rPr>
        <w:t>cs.</w:t>
      </w:r>
    </w:p>
    <w:p w:rsidR="006351FB" w:rsidRPr="008B341F" w:rsidRDefault="006351FB">
      <w:pPr>
        <w:spacing w:before="8" w:line="140" w:lineRule="exact"/>
        <w:rPr>
          <w:noProof/>
          <w:sz w:val="14"/>
          <w:szCs w:val="14"/>
        </w:rPr>
      </w:pPr>
    </w:p>
    <w:p w:rsidR="006351FB" w:rsidRPr="008B341F" w:rsidRDefault="00922D31">
      <w:pPr>
        <w:ind w:left="463"/>
        <w:rPr>
          <w:noProof/>
          <w:sz w:val="28"/>
          <w:szCs w:val="28"/>
        </w:rPr>
        <w:sectPr w:rsidR="006351FB" w:rsidRPr="008B341F">
          <w:footerReference w:type="default" r:id="rId37"/>
          <w:pgSz w:w="11920" w:h="16840"/>
          <w:pgMar w:top="1560" w:right="1080" w:bottom="280" w:left="1680" w:header="0" w:footer="2412" w:gutter="0"/>
          <w:pgNumType w:start="24"/>
          <w:cols w:space="720"/>
        </w:sectPr>
      </w:pPr>
      <w:r w:rsidRPr="008B341F">
        <w:rPr>
          <w:noProof/>
          <w:w w:val="124"/>
          <w:sz w:val="28"/>
          <w:szCs w:val="28"/>
        </w:rPr>
        <w:t xml:space="preserve">3.1.1.  </w:t>
      </w:r>
      <w:r w:rsidRPr="008B341F">
        <w:rPr>
          <w:noProof/>
          <w:spacing w:val="31"/>
          <w:w w:val="124"/>
          <w:sz w:val="28"/>
          <w:szCs w:val="28"/>
        </w:rPr>
        <w:t xml:space="preserve"> </w:t>
      </w:r>
      <w:r w:rsidRPr="008B341F">
        <w:rPr>
          <w:noProof/>
          <w:w w:val="124"/>
          <w:sz w:val="28"/>
          <w:szCs w:val="28"/>
        </w:rPr>
        <w:t>Cuadra</w:t>
      </w:r>
      <w:r w:rsidRPr="008B341F">
        <w:rPr>
          <w:noProof/>
          <w:spacing w:val="-11"/>
          <w:w w:val="124"/>
          <w:sz w:val="28"/>
          <w:szCs w:val="28"/>
        </w:rPr>
        <w:t>n</w:t>
      </w:r>
      <w:r w:rsidRPr="008B341F">
        <w:rPr>
          <w:noProof/>
          <w:w w:val="124"/>
          <w:sz w:val="28"/>
          <w:szCs w:val="28"/>
        </w:rPr>
        <w:t>te</w:t>
      </w:r>
      <w:r w:rsidRPr="008B341F">
        <w:rPr>
          <w:noProof/>
          <w:spacing w:val="83"/>
          <w:w w:val="124"/>
          <w:sz w:val="28"/>
          <w:szCs w:val="28"/>
        </w:rPr>
        <w:t xml:space="preserve"> </w:t>
      </w:r>
      <w:r w:rsidRPr="008B341F">
        <w:rPr>
          <w:noProof/>
          <w:spacing w:val="-2"/>
          <w:w w:val="122"/>
          <w:sz w:val="28"/>
          <w:szCs w:val="28"/>
        </w:rPr>
        <w:t>M</w:t>
      </w:r>
      <w:r w:rsidRPr="008B341F">
        <w:rPr>
          <w:noProof/>
          <w:spacing w:val="-159"/>
          <w:w w:val="172"/>
          <w:sz w:val="28"/>
          <w:szCs w:val="28"/>
        </w:rPr>
        <w:t>´</w:t>
      </w:r>
      <w:r w:rsidRPr="008B341F">
        <w:rPr>
          <w:noProof/>
          <w:w w:val="126"/>
          <w:sz w:val="28"/>
          <w:szCs w:val="28"/>
        </w:rPr>
        <w:t>a</w:t>
      </w:r>
      <w:r w:rsidRPr="008B341F">
        <w:rPr>
          <w:noProof/>
          <w:w w:val="115"/>
          <w:sz w:val="28"/>
          <w:szCs w:val="28"/>
        </w:rPr>
        <w:t>gico</w:t>
      </w:r>
      <w:r w:rsidRPr="008B341F">
        <w:rPr>
          <w:noProof/>
          <w:sz w:val="28"/>
          <w:szCs w:val="28"/>
        </w:rPr>
        <w:t xml:space="preserve"> </w:t>
      </w:r>
      <w:r w:rsidRPr="008B341F">
        <w:rPr>
          <w:noProof/>
          <w:spacing w:val="-32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 xml:space="preserve">de </w:t>
      </w:r>
      <w:r w:rsidRPr="008B341F">
        <w:rPr>
          <w:noProof/>
          <w:spacing w:val="29"/>
          <w:sz w:val="28"/>
          <w:szCs w:val="28"/>
        </w:rPr>
        <w:t xml:space="preserve"> </w:t>
      </w:r>
      <w:r w:rsidRPr="008B341F">
        <w:rPr>
          <w:noProof/>
          <w:w w:val="125"/>
          <w:sz w:val="28"/>
          <w:szCs w:val="28"/>
        </w:rPr>
        <w:t>Ga</w:t>
      </w:r>
      <w:r w:rsidRPr="008B341F">
        <w:rPr>
          <w:noProof/>
          <w:w w:val="141"/>
          <w:sz w:val="28"/>
          <w:szCs w:val="28"/>
        </w:rPr>
        <w:t>r</w:t>
      </w:r>
      <w:r w:rsidRPr="008B341F">
        <w:rPr>
          <w:noProof/>
          <w:w w:val="132"/>
          <w:sz w:val="28"/>
          <w:szCs w:val="28"/>
        </w:rPr>
        <w:t>tne</w:t>
      </w:r>
      <w:r w:rsidRPr="008B341F">
        <w:rPr>
          <w:noProof/>
          <w:w w:val="141"/>
          <w:sz w:val="28"/>
          <w:szCs w:val="28"/>
        </w:rPr>
        <w:t>r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31" type="#_x0000_t75" style="width:453.75pt;height:525pt">
            <v:imagedata r:id="rId38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00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Cuadra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</w:t>
      </w:r>
      <w:r w:rsidRPr="008B341F">
        <w:rPr>
          <w:noProof/>
          <w:spacing w:val="13"/>
          <w:w w:val="10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gico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Plataformas</w:t>
      </w:r>
      <w:r w:rsidRPr="008B341F">
        <w:rPr>
          <w:noProof/>
          <w:spacing w:val="16"/>
          <w:w w:val="10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cas</w:t>
      </w:r>
    </w:p>
    <w:p w:rsidR="006351FB" w:rsidRPr="008B341F" w:rsidRDefault="006351FB">
      <w:pPr>
        <w:spacing w:before="8" w:line="100" w:lineRule="exact"/>
        <w:rPr>
          <w:noProof/>
          <w:sz w:val="11"/>
          <w:szCs w:val="11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40" w:lineRule="exact"/>
        <w:ind w:left="109" w:right="802" w:firstLine="351"/>
        <w:rPr>
          <w:noProof/>
          <w:sz w:val="24"/>
          <w:szCs w:val="24"/>
        </w:rPr>
        <w:sectPr w:rsidR="006351FB" w:rsidRPr="008B341F">
          <w:pgSz w:w="11920" w:h="16840"/>
          <w:pgMar w:top="1560" w:right="130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lastRenderedPageBreak/>
        <w:t>Los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mercado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siempre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erior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spacing w:val="-6"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sz w:val="24"/>
          <w:szCs w:val="24"/>
        </w:rPr>
        <w:t>o. Se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obser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amplia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diferencia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ableau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47" w:line="240" w:lineRule="exact"/>
        <w:ind w:left="463" w:right="80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5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figuras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5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Gartner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cap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cidades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tener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herramie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ta</w:t>
      </w:r>
      <w:r w:rsidRPr="008B341F">
        <w:rPr>
          <w:noProof/>
          <w:spacing w:val="9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Analytics,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1"/>
          <w:sz w:val="24"/>
          <w:szCs w:val="24"/>
        </w:rPr>
        <w:t>ecu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 xml:space="preserve">se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necesidades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mer</w:t>
      </w:r>
      <w:r w:rsidRPr="008B341F">
        <w:rPr>
          <w:noProof/>
          <w:w w:val="105"/>
          <w:sz w:val="24"/>
          <w:szCs w:val="24"/>
        </w:rPr>
        <w:t>cad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0" w:line="280" w:lineRule="exact"/>
        <w:rPr>
          <w:noProof/>
          <w:sz w:val="28"/>
          <w:szCs w:val="28"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32" type="#_x0000_t75" style="width:453.75pt;height:436.5pt">
            <v:imagedata r:id="rId39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653"/>
        <w:rPr>
          <w:noProof/>
          <w:sz w:val="24"/>
          <w:szCs w:val="24"/>
        </w:rPr>
        <w:sectPr w:rsidR="006351FB" w:rsidRPr="008B341F">
          <w:pgSz w:w="11920" w:h="16840"/>
          <w:pgMar w:top="1560" w:right="58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3.2: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Pu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tuaciones</w:t>
      </w:r>
      <w:r w:rsidRPr="008B341F">
        <w:rPr>
          <w:noProof/>
          <w:spacing w:val="23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ducto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servicio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33" type="#_x0000_t75" style="width:453.75pt;height:436.5pt">
            <v:imagedata r:id="rId40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37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3.3: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Pu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tuaciones</w:t>
      </w:r>
      <w:r w:rsidRPr="008B341F">
        <w:rPr>
          <w:noProof/>
          <w:spacing w:val="23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ducto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servicio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guiados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Data</w:t>
      </w:r>
      <w:r w:rsidRPr="008B341F">
        <w:rPr>
          <w:noProof/>
          <w:spacing w:val="15"/>
          <w:w w:val="11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isc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2"/>
          <w:sz w:val="24"/>
          <w:szCs w:val="24"/>
        </w:rPr>
        <w:t>y</w:t>
      </w:r>
    </w:p>
    <w:p w:rsidR="006351FB" w:rsidRPr="008B341F" w:rsidRDefault="006351FB">
      <w:pPr>
        <w:spacing w:before="18" w:line="260" w:lineRule="exact"/>
        <w:rPr>
          <w:noProof/>
          <w:sz w:val="26"/>
          <w:szCs w:val="26"/>
        </w:rPr>
      </w:pPr>
    </w:p>
    <w:p w:rsidR="006351FB" w:rsidRPr="008B341F" w:rsidRDefault="00922D31">
      <w:pPr>
        <w:ind w:left="46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alores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osibles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5,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conforme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:</w:t>
      </w:r>
    </w:p>
    <w:p w:rsidR="006351FB" w:rsidRPr="008B341F" w:rsidRDefault="006351FB">
      <w:pPr>
        <w:spacing w:before="13" w:line="220" w:lineRule="exact"/>
        <w:rPr>
          <w:noProof/>
          <w:sz w:val="22"/>
          <w:szCs w:val="22"/>
        </w:rPr>
      </w:pPr>
    </w:p>
    <w:p w:rsidR="006351FB" w:rsidRPr="008B341F" w:rsidRDefault="00922D31">
      <w:pPr>
        <w:spacing w:line="240" w:lineRule="exact"/>
        <w:ind w:left="694" w:right="802" w:hanging="29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1.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obre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e: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 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5"/>
          <w:sz w:val="24"/>
          <w:szCs w:val="24"/>
        </w:rPr>
        <w:t>can</w:t>
      </w:r>
      <w:r w:rsidRPr="008B341F">
        <w:rPr>
          <w:noProof/>
          <w:w w:val="97"/>
          <w:sz w:val="24"/>
          <w:szCs w:val="24"/>
        </w:rPr>
        <w:t>z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before="1" w:line="160" w:lineRule="exact"/>
        <w:rPr>
          <w:noProof/>
          <w:sz w:val="16"/>
          <w:szCs w:val="16"/>
        </w:rPr>
      </w:pPr>
    </w:p>
    <w:p w:rsidR="006351FB" w:rsidRPr="008B341F" w:rsidRDefault="00922D31">
      <w:pPr>
        <w:ind w:left="395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2.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Justo: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Algunos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fueron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7" w:line="140" w:lineRule="exact"/>
        <w:rPr>
          <w:noProof/>
          <w:sz w:val="15"/>
          <w:szCs w:val="15"/>
        </w:rPr>
      </w:pPr>
    </w:p>
    <w:p w:rsidR="006351FB" w:rsidRPr="008B341F" w:rsidRDefault="00922D31">
      <w:pPr>
        <w:ind w:left="395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3.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Bueno: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cumple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before="7" w:line="140" w:lineRule="exact"/>
        <w:rPr>
          <w:noProof/>
          <w:sz w:val="15"/>
          <w:szCs w:val="15"/>
        </w:rPr>
      </w:pPr>
    </w:p>
    <w:p w:rsidR="006351FB" w:rsidRPr="008B341F" w:rsidRDefault="00922D31">
      <w:pPr>
        <w:ind w:left="395"/>
        <w:rPr>
          <w:noProof/>
          <w:sz w:val="24"/>
          <w:szCs w:val="24"/>
        </w:rPr>
        <w:sectPr w:rsidR="006351FB" w:rsidRPr="008B341F">
          <w:pgSz w:w="11920" w:h="16840"/>
          <w:pgMar w:top="1560" w:right="130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lastRenderedPageBreak/>
        <w:t>4.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Excele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te: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alcanza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excede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algunos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75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5.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erior: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excede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14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ableau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97"/>
          <w:sz w:val="24"/>
          <w:szCs w:val="24"/>
        </w:rPr>
        <w:t>ici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fuerte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capacidad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ejecu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</w:t>
      </w:r>
      <w:r w:rsidRPr="008B341F">
        <w:rPr>
          <w:noProof/>
          <w:spacing w:val="7"/>
          <w:w w:val="103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0"/>
          <w:sz w:val="24"/>
          <w:szCs w:val="24"/>
        </w:rPr>
        <w:t>/s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z w:val="24"/>
          <w:szCs w:val="24"/>
        </w:rPr>
        <w:t>vi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z w:val="24"/>
          <w:szCs w:val="24"/>
        </w:rPr>
        <w:t>o, su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oferta,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jecu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5"/>
          <w:sz w:val="24"/>
          <w:szCs w:val="24"/>
        </w:rPr>
        <w:t>as,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mar</w:t>
      </w:r>
      <w:r w:rsidRPr="008B341F">
        <w:rPr>
          <w:noProof/>
          <w:spacing w:val="-6"/>
          <w:sz w:val="24"/>
          <w:szCs w:val="24"/>
        </w:rPr>
        <w:t>k</w:t>
      </w:r>
      <w:r w:rsidRPr="008B341F">
        <w:rPr>
          <w:noProof/>
          <w:sz w:val="24"/>
          <w:szCs w:val="24"/>
        </w:rPr>
        <w:t>eting,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eriencia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e)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e.</w:t>
      </w:r>
      <w:r w:rsidRPr="008B341F">
        <w:rPr>
          <w:noProof/>
          <w:spacing w:val="16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  </w:t>
      </w:r>
      <w:r w:rsidRPr="008B341F">
        <w:rPr>
          <w:noProof/>
          <w:w w:val="107"/>
          <w:sz w:val="24"/>
          <w:szCs w:val="24"/>
        </w:rPr>
        <w:t>herramie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ta</w:t>
      </w:r>
      <w:r w:rsidRPr="008B341F">
        <w:rPr>
          <w:noProof/>
          <w:spacing w:val="16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ec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6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necesidades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el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3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esis,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dado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ta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10"/>
          <w:sz w:val="24"/>
          <w:szCs w:val="24"/>
        </w:rPr>
        <w:t>ru</w:t>
      </w:r>
      <w:r w:rsidRPr="008B341F">
        <w:rPr>
          <w:noProof/>
          <w:w w:val="97"/>
          <w:sz w:val="24"/>
          <w:szCs w:val="24"/>
        </w:rPr>
        <w:t>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pub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das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oards,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facilidad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 xml:space="preserve">a.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ableau  </w:t>
      </w:r>
      <w:r w:rsidRPr="008B341F">
        <w:rPr>
          <w:noProof/>
          <w:w w:val="101"/>
          <w:sz w:val="24"/>
          <w:szCs w:val="24"/>
        </w:rPr>
        <w:t>Desk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op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5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3"/>
          <w:sz w:val="24"/>
          <w:szCs w:val="24"/>
        </w:rPr>
        <w:t>cn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drag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drop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(arrastrar</w:t>
      </w:r>
      <w:r w:rsidRPr="008B341F">
        <w:rPr>
          <w:noProof/>
          <w:spacing w:val="6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so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113"/>
          <w:sz w:val="24"/>
          <w:szCs w:val="24"/>
        </w:rPr>
        <w:t xml:space="preserve">r)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7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analizar 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7"/>
          <w:w w:val="9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7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7"/>
          <w:w w:val="97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bios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7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 xml:space="preserve">necesidad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54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 esta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manera, 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osi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54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usuario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escasos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sz w:val="24"/>
          <w:szCs w:val="24"/>
        </w:rPr>
        <w:t>os,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po</w:t>
      </w:r>
      <w:r w:rsidRPr="008B341F">
        <w:rPr>
          <w:noProof/>
          <w:sz w:val="24"/>
          <w:szCs w:val="24"/>
        </w:rPr>
        <w:t>der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6"/>
          <w:sz w:val="24"/>
          <w:szCs w:val="24"/>
        </w:rPr>
        <w:t>rl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igual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0" w:line="280" w:lineRule="exact"/>
        <w:rPr>
          <w:noProof/>
          <w:sz w:val="28"/>
          <w:szCs w:val="28"/>
        </w:rPr>
      </w:pPr>
    </w:p>
    <w:p w:rsidR="006351FB" w:rsidRPr="008B341F" w:rsidRDefault="00562638">
      <w:pPr>
        <w:ind w:left="1713"/>
        <w:rPr>
          <w:noProof/>
        </w:rPr>
      </w:pPr>
      <w:r w:rsidRPr="008B341F">
        <w:rPr>
          <w:noProof/>
        </w:rPr>
        <w:pict>
          <v:shape id="_x0000_i1034" type="#_x0000_t75" style="width:291.75pt;height:276pt">
            <v:imagedata r:id="rId41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983"/>
        <w:rPr>
          <w:noProof/>
          <w:sz w:val="24"/>
          <w:szCs w:val="24"/>
        </w:rPr>
        <w:sectPr w:rsidR="006351FB" w:rsidRPr="008B341F"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3.4: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Arrastre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26"/>
          <w:w w:val="109"/>
          <w:sz w:val="24"/>
          <w:szCs w:val="24"/>
        </w:rPr>
        <w:t>a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desplegable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1359"/>
        <w:rPr>
          <w:noProof/>
        </w:rPr>
      </w:pPr>
      <w:r w:rsidRPr="008B341F">
        <w:rPr>
          <w:noProof/>
        </w:rPr>
        <w:pict>
          <v:shape id="_x0000_i1035" type="#_x0000_t75" style="width:291.75pt;height:216.75pt">
            <v:imagedata r:id="rId42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597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3.5: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Arrastrar</w:t>
      </w:r>
      <w:r w:rsidRPr="008B341F">
        <w:rPr>
          <w:noProof/>
          <w:spacing w:val="2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13"/>
          <w:sz w:val="24"/>
          <w:szCs w:val="24"/>
        </w:rPr>
        <w:t>o</w:t>
      </w:r>
      <w:r w:rsidRPr="008B341F">
        <w:rPr>
          <w:noProof/>
          <w:sz w:val="24"/>
          <w:szCs w:val="24"/>
        </w:rPr>
        <w:t>jas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trab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jo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-6"/>
          <w:w w:val="108"/>
          <w:sz w:val="24"/>
          <w:szCs w:val="24"/>
        </w:rPr>
        <w:t>h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103"/>
          <w:sz w:val="24"/>
          <w:szCs w:val="24"/>
        </w:rPr>
        <w:t>oa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1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40" w:lineRule="exact"/>
        <w:ind w:left="109" w:right="422" w:firstLine="351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forma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gil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usuario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conectarse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ersas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>crear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paneles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1"/>
          <w:sz w:val="24"/>
          <w:szCs w:val="24"/>
        </w:rPr>
        <w:t>act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conectando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-26"/>
          <w:w w:val="98"/>
          <w:sz w:val="24"/>
          <w:szCs w:val="24"/>
        </w:rPr>
        <w:t>s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one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(ti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spacing w:line="24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gr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fico)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orciona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a.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1"/>
          <w:sz w:val="24"/>
          <w:szCs w:val="24"/>
        </w:rPr>
        <w:t>om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o-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siendo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misma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siempre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coincidan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ersos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os.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-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ciones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comprender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z w:val="24"/>
          <w:szCs w:val="24"/>
        </w:rPr>
        <w:t>fer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ectos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neg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cio.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pacing w:val="-19"/>
          <w:w w:val="115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6"/>
          <w:sz w:val="24"/>
          <w:szCs w:val="24"/>
        </w:rPr>
        <w:t>zar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realizar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-7"/>
          <w:sz w:val="24"/>
          <w:szCs w:val="24"/>
        </w:rPr>
        <w:t>oy</w:t>
      </w:r>
      <w:r w:rsidRPr="008B341F">
        <w:rPr>
          <w:noProof/>
          <w:sz w:val="24"/>
          <w:szCs w:val="24"/>
        </w:rPr>
        <w:t>ecciones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ableau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ofrece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manera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om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ca.</w:t>
      </w:r>
    </w:p>
    <w:p w:rsidR="006351FB" w:rsidRPr="008B341F" w:rsidRDefault="006351FB">
      <w:pPr>
        <w:spacing w:before="2" w:line="160" w:lineRule="exact"/>
        <w:rPr>
          <w:noProof/>
          <w:sz w:val="17"/>
          <w:szCs w:val="17"/>
        </w:rPr>
      </w:pPr>
    </w:p>
    <w:p w:rsidR="006351FB" w:rsidRPr="008B341F" w:rsidRDefault="00922D31">
      <w:pPr>
        <w:spacing w:line="269" w:lineRule="auto"/>
        <w:ind w:left="1098" w:right="405" w:hanging="989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3.2.  </w:t>
      </w:r>
      <w:r w:rsidRPr="008B341F">
        <w:rPr>
          <w:noProof/>
          <w:spacing w:val="93"/>
          <w:w w:val="117"/>
          <w:sz w:val="34"/>
          <w:szCs w:val="34"/>
        </w:rPr>
        <w:t xml:space="preserve"> </w:t>
      </w:r>
      <w:r w:rsidRPr="008B341F">
        <w:rPr>
          <w:noProof/>
          <w:w w:val="119"/>
          <w:sz w:val="34"/>
          <w:szCs w:val="34"/>
        </w:rPr>
        <w:t>A</w:t>
      </w:r>
      <w:r w:rsidRPr="008B341F">
        <w:rPr>
          <w:noProof/>
          <w:w w:val="120"/>
          <w:sz w:val="34"/>
          <w:szCs w:val="34"/>
        </w:rPr>
        <w:t>pli</w:t>
      </w:r>
      <w:r w:rsidRPr="008B341F">
        <w:rPr>
          <w:noProof/>
          <w:w w:val="117"/>
          <w:sz w:val="34"/>
          <w:szCs w:val="34"/>
        </w:rPr>
        <w:t>caci</w:t>
      </w:r>
      <w:r w:rsidRPr="008B341F">
        <w:rPr>
          <w:noProof/>
          <w:spacing w:val="-194"/>
          <w:w w:val="170"/>
          <w:sz w:val="34"/>
          <w:szCs w:val="34"/>
        </w:rPr>
        <w:t>´</w:t>
      </w:r>
      <w:r w:rsidRPr="008B341F">
        <w:rPr>
          <w:noProof/>
          <w:w w:val="113"/>
          <w:sz w:val="34"/>
          <w:szCs w:val="34"/>
        </w:rPr>
        <w:t>o</w:t>
      </w:r>
      <w:r w:rsidRPr="008B341F">
        <w:rPr>
          <w:noProof/>
          <w:w w:val="126"/>
          <w:sz w:val="34"/>
          <w:szCs w:val="34"/>
        </w:rPr>
        <w:t>n</w:t>
      </w:r>
      <w:r w:rsidRPr="008B341F">
        <w:rPr>
          <w:noProof/>
          <w:spacing w:val="5"/>
          <w:sz w:val="34"/>
          <w:szCs w:val="34"/>
        </w:rPr>
        <w:t xml:space="preserve"> </w:t>
      </w:r>
      <w:r w:rsidRPr="008B341F">
        <w:rPr>
          <w:noProof/>
          <w:sz w:val="34"/>
          <w:szCs w:val="34"/>
        </w:rPr>
        <w:t>de</w:t>
      </w:r>
      <w:r w:rsidRPr="008B341F">
        <w:rPr>
          <w:noProof/>
          <w:spacing w:val="76"/>
          <w:sz w:val="34"/>
          <w:szCs w:val="34"/>
        </w:rPr>
        <w:t xml:space="preserve"> </w:t>
      </w:r>
      <w:r w:rsidRPr="008B341F">
        <w:rPr>
          <w:noProof/>
          <w:w w:val="121"/>
          <w:sz w:val="34"/>
          <w:szCs w:val="34"/>
        </w:rPr>
        <w:t>Data</w:t>
      </w:r>
      <w:r w:rsidRPr="008B341F">
        <w:rPr>
          <w:noProof/>
          <w:spacing w:val="33"/>
          <w:w w:val="121"/>
          <w:sz w:val="34"/>
          <w:szCs w:val="34"/>
        </w:rPr>
        <w:t xml:space="preserve"> </w:t>
      </w:r>
      <w:r w:rsidRPr="008B341F">
        <w:rPr>
          <w:noProof/>
          <w:w w:val="121"/>
          <w:sz w:val="34"/>
          <w:szCs w:val="34"/>
        </w:rPr>
        <w:t>Disc</w:t>
      </w:r>
      <w:r w:rsidRPr="008B341F">
        <w:rPr>
          <w:noProof/>
          <w:spacing w:val="-13"/>
          <w:w w:val="121"/>
          <w:sz w:val="34"/>
          <w:szCs w:val="34"/>
        </w:rPr>
        <w:t>o</w:t>
      </w:r>
      <w:r w:rsidRPr="008B341F">
        <w:rPr>
          <w:noProof/>
          <w:spacing w:val="-12"/>
          <w:w w:val="121"/>
          <w:sz w:val="34"/>
          <w:szCs w:val="34"/>
        </w:rPr>
        <w:t>v</w:t>
      </w:r>
      <w:r w:rsidRPr="008B341F">
        <w:rPr>
          <w:noProof/>
          <w:w w:val="121"/>
          <w:sz w:val="34"/>
          <w:szCs w:val="34"/>
        </w:rPr>
        <w:t>ery</w:t>
      </w:r>
      <w:r w:rsidRPr="008B341F">
        <w:rPr>
          <w:noProof/>
          <w:spacing w:val="-40"/>
          <w:w w:val="121"/>
          <w:sz w:val="34"/>
          <w:szCs w:val="34"/>
        </w:rPr>
        <w:t xml:space="preserve"> </w:t>
      </w:r>
      <w:r w:rsidRPr="008B341F">
        <w:rPr>
          <w:noProof/>
          <w:sz w:val="34"/>
          <w:szCs w:val="34"/>
        </w:rPr>
        <w:t>a</w:t>
      </w:r>
      <w:r w:rsidRPr="008B341F">
        <w:rPr>
          <w:noProof/>
          <w:spacing w:val="41"/>
          <w:sz w:val="34"/>
          <w:szCs w:val="34"/>
        </w:rPr>
        <w:t xml:space="preserve"> </w:t>
      </w:r>
      <w:r w:rsidRPr="008B341F">
        <w:rPr>
          <w:noProof/>
          <w:w w:val="125"/>
          <w:sz w:val="34"/>
          <w:szCs w:val="34"/>
        </w:rPr>
        <w:t>da</w:t>
      </w:r>
      <w:r w:rsidRPr="008B341F">
        <w:rPr>
          <w:noProof/>
          <w:w w:val="159"/>
          <w:sz w:val="34"/>
          <w:szCs w:val="34"/>
        </w:rPr>
        <w:t>t</w:t>
      </w:r>
      <w:r w:rsidRPr="008B341F">
        <w:rPr>
          <w:noProof/>
          <w:w w:val="114"/>
          <w:sz w:val="34"/>
          <w:szCs w:val="34"/>
        </w:rPr>
        <w:t>os</w:t>
      </w:r>
      <w:r w:rsidRPr="008B341F">
        <w:rPr>
          <w:noProof/>
          <w:spacing w:val="5"/>
          <w:sz w:val="34"/>
          <w:szCs w:val="34"/>
        </w:rPr>
        <w:t xml:space="preserve"> </w:t>
      </w:r>
      <w:r w:rsidRPr="008B341F">
        <w:rPr>
          <w:noProof/>
          <w:sz w:val="34"/>
          <w:szCs w:val="34"/>
        </w:rPr>
        <w:t>de</w:t>
      </w:r>
      <w:r w:rsidRPr="008B341F">
        <w:rPr>
          <w:noProof/>
          <w:spacing w:val="76"/>
          <w:sz w:val="34"/>
          <w:szCs w:val="34"/>
        </w:rPr>
        <w:t xml:space="preserve"> </w:t>
      </w:r>
      <w:r w:rsidRPr="008B341F">
        <w:rPr>
          <w:noProof/>
          <w:w w:val="119"/>
          <w:sz w:val="34"/>
          <w:szCs w:val="34"/>
        </w:rPr>
        <w:t>ins</w:t>
      </w:r>
      <w:r w:rsidRPr="008B341F">
        <w:rPr>
          <w:noProof/>
          <w:w w:val="114"/>
          <w:sz w:val="34"/>
          <w:szCs w:val="34"/>
        </w:rPr>
        <w:t xml:space="preserve">- </w:t>
      </w:r>
      <w:r w:rsidRPr="008B341F">
        <w:rPr>
          <w:noProof/>
          <w:w w:val="159"/>
          <w:sz w:val="34"/>
          <w:szCs w:val="34"/>
        </w:rPr>
        <w:t>t</w:t>
      </w:r>
      <w:r w:rsidRPr="008B341F">
        <w:rPr>
          <w:noProof/>
          <w:w w:val="136"/>
          <w:sz w:val="34"/>
          <w:szCs w:val="34"/>
        </w:rPr>
        <w:t>it</w:t>
      </w:r>
      <w:r w:rsidRPr="008B341F">
        <w:rPr>
          <w:noProof/>
          <w:w w:val="117"/>
          <w:sz w:val="34"/>
          <w:szCs w:val="34"/>
        </w:rPr>
        <w:t>ucio</w:t>
      </w:r>
      <w:r w:rsidRPr="008B341F">
        <w:rPr>
          <w:noProof/>
          <w:w w:val="120"/>
          <w:sz w:val="34"/>
          <w:szCs w:val="34"/>
        </w:rPr>
        <w:t>nes</w:t>
      </w:r>
      <w:r w:rsidRPr="008B341F">
        <w:rPr>
          <w:noProof/>
          <w:sz w:val="34"/>
          <w:szCs w:val="34"/>
        </w:rPr>
        <w:t xml:space="preserve"> </w:t>
      </w:r>
      <w:r w:rsidRPr="008B341F">
        <w:rPr>
          <w:noProof/>
          <w:spacing w:val="-41"/>
          <w:sz w:val="34"/>
          <w:szCs w:val="34"/>
        </w:rPr>
        <w:t xml:space="preserve"> </w:t>
      </w:r>
      <w:r w:rsidRPr="008B341F">
        <w:rPr>
          <w:noProof/>
          <w:sz w:val="34"/>
          <w:szCs w:val="34"/>
        </w:rPr>
        <w:t xml:space="preserve">del </w:t>
      </w:r>
      <w:r w:rsidRPr="008B341F">
        <w:rPr>
          <w:noProof/>
          <w:spacing w:val="42"/>
          <w:sz w:val="34"/>
          <w:szCs w:val="34"/>
        </w:rPr>
        <w:t xml:space="preserve"> </w:t>
      </w:r>
      <w:r w:rsidRPr="008B341F">
        <w:rPr>
          <w:noProof/>
          <w:w w:val="122"/>
          <w:sz w:val="34"/>
          <w:szCs w:val="34"/>
        </w:rPr>
        <w:t>E</w:t>
      </w:r>
      <w:r w:rsidRPr="008B341F">
        <w:rPr>
          <w:noProof/>
          <w:w w:val="115"/>
          <w:sz w:val="34"/>
          <w:szCs w:val="34"/>
        </w:rPr>
        <w:t>s</w:t>
      </w:r>
      <w:r w:rsidRPr="008B341F">
        <w:rPr>
          <w:noProof/>
          <w:w w:val="138"/>
          <w:sz w:val="34"/>
          <w:szCs w:val="34"/>
        </w:rPr>
        <w:t>ta</w:t>
      </w:r>
      <w:r w:rsidRPr="008B341F">
        <w:rPr>
          <w:noProof/>
          <w:w w:val="120"/>
          <w:sz w:val="34"/>
          <w:szCs w:val="34"/>
        </w:rPr>
        <w:t>do</w:t>
      </w:r>
    </w:p>
    <w:p w:rsidR="006351FB" w:rsidRPr="008B341F" w:rsidRDefault="006351FB">
      <w:pPr>
        <w:spacing w:before="8" w:line="100" w:lineRule="exact"/>
        <w:rPr>
          <w:noProof/>
          <w:sz w:val="10"/>
          <w:szCs w:val="10"/>
        </w:rPr>
      </w:pPr>
    </w:p>
    <w:p w:rsidR="006351FB" w:rsidRPr="008B341F" w:rsidRDefault="00922D31">
      <w:pPr>
        <w:spacing w:line="240" w:lineRule="exact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w w:val="102"/>
          <w:sz w:val="24"/>
          <w:szCs w:val="24"/>
        </w:rPr>
        <w:t>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organizaciones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logran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comprender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totalidad</w:t>
      </w:r>
      <w:r w:rsidRPr="008B341F">
        <w:rPr>
          <w:noProof/>
          <w:spacing w:val="1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 xml:space="preserve">a-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generan.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consecuencia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comprender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esos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esu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 xml:space="preserve">en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mala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toma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 xml:space="preserve"> 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casionar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  gran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impa</w:t>
      </w:r>
      <w:r w:rsidRPr="008B341F">
        <w:rPr>
          <w:noProof/>
          <w:sz w:val="24"/>
          <w:szCs w:val="24"/>
        </w:rPr>
        <w:t xml:space="preserve">cto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3"/>
          <w:sz w:val="24"/>
          <w:szCs w:val="24"/>
        </w:rPr>
        <w:t>ga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iz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5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89"/>
          <w:sz w:val="24"/>
          <w:szCs w:val="24"/>
        </w:rPr>
        <w:t>f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considerada  como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recursos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5"/>
          <w:w w:val="9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pacing w:val="7"/>
          <w:w w:val="109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orta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tes</w:t>
      </w:r>
      <w:r w:rsidRPr="008B341F">
        <w:rPr>
          <w:noProof/>
          <w:spacing w:val="4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iz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45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base  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45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 xml:space="preserve">er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yudar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mejores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esu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40" w:lineRule="exact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En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40"/>
          <w:w w:val="9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3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analizados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  y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D</w:t>
      </w:r>
      <w:r w:rsidRPr="008B341F">
        <w:rPr>
          <w:noProof/>
          <w:w w:val="107"/>
          <w:sz w:val="24"/>
          <w:szCs w:val="24"/>
        </w:rPr>
        <w:t xml:space="preserve">GEEC, </w:t>
      </w:r>
      <w:r w:rsidRPr="008B341F">
        <w:rPr>
          <w:noProof/>
          <w:sz w:val="24"/>
          <w:szCs w:val="24"/>
        </w:rPr>
        <w:t>relacionando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5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 o</w:t>
      </w:r>
      <w:r w:rsidRPr="008B341F">
        <w:rPr>
          <w:noProof/>
          <w:spacing w:val="13"/>
          <w:sz w:val="24"/>
          <w:szCs w:val="24"/>
        </w:rPr>
        <w:t>b</w:t>
      </w:r>
      <w:r w:rsidRPr="008B341F">
        <w:rPr>
          <w:noProof/>
          <w:sz w:val="24"/>
          <w:szCs w:val="24"/>
        </w:rPr>
        <w:t>jeti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5"/>
          <w:w w:val="1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6"/>
          <w:w w:val="10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 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</w:t>
      </w:r>
      <w:r w:rsidRPr="008B341F">
        <w:rPr>
          <w:noProof/>
          <w:spacing w:val="-6"/>
          <w:w w:val="104"/>
          <w:sz w:val="24"/>
          <w:szCs w:val="24"/>
        </w:rPr>
        <w:t>r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2" w:line="140" w:lineRule="exact"/>
        <w:rPr>
          <w:noProof/>
          <w:sz w:val="15"/>
          <w:szCs w:val="15"/>
        </w:rPr>
      </w:pPr>
    </w:p>
    <w:p w:rsidR="006351FB" w:rsidRPr="008B341F" w:rsidRDefault="00922D31">
      <w:pPr>
        <w:ind w:left="109"/>
        <w:rPr>
          <w:noProof/>
          <w:sz w:val="28"/>
          <w:szCs w:val="28"/>
        </w:rPr>
      </w:pPr>
      <w:r w:rsidRPr="008B341F">
        <w:rPr>
          <w:noProof/>
          <w:w w:val="119"/>
          <w:sz w:val="28"/>
          <w:szCs w:val="28"/>
        </w:rPr>
        <w:t xml:space="preserve">3.2.1.  </w:t>
      </w:r>
      <w:r w:rsidRPr="008B341F">
        <w:rPr>
          <w:noProof/>
          <w:spacing w:val="73"/>
          <w:w w:val="119"/>
          <w:sz w:val="28"/>
          <w:szCs w:val="28"/>
        </w:rPr>
        <w:t xml:space="preserve"> </w:t>
      </w:r>
      <w:r w:rsidRPr="008B341F">
        <w:rPr>
          <w:noProof/>
          <w:w w:val="123"/>
          <w:sz w:val="28"/>
          <w:szCs w:val="28"/>
        </w:rPr>
        <w:t>Da</w:t>
      </w:r>
      <w:r w:rsidRPr="008B341F">
        <w:rPr>
          <w:noProof/>
          <w:w w:val="161"/>
          <w:sz w:val="28"/>
          <w:szCs w:val="28"/>
        </w:rPr>
        <w:t>t</w:t>
      </w:r>
      <w:r w:rsidRPr="008B341F">
        <w:rPr>
          <w:noProof/>
          <w:w w:val="115"/>
          <w:sz w:val="28"/>
          <w:szCs w:val="28"/>
        </w:rPr>
        <w:t>os</w:t>
      </w:r>
      <w:r w:rsidRPr="008B341F">
        <w:rPr>
          <w:noProof/>
          <w:sz w:val="28"/>
          <w:szCs w:val="28"/>
        </w:rPr>
        <w:t xml:space="preserve"> </w:t>
      </w:r>
      <w:r w:rsidRPr="008B341F">
        <w:rPr>
          <w:noProof/>
          <w:spacing w:val="-32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 xml:space="preserve">de </w:t>
      </w:r>
      <w:r w:rsidRPr="008B341F">
        <w:rPr>
          <w:noProof/>
          <w:spacing w:val="29"/>
          <w:sz w:val="28"/>
          <w:szCs w:val="28"/>
        </w:rPr>
        <w:t xml:space="preserve"> </w:t>
      </w:r>
      <w:r w:rsidRPr="008B341F">
        <w:rPr>
          <w:noProof/>
          <w:w w:val="121"/>
          <w:sz w:val="28"/>
          <w:szCs w:val="28"/>
        </w:rPr>
        <w:t>la</w:t>
      </w:r>
      <w:r w:rsidRPr="008B341F">
        <w:rPr>
          <w:noProof/>
          <w:spacing w:val="25"/>
          <w:w w:val="121"/>
          <w:sz w:val="28"/>
          <w:szCs w:val="28"/>
        </w:rPr>
        <w:t xml:space="preserve"> </w:t>
      </w:r>
      <w:r w:rsidRPr="008B341F">
        <w:rPr>
          <w:noProof/>
          <w:w w:val="121"/>
          <w:sz w:val="28"/>
          <w:szCs w:val="28"/>
        </w:rPr>
        <w:t>ANDE</w:t>
      </w:r>
      <w:r w:rsidRPr="008B341F">
        <w:rPr>
          <w:noProof/>
          <w:spacing w:val="35"/>
          <w:w w:val="121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>y</w:t>
      </w:r>
      <w:r w:rsidRPr="008B341F">
        <w:rPr>
          <w:noProof/>
          <w:spacing w:val="67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 xml:space="preserve">de </w:t>
      </w:r>
      <w:r w:rsidRPr="008B341F">
        <w:rPr>
          <w:noProof/>
          <w:spacing w:val="28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 xml:space="preserve">la </w:t>
      </w:r>
      <w:r w:rsidRPr="008B341F">
        <w:rPr>
          <w:noProof/>
          <w:spacing w:val="12"/>
          <w:sz w:val="28"/>
          <w:szCs w:val="28"/>
        </w:rPr>
        <w:t xml:space="preserve"> </w:t>
      </w:r>
      <w:r w:rsidRPr="008B341F">
        <w:rPr>
          <w:noProof/>
          <w:w w:val="123"/>
          <w:sz w:val="28"/>
          <w:szCs w:val="28"/>
        </w:rPr>
        <w:t>DG</w:t>
      </w:r>
      <w:r w:rsidRPr="008B341F">
        <w:rPr>
          <w:noProof/>
          <w:w w:val="124"/>
          <w:sz w:val="28"/>
          <w:szCs w:val="28"/>
        </w:rPr>
        <w:t>EEC</w:t>
      </w:r>
    </w:p>
    <w:p w:rsidR="006351FB" w:rsidRPr="008B341F" w:rsidRDefault="006351FB">
      <w:pPr>
        <w:spacing w:before="2" w:line="140" w:lineRule="exact"/>
        <w:rPr>
          <w:noProof/>
          <w:sz w:val="14"/>
          <w:szCs w:val="14"/>
        </w:rPr>
      </w:pPr>
    </w:p>
    <w:p w:rsidR="006351FB" w:rsidRPr="008B341F" w:rsidRDefault="00922D31">
      <w:pPr>
        <w:spacing w:line="240" w:lineRule="exact"/>
        <w:ind w:left="109" w:right="422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8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8"/>
          <w:w w:val="10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l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7"/>
          <w:sz w:val="24"/>
          <w:szCs w:val="24"/>
        </w:rPr>
        <w:t>ect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ca,</w:t>
      </w:r>
      <w:r w:rsidRPr="008B341F">
        <w:rPr>
          <w:noProof/>
          <w:spacing w:val="8"/>
          <w:w w:val="10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facturaciones,  gru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(residencial,  industrial, 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2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comercial,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gu</w:t>
      </w:r>
      <w:r w:rsidRPr="008B341F">
        <w:rPr>
          <w:noProof/>
          <w:spacing w:val="6"/>
          <w:w w:val="106"/>
          <w:sz w:val="24"/>
          <w:szCs w:val="24"/>
        </w:rPr>
        <w:t>b</w:t>
      </w:r>
      <w:r w:rsidRPr="008B341F">
        <w:rPr>
          <w:noProof/>
          <w:w w:val="106"/>
          <w:sz w:val="24"/>
          <w:szCs w:val="24"/>
        </w:rPr>
        <w:t>ername</w:t>
      </w:r>
      <w:r w:rsidRPr="008B341F">
        <w:rPr>
          <w:noProof/>
          <w:spacing w:val="-6"/>
          <w:w w:val="106"/>
          <w:sz w:val="24"/>
          <w:szCs w:val="24"/>
        </w:rPr>
        <w:t>n</w:t>
      </w:r>
      <w:r w:rsidRPr="008B341F">
        <w:rPr>
          <w:noProof/>
          <w:w w:val="106"/>
          <w:sz w:val="24"/>
          <w:szCs w:val="24"/>
        </w:rPr>
        <w:t>tal</w:t>
      </w:r>
      <w:r w:rsidRPr="008B341F">
        <w:rPr>
          <w:noProof/>
          <w:spacing w:val="22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5"/>
          <w:sz w:val="24"/>
          <w:szCs w:val="24"/>
        </w:rPr>
        <w:t>s)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(2000-2014),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6"/>
          <w:sz w:val="24"/>
          <w:szCs w:val="24"/>
        </w:rPr>
        <w:t>ri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Estos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fueron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solici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47" w:line="240" w:lineRule="exact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medio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pacing w:val="-22"/>
          <w:w w:val="109"/>
          <w:sz w:val="24"/>
          <w:szCs w:val="24"/>
        </w:rPr>
        <w:t>F</w:t>
      </w:r>
      <w:r w:rsidRPr="008B341F">
        <w:rPr>
          <w:noProof/>
          <w:w w:val="109"/>
          <w:sz w:val="24"/>
          <w:szCs w:val="24"/>
        </w:rPr>
        <w:t>acultad</w:t>
      </w:r>
      <w:r w:rsidRPr="008B341F">
        <w:rPr>
          <w:noProof/>
          <w:spacing w:val="9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Ciencias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pacing w:val="-19"/>
          <w:w w:val="115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3"/>
          <w:sz w:val="24"/>
          <w:szCs w:val="24"/>
        </w:rPr>
        <w:t>cn</w:t>
      </w:r>
      <w:r w:rsidRPr="008B341F">
        <w:rPr>
          <w:noProof/>
          <w:w w:val="97"/>
          <w:sz w:val="24"/>
          <w:szCs w:val="24"/>
        </w:rPr>
        <w:t>olo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Uni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ersidad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respuesta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</w:t>
      </w:r>
      <w:r w:rsidRPr="008B341F">
        <w:rPr>
          <w:noProof/>
          <w:spacing w:val="-7"/>
          <w:w w:val="101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1"/>
          <w:sz w:val="24"/>
          <w:szCs w:val="24"/>
        </w:rPr>
        <w:t>e.</w:t>
      </w:r>
    </w:p>
    <w:p w:rsidR="006351FB" w:rsidRPr="008B341F" w:rsidRDefault="006351FB">
      <w:pPr>
        <w:spacing w:before="2" w:line="140" w:lineRule="exact"/>
        <w:rPr>
          <w:noProof/>
          <w:sz w:val="15"/>
          <w:szCs w:val="15"/>
        </w:rPr>
      </w:pPr>
    </w:p>
    <w:p w:rsidR="006351FB" w:rsidRPr="008B341F" w:rsidRDefault="00922D31">
      <w:pPr>
        <w:ind w:left="463" w:right="1668"/>
        <w:jc w:val="both"/>
        <w:rPr>
          <w:noProof/>
          <w:sz w:val="28"/>
          <w:szCs w:val="28"/>
        </w:rPr>
      </w:pPr>
      <w:r w:rsidRPr="008B341F">
        <w:rPr>
          <w:noProof/>
          <w:w w:val="121"/>
          <w:sz w:val="28"/>
          <w:szCs w:val="28"/>
        </w:rPr>
        <w:t xml:space="preserve">3.2.2.  </w:t>
      </w:r>
      <w:r w:rsidRPr="008B341F">
        <w:rPr>
          <w:noProof/>
          <w:spacing w:val="56"/>
          <w:w w:val="121"/>
          <w:sz w:val="28"/>
          <w:szCs w:val="28"/>
        </w:rPr>
        <w:t xml:space="preserve"> </w:t>
      </w:r>
      <w:r w:rsidRPr="008B341F">
        <w:rPr>
          <w:noProof/>
          <w:w w:val="121"/>
          <w:sz w:val="28"/>
          <w:szCs w:val="28"/>
        </w:rPr>
        <w:t>Das</w:t>
      </w:r>
      <w:r w:rsidRPr="008B341F">
        <w:rPr>
          <w:noProof/>
          <w:spacing w:val="-11"/>
          <w:w w:val="121"/>
          <w:sz w:val="28"/>
          <w:szCs w:val="28"/>
        </w:rPr>
        <w:t>h</w:t>
      </w:r>
      <w:r w:rsidRPr="008B341F">
        <w:rPr>
          <w:noProof/>
          <w:spacing w:val="11"/>
          <w:w w:val="121"/>
          <w:sz w:val="28"/>
          <w:szCs w:val="28"/>
        </w:rPr>
        <w:t>b</w:t>
      </w:r>
      <w:r w:rsidRPr="008B341F">
        <w:rPr>
          <w:noProof/>
          <w:w w:val="121"/>
          <w:sz w:val="28"/>
          <w:szCs w:val="28"/>
        </w:rPr>
        <w:t>oard</w:t>
      </w:r>
      <w:r w:rsidRPr="008B341F">
        <w:rPr>
          <w:noProof/>
          <w:spacing w:val="70"/>
          <w:w w:val="121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 xml:space="preserve">de </w:t>
      </w:r>
      <w:r w:rsidRPr="008B341F">
        <w:rPr>
          <w:noProof/>
          <w:spacing w:val="29"/>
          <w:sz w:val="28"/>
          <w:szCs w:val="28"/>
        </w:rPr>
        <w:t xml:space="preserve"> </w:t>
      </w:r>
      <w:r w:rsidRPr="008B341F">
        <w:rPr>
          <w:noProof/>
          <w:w w:val="125"/>
          <w:sz w:val="28"/>
          <w:szCs w:val="28"/>
        </w:rPr>
        <w:t>co</w:t>
      </w:r>
      <w:r w:rsidRPr="008B341F">
        <w:rPr>
          <w:noProof/>
          <w:spacing w:val="-11"/>
          <w:w w:val="125"/>
          <w:sz w:val="28"/>
          <w:szCs w:val="28"/>
        </w:rPr>
        <w:t>n</w:t>
      </w:r>
      <w:r w:rsidRPr="008B341F">
        <w:rPr>
          <w:noProof/>
          <w:w w:val="125"/>
          <w:sz w:val="28"/>
          <w:szCs w:val="28"/>
        </w:rPr>
        <w:t>trol</w:t>
      </w:r>
      <w:r w:rsidRPr="008B341F">
        <w:rPr>
          <w:noProof/>
          <w:spacing w:val="21"/>
          <w:w w:val="125"/>
          <w:sz w:val="28"/>
          <w:szCs w:val="28"/>
        </w:rPr>
        <w:t xml:space="preserve"> </w:t>
      </w:r>
      <w:r w:rsidRPr="008B341F">
        <w:rPr>
          <w:noProof/>
          <w:w w:val="207"/>
          <w:sz w:val="28"/>
          <w:szCs w:val="28"/>
        </w:rPr>
        <w:t>/</w:t>
      </w:r>
      <w:r w:rsidRPr="008B341F">
        <w:rPr>
          <w:noProof/>
          <w:spacing w:val="-37"/>
          <w:w w:val="207"/>
          <w:sz w:val="28"/>
          <w:szCs w:val="28"/>
        </w:rPr>
        <w:t xml:space="preserve"> </w:t>
      </w:r>
      <w:r w:rsidRPr="008B341F">
        <w:rPr>
          <w:noProof/>
          <w:w w:val="123"/>
          <w:sz w:val="28"/>
          <w:szCs w:val="28"/>
        </w:rPr>
        <w:t>m</w:t>
      </w:r>
      <w:r w:rsidRPr="008B341F">
        <w:rPr>
          <w:noProof/>
          <w:w w:val="120"/>
          <w:sz w:val="28"/>
          <w:szCs w:val="28"/>
        </w:rPr>
        <w:t>oni</w:t>
      </w:r>
      <w:r w:rsidRPr="008B341F">
        <w:rPr>
          <w:noProof/>
          <w:w w:val="131"/>
          <w:sz w:val="28"/>
          <w:szCs w:val="28"/>
        </w:rPr>
        <w:t>to</w:t>
      </w:r>
      <w:r w:rsidRPr="008B341F">
        <w:rPr>
          <w:noProof/>
          <w:w w:val="132"/>
          <w:sz w:val="28"/>
          <w:szCs w:val="28"/>
        </w:rPr>
        <w:t>ra</w:t>
      </w:r>
      <w:r w:rsidRPr="008B341F">
        <w:rPr>
          <w:noProof/>
          <w:w w:val="123"/>
          <w:sz w:val="28"/>
          <w:szCs w:val="28"/>
        </w:rPr>
        <w:t>m</w:t>
      </w:r>
      <w:r w:rsidRPr="008B341F">
        <w:rPr>
          <w:noProof/>
          <w:w w:val="117"/>
          <w:sz w:val="28"/>
          <w:szCs w:val="28"/>
        </w:rPr>
        <w:t>ie</w:t>
      </w:r>
      <w:r w:rsidRPr="008B341F">
        <w:rPr>
          <w:noProof/>
          <w:spacing w:val="-9"/>
          <w:w w:val="128"/>
          <w:sz w:val="28"/>
          <w:szCs w:val="28"/>
        </w:rPr>
        <w:t>n</w:t>
      </w:r>
      <w:r w:rsidRPr="008B341F">
        <w:rPr>
          <w:noProof/>
          <w:w w:val="131"/>
          <w:sz w:val="28"/>
          <w:szCs w:val="28"/>
        </w:rPr>
        <w:t>to</w:t>
      </w:r>
    </w:p>
    <w:p w:rsidR="006351FB" w:rsidRPr="008B341F" w:rsidRDefault="006351FB">
      <w:pPr>
        <w:spacing w:before="2" w:line="140" w:lineRule="exact"/>
        <w:rPr>
          <w:noProof/>
          <w:sz w:val="14"/>
          <w:szCs w:val="14"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secc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4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ductos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construidos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esi</w:t>
      </w:r>
      <w:r w:rsidRPr="008B341F">
        <w:rPr>
          <w:noProof/>
          <w:sz w:val="24"/>
          <w:szCs w:val="24"/>
        </w:rPr>
        <w:t>s,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>aneles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donde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relacionan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DGEEC.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3"/>
          <w:sz w:val="24"/>
          <w:szCs w:val="24"/>
        </w:rPr>
        <w:t>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medir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 xml:space="preserve">sa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:</w:t>
      </w: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calculado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1"/>
          <w:sz w:val="24"/>
          <w:szCs w:val="24"/>
        </w:rPr>
        <w:t>je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currido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(Ej: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2014,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1.000.000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2015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spacing w:val="-117"/>
          <w:w w:val="146"/>
          <w:sz w:val="24"/>
          <w:szCs w:val="24"/>
        </w:rPr>
        <w:t>´</w:t>
      </w:r>
    </w:p>
    <w:p w:rsidR="006351FB" w:rsidRPr="008B341F" w:rsidRDefault="00922D31">
      <w:pPr>
        <w:spacing w:line="240" w:lineRule="exact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100.000,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quiere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decir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2015,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tasa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10 %,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decir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9"/>
          <w:w w:val="97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9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tidad 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29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9"/>
          <w:sz w:val="24"/>
          <w:szCs w:val="24"/>
        </w:rPr>
        <w:t>a 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oniendo 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que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en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2016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la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ANDE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cierra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total</w:t>
      </w:r>
      <w:r w:rsidRPr="008B341F">
        <w:rPr>
          <w:noProof/>
          <w:spacing w:val="51"/>
          <w:w w:val="1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spacing w:line="240" w:lineRule="exact"/>
        <w:ind w:left="463" w:right="67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1.000.000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10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%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menor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for</w:t>
      </w:r>
      <w:r w:rsidRPr="008B341F">
        <w:rPr>
          <w:noProof/>
          <w:spacing w:val="-6"/>
          <w:w w:val="103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 xml:space="preserve">ula </w:t>
      </w:r>
      <w:r w:rsidRPr="008B341F">
        <w:rPr>
          <w:noProof/>
          <w:sz w:val="24"/>
          <w:szCs w:val="24"/>
        </w:rPr>
        <w:t>empleada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14"/>
          <w:sz w:val="24"/>
          <w:szCs w:val="24"/>
        </w:rPr>
        <w:t>F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7"/>
          <w:sz w:val="24"/>
          <w:szCs w:val="24"/>
        </w:rPr>
        <w:t>r</w:t>
      </w:r>
      <w:r w:rsidRPr="008B341F">
        <w:rPr>
          <w:noProof/>
          <w:spacing w:val="-6"/>
          <w:w w:val="107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4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ab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>j</w:t>
      </w:r>
      <w:r w:rsidRPr="008B341F">
        <w:rPr>
          <w:noProof/>
          <w:sz w:val="24"/>
          <w:szCs w:val="24"/>
        </w:rPr>
        <w:t>o),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donde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 el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actual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n-1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5"/>
          <w:w w:val="107"/>
          <w:sz w:val="24"/>
          <w:szCs w:val="24"/>
        </w:rPr>
        <w:t xml:space="preserve"> </w:t>
      </w:r>
      <w:r w:rsidRPr="008B341F">
        <w:rPr>
          <w:noProof/>
          <w:w w:val="114"/>
          <w:sz w:val="24"/>
          <w:szCs w:val="24"/>
        </w:rPr>
        <w:t>PI</w:t>
      </w:r>
      <w:r w:rsidRPr="008B341F">
        <w:rPr>
          <w:noProof/>
          <w:w w:val="103"/>
          <w:sz w:val="24"/>
          <w:szCs w:val="24"/>
        </w:rPr>
        <w:t xml:space="preserve">B </w:t>
      </w:r>
      <w:r w:rsidRPr="008B341F">
        <w:rPr>
          <w:noProof/>
          <w:sz w:val="24"/>
          <w:szCs w:val="24"/>
        </w:rPr>
        <w:t>indica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osee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1" w:line="100" w:lineRule="exact"/>
        <w:rPr>
          <w:noProof/>
          <w:sz w:val="11"/>
          <w:szCs w:val="11"/>
        </w:rPr>
      </w:pPr>
    </w:p>
    <w:p w:rsidR="006351FB" w:rsidRPr="008B341F" w:rsidRDefault="00922D31">
      <w:pPr>
        <w:spacing w:line="340" w:lineRule="exact"/>
        <w:ind w:left="3083"/>
        <w:rPr>
          <w:noProof/>
          <w:sz w:val="28"/>
          <w:szCs w:val="28"/>
        </w:rPr>
        <w:sectPr w:rsidR="006351FB" w:rsidRPr="008B341F">
          <w:footerReference w:type="default" r:id="rId43"/>
          <w:pgSz w:w="11920" w:h="16840"/>
          <w:pgMar w:top="1560" w:right="1320" w:bottom="280" w:left="1680" w:header="0" w:footer="2412" w:gutter="0"/>
          <w:pgNumType w:start="30"/>
          <w:cols w:space="720"/>
        </w:sectPr>
      </w:pPr>
      <w:r w:rsidRPr="008B341F">
        <w:rPr>
          <w:noProof/>
          <w:position w:val="-10"/>
          <w:sz w:val="41"/>
          <w:szCs w:val="41"/>
          <w:u w:val="single" w:color="000000"/>
        </w:rPr>
        <w:t>P</w:t>
      </w:r>
      <w:r w:rsidRPr="008B341F">
        <w:rPr>
          <w:noProof/>
          <w:spacing w:val="-15"/>
          <w:position w:val="-10"/>
          <w:sz w:val="41"/>
          <w:szCs w:val="41"/>
          <w:u w:val="single" w:color="000000"/>
        </w:rPr>
        <w:t xml:space="preserve"> </w:t>
      </w:r>
      <w:r w:rsidRPr="008B341F">
        <w:rPr>
          <w:noProof/>
          <w:w w:val="130"/>
          <w:position w:val="-10"/>
          <w:sz w:val="41"/>
          <w:szCs w:val="41"/>
          <w:u w:val="single" w:color="000000"/>
        </w:rPr>
        <w:t>I</w:t>
      </w:r>
      <w:r w:rsidRPr="008B341F">
        <w:rPr>
          <w:noProof/>
          <w:spacing w:val="-69"/>
          <w:position w:val="-10"/>
          <w:sz w:val="41"/>
          <w:szCs w:val="41"/>
        </w:rPr>
        <w:t xml:space="preserve"> </w:t>
      </w:r>
      <w:r w:rsidRPr="008B341F">
        <w:rPr>
          <w:noProof/>
          <w:position w:val="-10"/>
          <w:sz w:val="41"/>
          <w:szCs w:val="41"/>
          <w:u w:val="single" w:color="000000"/>
        </w:rPr>
        <w:t>B</w:t>
      </w:r>
      <w:r w:rsidRPr="008B341F">
        <w:rPr>
          <w:noProof/>
          <w:position w:val="-16"/>
          <w:sz w:val="28"/>
          <w:szCs w:val="28"/>
          <w:u w:val="single" w:color="000000"/>
        </w:rPr>
        <w:t xml:space="preserve">n </w:t>
      </w:r>
      <w:r w:rsidRPr="008B341F">
        <w:rPr>
          <w:noProof/>
          <w:spacing w:val="20"/>
          <w:position w:val="-16"/>
          <w:sz w:val="28"/>
          <w:szCs w:val="28"/>
          <w:u w:val="single" w:color="000000"/>
        </w:rPr>
        <w:t xml:space="preserve"> </w:t>
      </w:r>
      <w:r w:rsidRPr="008B341F">
        <w:rPr>
          <w:noProof/>
          <w:w w:val="139"/>
          <w:position w:val="-10"/>
          <w:sz w:val="41"/>
          <w:szCs w:val="41"/>
          <w:u w:val="single" w:color="000000"/>
        </w:rPr>
        <w:t>−</w:t>
      </w:r>
      <w:r w:rsidRPr="008B341F">
        <w:rPr>
          <w:noProof/>
          <w:spacing w:val="-50"/>
          <w:w w:val="139"/>
          <w:position w:val="-10"/>
          <w:sz w:val="41"/>
          <w:szCs w:val="41"/>
          <w:u w:val="single" w:color="000000"/>
        </w:rPr>
        <w:t xml:space="preserve"> </w:t>
      </w:r>
      <w:r w:rsidRPr="008B341F">
        <w:rPr>
          <w:noProof/>
          <w:position w:val="-10"/>
          <w:sz w:val="41"/>
          <w:szCs w:val="41"/>
          <w:u w:val="single" w:color="000000"/>
        </w:rPr>
        <w:t>P</w:t>
      </w:r>
      <w:r w:rsidRPr="008B341F">
        <w:rPr>
          <w:noProof/>
          <w:spacing w:val="-15"/>
          <w:position w:val="-10"/>
          <w:sz w:val="41"/>
          <w:szCs w:val="41"/>
          <w:u w:val="single" w:color="000000"/>
        </w:rPr>
        <w:t xml:space="preserve"> </w:t>
      </w:r>
      <w:r w:rsidRPr="008B341F">
        <w:rPr>
          <w:noProof/>
          <w:w w:val="130"/>
          <w:position w:val="-10"/>
          <w:sz w:val="41"/>
          <w:szCs w:val="41"/>
          <w:u w:val="single" w:color="000000"/>
        </w:rPr>
        <w:t>I</w:t>
      </w:r>
      <w:r w:rsidRPr="008B341F">
        <w:rPr>
          <w:noProof/>
          <w:spacing w:val="-69"/>
          <w:position w:val="-10"/>
          <w:sz w:val="41"/>
          <w:szCs w:val="41"/>
        </w:rPr>
        <w:t xml:space="preserve"> </w:t>
      </w:r>
      <w:r w:rsidRPr="008B341F">
        <w:rPr>
          <w:noProof/>
          <w:w w:val="112"/>
          <w:position w:val="-10"/>
          <w:sz w:val="41"/>
          <w:szCs w:val="41"/>
          <w:u w:val="single" w:color="000000"/>
        </w:rPr>
        <w:t>B</w:t>
      </w:r>
      <w:r w:rsidRPr="008B341F">
        <w:rPr>
          <w:noProof/>
          <w:w w:val="119"/>
          <w:position w:val="-16"/>
          <w:sz w:val="28"/>
          <w:szCs w:val="28"/>
          <w:u w:val="single" w:color="000000"/>
        </w:rPr>
        <w:t>n</w:t>
      </w:r>
      <w:r w:rsidRPr="008B341F">
        <w:rPr>
          <w:noProof/>
          <w:w w:val="141"/>
          <w:position w:val="-16"/>
          <w:sz w:val="28"/>
          <w:szCs w:val="28"/>
          <w:u w:val="single" w:color="000000"/>
        </w:rPr>
        <w:t>−</w:t>
      </w:r>
      <w:r w:rsidRPr="008B341F">
        <w:rPr>
          <w:noProof/>
          <w:position w:val="-16"/>
          <w:sz w:val="28"/>
          <w:szCs w:val="28"/>
          <w:u w:val="single" w:color="000000"/>
        </w:rPr>
        <w:t>1</w:t>
      </w:r>
    </w:p>
    <w:p w:rsidR="006351FB" w:rsidRPr="008B341F" w:rsidRDefault="00922D31">
      <w:pPr>
        <w:spacing w:line="420" w:lineRule="exact"/>
        <w:jc w:val="right"/>
        <w:rPr>
          <w:noProof/>
          <w:sz w:val="41"/>
          <w:szCs w:val="41"/>
        </w:rPr>
      </w:pPr>
      <w:r w:rsidRPr="008B341F">
        <w:rPr>
          <w:noProof/>
          <w:w w:val="128"/>
          <w:position w:val="3"/>
          <w:sz w:val="41"/>
          <w:szCs w:val="41"/>
        </w:rPr>
        <w:t>t</w:t>
      </w:r>
      <w:r w:rsidRPr="008B341F">
        <w:rPr>
          <w:noProof/>
          <w:w w:val="128"/>
          <w:position w:val="-3"/>
          <w:sz w:val="28"/>
          <w:szCs w:val="28"/>
        </w:rPr>
        <w:t>n</w:t>
      </w:r>
      <w:r w:rsidRPr="008B341F">
        <w:rPr>
          <w:noProof/>
          <w:spacing w:val="23"/>
          <w:w w:val="128"/>
          <w:position w:val="-3"/>
          <w:sz w:val="28"/>
          <w:szCs w:val="28"/>
        </w:rPr>
        <w:t xml:space="preserve"> </w:t>
      </w:r>
      <w:r w:rsidRPr="008B341F">
        <w:rPr>
          <w:noProof/>
          <w:w w:val="128"/>
          <w:position w:val="3"/>
          <w:sz w:val="41"/>
          <w:szCs w:val="41"/>
        </w:rPr>
        <w:t>=</w:t>
      </w:r>
    </w:p>
    <w:p w:rsidR="006351FB" w:rsidRPr="008B341F" w:rsidRDefault="00922D31">
      <w:pPr>
        <w:spacing w:before="11" w:line="200" w:lineRule="exact"/>
        <w:rPr>
          <w:noProof/>
        </w:rPr>
      </w:pPr>
      <w:r w:rsidRPr="008B341F">
        <w:rPr>
          <w:noProof/>
        </w:rPr>
        <w:br w:type="column"/>
      </w:r>
    </w:p>
    <w:p w:rsidR="006351FB" w:rsidRPr="008B341F" w:rsidRDefault="00922D31">
      <w:pPr>
        <w:ind w:right="-82"/>
        <w:rPr>
          <w:noProof/>
          <w:sz w:val="41"/>
          <w:szCs w:val="41"/>
        </w:rPr>
      </w:pPr>
      <w:r w:rsidRPr="008B341F">
        <w:rPr>
          <w:noProof/>
          <w:sz w:val="41"/>
          <w:szCs w:val="41"/>
        </w:rPr>
        <w:t>P</w:t>
      </w:r>
      <w:r w:rsidRPr="008B341F">
        <w:rPr>
          <w:noProof/>
          <w:spacing w:val="-14"/>
          <w:sz w:val="41"/>
          <w:szCs w:val="41"/>
        </w:rPr>
        <w:t xml:space="preserve"> </w:t>
      </w:r>
      <w:r w:rsidRPr="008B341F">
        <w:rPr>
          <w:noProof/>
          <w:w w:val="130"/>
          <w:sz w:val="41"/>
          <w:szCs w:val="41"/>
        </w:rPr>
        <w:t>I</w:t>
      </w:r>
      <w:r w:rsidRPr="008B341F">
        <w:rPr>
          <w:noProof/>
          <w:spacing w:val="-69"/>
          <w:sz w:val="41"/>
          <w:szCs w:val="41"/>
        </w:rPr>
        <w:t xml:space="preserve"> </w:t>
      </w:r>
      <w:r w:rsidRPr="008B341F">
        <w:rPr>
          <w:noProof/>
          <w:w w:val="112"/>
          <w:sz w:val="41"/>
          <w:szCs w:val="41"/>
        </w:rPr>
        <w:t>B</w:t>
      </w:r>
    </w:p>
    <w:p w:rsidR="006351FB" w:rsidRPr="008B341F" w:rsidRDefault="00922D31">
      <w:pPr>
        <w:spacing w:before="4" w:line="180" w:lineRule="exact"/>
        <w:rPr>
          <w:noProof/>
          <w:sz w:val="19"/>
          <w:szCs w:val="19"/>
        </w:rPr>
      </w:pPr>
      <w:r w:rsidRPr="008B341F">
        <w:rPr>
          <w:noProof/>
        </w:rPr>
        <w:br w:type="column"/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right="-76"/>
        <w:rPr>
          <w:noProof/>
          <w:sz w:val="28"/>
          <w:szCs w:val="28"/>
        </w:rPr>
      </w:pPr>
      <w:r w:rsidRPr="008B341F">
        <w:rPr>
          <w:noProof/>
          <w:w w:val="119"/>
          <w:sz w:val="28"/>
          <w:szCs w:val="28"/>
        </w:rPr>
        <w:t>n</w:t>
      </w:r>
      <w:r w:rsidRPr="008B341F">
        <w:rPr>
          <w:noProof/>
          <w:w w:val="141"/>
          <w:sz w:val="28"/>
          <w:szCs w:val="28"/>
        </w:rPr>
        <w:t>−</w:t>
      </w:r>
      <w:r w:rsidRPr="008B341F">
        <w:rPr>
          <w:noProof/>
          <w:sz w:val="28"/>
          <w:szCs w:val="28"/>
        </w:rPr>
        <w:t>1</w:t>
      </w:r>
    </w:p>
    <w:p w:rsidR="006351FB" w:rsidRPr="008B341F" w:rsidRDefault="00922D31">
      <w:pPr>
        <w:spacing w:line="380" w:lineRule="exact"/>
        <w:rPr>
          <w:noProof/>
          <w:sz w:val="41"/>
          <w:szCs w:val="41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4" w:space="720" w:equalWidth="0">
            <w:col w:w="2945" w:space="898"/>
            <w:col w:w="836" w:space="0"/>
            <w:col w:w="532" w:space="861"/>
            <w:col w:w="2848"/>
          </w:cols>
        </w:sectPr>
      </w:pPr>
      <w:r w:rsidRPr="008B341F">
        <w:rPr>
          <w:noProof/>
        </w:rPr>
        <w:br w:type="column"/>
      </w:r>
      <w:r w:rsidRPr="008B341F">
        <w:rPr>
          <w:noProof/>
          <w:w w:val="139"/>
          <w:position w:val="1"/>
          <w:sz w:val="41"/>
          <w:szCs w:val="41"/>
        </w:rPr>
        <w:t>×</w:t>
      </w:r>
      <w:r w:rsidRPr="008B341F">
        <w:rPr>
          <w:noProof/>
          <w:spacing w:val="-50"/>
          <w:w w:val="139"/>
          <w:position w:val="1"/>
          <w:sz w:val="41"/>
          <w:szCs w:val="41"/>
        </w:rPr>
        <w:t xml:space="preserve"> </w:t>
      </w:r>
      <w:r w:rsidRPr="008B341F">
        <w:rPr>
          <w:noProof/>
          <w:position w:val="1"/>
          <w:sz w:val="41"/>
          <w:szCs w:val="41"/>
        </w:rPr>
        <w:t>100</w:t>
      </w:r>
    </w:p>
    <w:p w:rsidR="006351FB" w:rsidRPr="008B341F" w:rsidRDefault="00922D31">
      <w:pPr>
        <w:spacing w:before="91"/>
        <w:ind w:left="463"/>
        <w:rPr>
          <w:noProof/>
          <w:sz w:val="24"/>
          <w:szCs w:val="24"/>
        </w:rPr>
      </w:pPr>
      <w:r w:rsidRPr="008B341F">
        <w:rPr>
          <w:noProof/>
          <w:w w:val="118"/>
          <w:sz w:val="24"/>
          <w:szCs w:val="24"/>
        </w:rPr>
        <w:t xml:space="preserve">3.2.2.1.  </w:t>
      </w:r>
      <w:r w:rsidRPr="008B341F">
        <w:rPr>
          <w:noProof/>
          <w:spacing w:val="41"/>
          <w:w w:val="118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Das</w:t>
      </w:r>
      <w:r w:rsidRPr="008B341F">
        <w:rPr>
          <w:noProof/>
          <w:spacing w:val="-8"/>
          <w:w w:val="118"/>
          <w:sz w:val="24"/>
          <w:szCs w:val="24"/>
        </w:rPr>
        <w:t>h</w:t>
      </w:r>
      <w:r w:rsidRPr="008B341F">
        <w:rPr>
          <w:noProof/>
          <w:spacing w:val="8"/>
          <w:w w:val="118"/>
          <w:sz w:val="24"/>
          <w:szCs w:val="24"/>
        </w:rPr>
        <w:t>b</w:t>
      </w:r>
      <w:r w:rsidRPr="008B341F">
        <w:rPr>
          <w:noProof/>
          <w:w w:val="118"/>
          <w:sz w:val="24"/>
          <w:szCs w:val="24"/>
        </w:rPr>
        <w:t>oard</w:t>
      </w:r>
      <w:r w:rsidRPr="008B341F">
        <w:rPr>
          <w:noProof/>
          <w:spacing w:val="54"/>
          <w:w w:val="1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-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22"/>
          <w:sz w:val="24"/>
          <w:szCs w:val="24"/>
        </w:rPr>
        <w:t>Clie</w:t>
      </w:r>
      <w:r w:rsidRPr="008B341F">
        <w:rPr>
          <w:noProof/>
          <w:spacing w:val="-9"/>
          <w:w w:val="122"/>
          <w:sz w:val="24"/>
          <w:szCs w:val="24"/>
        </w:rPr>
        <w:t>n</w:t>
      </w:r>
      <w:r w:rsidRPr="008B341F">
        <w:rPr>
          <w:noProof/>
          <w:w w:val="122"/>
          <w:sz w:val="24"/>
          <w:szCs w:val="24"/>
        </w:rPr>
        <w:t>tes</w:t>
      </w:r>
      <w:r w:rsidRPr="008B341F">
        <w:rPr>
          <w:noProof/>
          <w:spacing w:val="5"/>
          <w:w w:val="122"/>
          <w:sz w:val="24"/>
          <w:szCs w:val="24"/>
        </w:rPr>
        <w:t xml:space="preserve"> </w:t>
      </w:r>
      <w:r w:rsidRPr="008B341F">
        <w:rPr>
          <w:noProof/>
          <w:spacing w:val="-27"/>
          <w:w w:val="122"/>
          <w:sz w:val="24"/>
          <w:szCs w:val="24"/>
        </w:rPr>
        <w:t>F</w:t>
      </w:r>
      <w:r w:rsidRPr="008B341F">
        <w:rPr>
          <w:noProof/>
          <w:w w:val="122"/>
          <w:sz w:val="24"/>
          <w:szCs w:val="24"/>
        </w:rPr>
        <w:t>acturados</w:t>
      </w:r>
      <w:r w:rsidRPr="008B341F">
        <w:rPr>
          <w:noProof/>
          <w:spacing w:val="38"/>
          <w:w w:val="1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vs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</w:t>
      </w:r>
      <w:r w:rsidRPr="008B341F">
        <w:rPr>
          <w:noProof/>
          <w:w w:val="118"/>
          <w:sz w:val="24"/>
          <w:szCs w:val="24"/>
        </w:rPr>
        <w:t>recimi</w:t>
      </w:r>
      <w:r w:rsidRPr="008B341F">
        <w:rPr>
          <w:noProof/>
          <w:w w:val="120"/>
          <w:sz w:val="24"/>
          <w:szCs w:val="24"/>
        </w:rPr>
        <w:t>e</w:t>
      </w:r>
      <w:r w:rsidRPr="008B341F">
        <w:rPr>
          <w:noProof/>
          <w:spacing w:val="-7"/>
          <w:w w:val="120"/>
          <w:sz w:val="24"/>
          <w:szCs w:val="24"/>
        </w:rPr>
        <w:t>n</w:t>
      </w:r>
      <w:r w:rsidRPr="008B341F">
        <w:rPr>
          <w:noProof/>
          <w:w w:val="157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pacing w:val="-8"/>
          <w:w w:val="137"/>
          <w:sz w:val="24"/>
          <w:szCs w:val="24"/>
        </w:rPr>
        <w:t>P</w:t>
      </w:r>
      <w:r w:rsidRPr="008B341F">
        <w:rPr>
          <w:noProof/>
          <w:w w:val="116"/>
          <w:sz w:val="24"/>
          <w:szCs w:val="24"/>
        </w:rPr>
        <w:t>obl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cio</w:t>
      </w:r>
      <w:r w:rsidRPr="008B341F">
        <w:rPr>
          <w:noProof/>
          <w:w w:val="123"/>
          <w:sz w:val="24"/>
          <w:szCs w:val="24"/>
        </w:rPr>
        <w:t>na</w:t>
      </w:r>
      <w:r w:rsidRPr="008B341F">
        <w:rPr>
          <w:noProof/>
          <w:w w:val="112"/>
          <w:sz w:val="24"/>
          <w:szCs w:val="24"/>
        </w:rPr>
        <w:t>l</w:t>
      </w:r>
    </w:p>
    <w:p w:rsidR="006351FB" w:rsidRPr="008B341F" w:rsidRDefault="006351FB">
      <w:pPr>
        <w:spacing w:line="120" w:lineRule="exact"/>
        <w:rPr>
          <w:noProof/>
          <w:sz w:val="13"/>
          <w:szCs w:val="13"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t>En  el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das</w:t>
      </w:r>
      <w:r w:rsidRPr="008B341F">
        <w:rPr>
          <w:noProof/>
          <w:spacing w:val="-6"/>
          <w:sz w:val="24"/>
          <w:szCs w:val="24"/>
        </w:rPr>
        <w:t>h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oard 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 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3.6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39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9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 xml:space="preserve">o- 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31"/>
          <w:w w:val="10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26"/>
          <w:w w:val="97"/>
          <w:sz w:val="24"/>
          <w:szCs w:val="24"/>
        </w:rPr>
        <w:t>e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31"/>
          <w:w w:val="9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DGEEC,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3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tes,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tales  como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5"/>
          <w:w w:val="10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7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spacing w:val="-26"/>
          <w:w w:val="97"/>
          <w:sz w:val="24"/>
          <w:szCs w:val="24"/>
        </w:rPr>
        <w:t>e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5"/>
          <w:w w:val="9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ANDE.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 xml:space="preserve">notar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figura,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97"/>
          <w:sz w:val="24"/>
          <w:szCs w:val="24"/>
        </w:rPr>
        <w:t xml:space="preserve">e-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6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 xml:space="preserve">tasa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97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oblacional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tenga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casi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consta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te,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11"/>
          <w:sz w:val="24"/>
          <w:szCs w:val="24"/>
        </w:rPr>
        <w:t>tasa</w:t>
      </w:r>
      <w:r w:rsidRPr="008B341F">
        <w:rPr>
          <w:noProof/>
          <w:spacing w:val="-5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forma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p</w:t>
      </w:r>
      <w:r w:rsidRPr="008B341F">
        <w:rPr>
          <w:noProof/>
          <w:w w:val="105"/>
          <w:sz w:val="24"/>
          <w:szCs w:val="24"/>
        </w:rPr>
        <w:t>ro</w:t>
      </w:r>
      <w:r w:rsidRPr="008B341F">
        <w:rPr>
          <w:noProof/>
          <w:spacing w:val="-6"/>
          <w:w w:val="105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unciada.</w:t>
      </w:r>
      <w:r w:rsidRPr="008B341F">
        <w:rPr>
          <w:noProof/>
          <w:spacing w:val="10"/>
          <w:w w:val="10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uy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7"/>
          <w:w w:val="97"/>
          <w:sz w:val="24"/>
          <w:szCs w:val="24"/>
        </w:rPr>
        <w:t>o</w:t>
      </w:r>
      <w:r w:rsidRPr="008B341F">
        <w:rPr>
          <w:noProof/>
          <w:spacing w:val="-6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  los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2"/>
          <w:sz w:val="24"/>
          <w:szCs w:val="24"/>
        </w:rPr>
        <w:t>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ela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orar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0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0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capacidad  de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0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bu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36" type="#_x0000_t75" style="width:417pt;height:333pt">
            <v:imagedata r:id="rId44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24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3.6: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Cl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22"/>
          <w:w w:val="108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acturados</w:t>
      </w:r>
      <w:r w:rsidRPr="008B341F">
        <w:rPr>
          <w:noProof/>
          <w:spacing w:val="1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6"/>
          <w:w w:val="119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</w:p>
    <w:p w:rsidR="006351FB" w:rsidRPr="008B341F" w:rsidRDefault="006351FB">
      <w:pPr>
        <w:spacing w:before="1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40" w:lineRule="exact"/>
        <w:ind w:left="109" w:right="422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3.7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z w:val="24"/>
          <w:szCs w:val="24"/>
        </w:rPr>
        <w:t xml:space="preserve"> dos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asas</w:t>
      </w:r>
      <w:r w:rsidRPr="008B341F">
        <w:rPr>
          <w:noProof/>
          <w:sz w:val="24"/>
          <w:szCs w:val="24"/>
        </w:rPr>
        <w:t xml:space="preserve"> 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o:</w:t>
      </w:r>
      <w:r w:rsidRPr="008B341F">
        <w:rPr>
          <w:noProof/>
          <w:sz w:val="24"/>
          <w:szCs w:val="24"/>
        </w:rPr>
        <w:t xml:space="preserve"> 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Cl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 xml:space="preserve">ANDE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-6"/>
          <w:w w:val="119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pacing w:val="-6"/>
          <w:w w:val="108"/>
          <w:sz w:val="24"/>
          <w:szCs w:val="24"/>
        </w:rPr>
        <w:t>P</w:t>
      </w:r>
      <w:r w:rsidRPr="008B341F">
        <w:rPr>
          <w:noProof/>
          <w:w w:val="108"/>
          <w:sz w:val="24"/>
          <w:szCs w:val="24"/>
        </w:rPr>
        <w:t>aragu</w:t>
      </w:r>
      <w:r w:rsidRPr="008B341F">
        <w:rPr>
          <w:noProof/>
          <w:spacing w:val="-8"/>
          <w:w w:val="108"/>
          <w:sz w:val="24"/>
          <w:szCs w:val="24"/>
        </w:rPr>
        <w:t>a</w:t>
      </w:r>
      <w:r w:rsidRPr="008B341F">
        <w:rPr>
          <w:noProof/>
          <w:spacing w:val="-20"/>
          <w:w w:val="108"/>
          <w:sz w:val="24"/>
          <w:szCs w:val="24"/>
        </w:rPr>
        <w:t>y</w:t>
      </w:r>
      <w:r w:rsidRPr="008B341F">
        <w:rPr>
          <w:noProof/>
          <w:w w:val="108"/>
          <w:sz w:val="24"/>
          <w:szCs w:val="24"/>
        </w:rPr>
        <w:t xml:space="preserve">.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notar</w:t>
      </w:r>
      <w:r w:rsidRPr="008B341F">
        <w:rPr>
          <w:noProof/>
          <w:spacing w:val="-4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dismi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z w:val="24"/>
          <w:szCs w:val="24"/>
        </w:rPr>
        <w:t>o,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8"/>
          <w:sz w:val="24"/>
          <w:szCs w:val="24"/>
        </w:rPr>
        <w:t>s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 xml:space="preserve">electri- </w:t>
      </w:r>
      <w:r w:rsidRPr="008B341F">
        <w:rPr>
          <w:noProof/>
          <w:sz w:val="24"/>
          <w:szCs w:val="24"/>
        </w:rPr>
        <w:t>cidad.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existe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6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directa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tre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tasas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o,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 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 xml:space="preserve">l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erse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factores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como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3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7"/>
          <w:sz w:val="24"/>
          <w:szCs w:val="24"/>
        </w:rPr>
        <w:t>ay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spacing w:val="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s</w:t>
      </w:r>
      <w:r w:rsidRPr="008B341F">
        <w:rPr>
          <w:noProof/>
          <w:spacing w:val="7"/>
          <w:w w:val="104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8"/>
          <w:sz w:val="24"/>
          <w:szCs w:val="24"/>
        </w:rPr>
        <w:t xml:space="preserve">os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l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7"/>
          <w:sz w:val="24"/>
          <w:szCs w:val="24"/>
        </w:rPr>
        <w:t>ect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residencias,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bien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industrias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cuales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 xml:space="preserve">enen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electricidad. 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24"/>
          <w:sz w:val="24"/>
          <w:szCs w:val="24"/>
        </w:rPr>
        <w:t>rt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notar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tasa</w:t>
      </w:r>
      <w:r w:rsidRPr="008B341F">
        <w:rPr>
          <w:noProof/>
          <w:spacing w:val="6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2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electricidad  es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1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yudar 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planificar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 xml:space="preserve">or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43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red  de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electricidad 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aq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ell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z w:val="24"/>
          <w:szCs w:val="24"/>
        </w:rPr>
        <w:t>zonas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donde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egi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7"/>
          <w:sz w:val="24"/>
          <w:szCs w:val="24"/>
        </w:rPr>
        <w:t>ay</w:t>
      </w:r>
      <w:r w:rsidRPr="008B341F">
        <w:rPr>
          <w:noProof/>
          <w:sz w:val="24"/>
          <w:szCs w:val="24"/>
        </w:rPr>
        <w:t>ores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sum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37" type="#_x0000_t75" style="width:417pt;height:206.25pt">
            <v:imagedata r:id="rId45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60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3.7: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Cl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22"/>
          <w:w w:val="108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acturados</w:t>
      </w:r>
      <w:r w:rsidRPr="008B341F">
        <w:rPr>
          <w:noProof/>
          <w:spacing w:val="1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6"/>
          <w:w w:val="119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acion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</w:p>
    <w:p w:rsidR="006351FB" w:rsidRPr="008B341F" w:rsidRDefault="006351FB">
      <w:pPr>
        <w:spacing w:before="1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3.8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obser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amos  que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ca</w:t>
      </w:r>
      <w:r w:rsidRPr="008B341F">
        <w:rPr>
          <w:noProof/>
          <w:spacing w:val="-6"/>
          <w:w w:val="105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2002 </w:t>
      </w:r>
      <w:r w:rsidRPr="008B341F">
        <w:rPr>
          <w:noProof/>
          <w:w w:val="102"/>
          <w:sz w:val="24"/>
          <w:szCs w:val="24"/>
        </w:rPr>
        <w:t>cer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total</w:t>
      </w:r>
      <w:r w:rsidRPr="008B341F">
        <w:rPr>
          <w:noProof/>
          <w:spacing w:val="-7"/>
          <w:w w:val="1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5.484.610,</w:t>
      </w:r>
      <w:r w:rsidRPr="008B341F">
        <w:rPr>
          <w:noProof/>
          <w:spacing w:val="-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crecimie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1,8497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%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99608.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0" w:line="280" w:lineRule="exact"/>
        <w:rPr>
          <w:noProof/>
          <w:sz w:val="28"/>
          <w:szCs w:val="28"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38" type="#_x0000_t75" style="width:417pt;height:201pt">
            <v:imagedata r:id="rId46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60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3.8: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Cl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22"/>
          <w:w w:val="108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acturados</w:t>
      </w:r>
      <w:r w:rsidRPr="008B341F">
        <w:rPr>
          <w:noProof/>
          <w:spacing w:val="1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6"/>
          <w:w w:val="119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acion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</w:p>
    <w:p w:rsidR="006351FB" w:rsidRPr="008B341F" w:rsidRDefault="006351FB">
      <w:pPr>
        <w:spacing w:before="1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 figura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3.9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uestran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alores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13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1"/>
          <w:sz w:val="24"/>
          <w:szCs w:val="24"/>
        </w:rPr>
        <w:t>je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10"/>
          <w:sz w:val="24"/>
          <w:szCs w:val="24"/>
        </w:rPr>
        <w:t>to</w:t>
      </w:r>
      <w:r w:rsidRPr="008B341F">
        <w:rPr>
          <w:noProof/>
          <w:spacing w:val="2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los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ANDE.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demos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er,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uy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ev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(2004,2006,2008)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pacing w:val="-26"/>
          <w:w w:val="104"/>
          <w:sz w:val="24"/>
          <w:szCs w:val="24"/>
        </w:rPr>
        <w:t>m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97"/>
          <w:sz w:val="24"/>
          <w:szCs w:val="24"/>
        </w:rPr>
        <w:t>2002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w w:val="97"/>
          <w:sz w:val="24"/>
          <w:szCs w:val="24"/>
        </w:rPr>
        <w:t>200</w:t>
      </w:r>
      <w:r w:rsidRPr="008B341F">
        <w:rPr>
          <w:noProof/>
          <w:sz w:val="24"/>
          <w:szCs w:val="24"/>
        </w:rPr>
        <w:t>5,</w:t>
      </w:r>
      <w:r w:rsidRPr="008B341F">
        <w:rPr>
          <w:noProof/>
          <w:w w:val="97"/>
          <w:sz w:val="24"/>
          <w:szCs w:val="24"/>
        </w:rPr>
        <w:t>2007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47" w:line="240" w:lineRule="exact"/>
        <w:ind w:left="109" w:right="422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2"/>
          <w:sz w:val="24"/>
          <w:szCs w:val="24"/>
        </w:rPr>
        <w:t>eas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isco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z w:val="24"/>
          <w:szCs w:val="24"/>
        </w:rPr>
        <w:t>o, la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tidad 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3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3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2001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959.580,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3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4.1 % res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ecto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111"/>
          <w:sz w:val="24"/>
          <w:szCs w:val="24"/>
        </w:rPr>
        <w:t>r.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0" w:line="280" w:lineRule="exact"/>
        <w:rPr>
          <w:noProof/>
          <w:sz w:val="28"/>
          <w:szCs w:val="28"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39" type="#_x0000_t75" style="width:417pt;height:201.75pt">
            <v:imagedata r:id="rId47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208" w:right="1562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3.9: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Cl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22"/>
          <w:w w:val="108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acturados</w:t>
      </w:r>
      <w:r w:rsidRPr="008B341F">
        <w:rPr>
          <w:noProof/>
          <w:spacing w:val="1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6"/>
          <w:w w:val="119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</w:p>
    <w:p w:rsidR="006351FB" w:rsidRPr="008B341F" w:rsidRDefault="006351FB">
      <w:pPr>
        <w:spacing w:before="8" w:line="280" w:lineRule="exact"/>
        <w:rPr>
          <w:noProof/>
          <w:sz w:val="28"/>
          <w:szCs w:val="28"/>
        </w:rPr>
      </w:pPr>
    </w:p>
    <w:p w:rsidR="006351FB" w:rsidRPr="008B341F" w:rsidRDefault="00922D31">
      <w:pPr>
        <w:ind w:left="46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3.10,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uestra 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2002,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emos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asc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964.449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4.869,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corres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onde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0.5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%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ecto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2001.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bargo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3.11,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2003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1.2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%,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doble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llegando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11830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40" type="#_x0000_t75" style="width:417pt;height:199.5pt">
            <v:imagedata r:id="rId48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542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3.10: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Cl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22"/>
          <w:w w:val="108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acturados</w:t>
      </w:r>
      <w:r w:rsidRPr="008B341F">
        <w:rPr>
          <w:noProof/>
          <w:spacing w:val="1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7"/>
          <w:w w:val="119"/>
          <w:sz w:val="24"/>
          <w:szCs w:val="24"/>
        </w:rPr>
        <w:t>P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</w:p>
    <w:p w:rsidR="006351FB" w:rsidRPr="008B341F" w:rsidRDefault="006351FB">
      <w:pPr>
        <w:spacing w:before="9" w:line="160" w:lineRule="exact"/>
        <w:rPr>
          <w:noProof/>
          <w:sz w:val="16"/>
          <w:szCs w:val="16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41" type="#_x0000_t75" style="width:417pt;height:201.75pt">
            <v:imagedata r:id="rId49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542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3.11: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Cl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22"/>
          <w:w w:val="108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acturados</w:t>
      </w:r>
      <w:r w:rsidRPr="008B341F">
        <w:rPr>
          <w:noProof/>
          <w:spacing w:val="1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7"/>
          <w:w w:val="119"/>
          <w:sz w:val="24"/>
          <w:szCs w:val="24"/>
        </w:rPr>
        <w:t>P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</w:p>
    <w:p w:rsidR="006351FB" w:rsidRPr="008B341F" w:rsidRDefault="006351FB">
      <w:pPr>
        <w:spacing w:before="19" w:line="280" w:lineRule="exact"/>
        <w:rPr>
          <w:noProof/>
          <w:sz w:val="28"/>
          <w:szCs w:val="28"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3.12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obser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detalle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7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eca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 xml:space="preserve">g)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consumo,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9"/>
          <w:w w:val="97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oblacional  y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ca</w:t>
      </w:r>
      <w:r w:rsidRPr="008B341F">
        <w:rPr>
          <w:noProof/>
          <w:spacing w:val="-6"/>
          <w:w w:val="105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29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es.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notar</w:t>
      </w:r>
      <w:r w:rsidRPr="008B341F">
        <w:rPr>
          <w:noProof/>
          <w:spacing w:val="24"/>
          <w:w w:val="110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existe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7"/>
          <w:sz w:val="24"/>
          <w:szCs w:val="24"/>
        </w:rPr>
        <w:t>ay</w:t>
      </w:r>
      <w:r w:rsidRPr="008B341F">
        <w:rPr>
          <w:noProof/>
          <w:sz w:val="24"/>
          <w:szCs w:val="24"/>
        </w:rPr>
        <w:t xml:space="preserve">or  probabilidad 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promedio,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electricidad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forma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considerable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hasta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2020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pacing w:val="14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</w:t>
      </w:r>
      <w:r w:rsidRPr="008B341F">
        <w:rPr>
          <w:noProof/>
          <w:spacing w:val="13"/>
          <w:sz w:val="24"/>
          <w:szCs w:val="24"/>
        </w:rPr>
        <w:t>o</w:t>
      </w:r>
      <w:r w:rsidRPr="008B341F">
        <w:rPr>
          <w:noProof/>
          <w:sz w:val="24"/>
          <w:szCs w:val="24"/>
        </w:rPr>
        <w:t>ja).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14"/>
          <w:w w:val="10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 m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o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ca</w:t>
      </w:r>
      <w:r w:rsidRPr="008B341F">
        <w:rPr>
          <w:noProof/>
          <w:spacing w:val="-6"/>
          <w:w w:val="105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lastRenderedPageBreak/>
        <w:t>Esto  de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uestra 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0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aume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ta 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ez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30"/>
          <w:w w:val="10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-6"/>
          <w:w w:val="108"/>
          <w:sz w:val="24"/>
          <w:szCs w:val="24"/>
        </w:rPr>
        <w:t>d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misma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47" w:line="240" w:lineRule="exact"/>
        <w:ind w:left="109" w:right="422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puede  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currir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causa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arios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factores,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8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ellos,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8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s</w:t>
      </w:r>
      <w:r w:rsidRPr="008B341F">
        <w:rPr>
          <w:noProof/>
          <w:spacing w:val="7"/>
          <w:w w:val="104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l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7"/>
          <w:sz w:val="24"/>
          <w:szCs w:val="24"/>
        </w:rPr>
        <w:t>ect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0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residencias,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debido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0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  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0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 xml:space="preserve">s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ersonas.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pacing w:val="-19"/>
          <w:w w:val="115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dar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causa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ca</w:t>
      </w:r>
      <w:r w:rsidRPr="008B341F">
        <w:rPr>
          <w:noProof/>
          <w:spacing w:val="-6"/>
          <w:w w:val="105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ndu</w:t>
      </w:r>
      <w:r w:rsidRPr="008B341F">
        <w:rPr>
          <w:noProof/>
          <w:w w:val="98"/>
          <w:sz w:val="24"/>
          <w:szCs w:val="24"/>
        </w:rPr>
        <w:t xml:space="preserve">s-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5"/>
          <w:sz w:val="24"/>
          <w:szCs w:val="24"/>
        </w:rPr>
        <w:t>as.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0" w:line="280" w:lineRule="exact"/>
        <w:rPr>
          <w:noProof/>
          <w:sz w:val="28"/>
          <w:szCs w:val="28"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42" type="#_x0000_t75" style="width:417pt;height:254.25pt">
            <v:imagedata r:id="rId50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109" w:right="422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Figura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3.12: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Pr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pacing w:val="-22"/>
          <w:w w:val="108"/>
          <w:sz w:val="24"/>
          <w:szCs w:val="24"/>
        </w:rPr>
        <w:t>F</w:t>
      </w:r>
      <w:r w:rsidRPr="008B341F">
        <w:rPr>
          <w:noProof/>
          <w:w w:val="108"/>
          <w:sz w:val="24"/>
          <w:szCs w:val="24"/>
        </w:rPr>
        <w:t>acturados</w:t>
      </w:r>
      <w:r w:rsidRPr="008B341F">
        <w:rPr>
          <w:noProof/>
          <w:spacing w:val="4"/>
          <w:w w:val="10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>oblacional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mo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Pr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5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8"/>
          <w:sz w:val="24"/>
          <w:szCs w:val="24"/>
        </w:rPr>
        <w:t>os</w:t>
      </w:r>
    </w:p>
    <w:p w:rsidR="006351FB" w:rsidRPr="008B341F" w:rsidRDefault="006351FB">
      <w:pPr>
        <w:spacing w:before="8" w:line="100" w:lineRule="exact"/>
        <w:rPr>
          <w:noProof/>
          <w:sz w:val="10"/>
          <w:szCs w:val="10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40" w:lineRule="exact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ce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5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gr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panel,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uestra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1"/>
          <w:sz w:val="24"/>
          <w:szCs w:val="24"/>
        </w:rPr>
        <w:t>je</w:t>
      </w:r>
      <w:r w:rsidRPr="008B341F">
        <w:rPr>
          <w:noProof/>
          <w:spacing w:val="5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creci-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ual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ortes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facturados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02"/>
          <w:sz w:val="24"/>
          <w:szCs w:val="24"/>
        </w:rPr>
        <w:t>ser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11"/>
          <w:sz w:val="24"/>
          <w:szCs w:val="24"/>
        </w:rPr>
        <w:t xml:space="preserve">ar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4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ANDE,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general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 pro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orcional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l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7"/>
          <w:sz w:val="24"/>
          <w:szCs w:val="24"/>
        </w:rPr>
        <w:t>ect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>xc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2011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(Figura 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3.13),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orte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facturado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 su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erior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bargo,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2013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14"/>
          <w:sz w:val="24"/>
          <w:szCs w:val="24"/>
        </w:rPr>
        <w:t>F</w:t>
      </w:r>
      <w:r w:rsidRPr="008B341F">
        <w:rPr>
          <w:noProof/>
          <w:w w:val="97"/>
          <w:sz w:val="24"/>
          <w:szCs w:val="24"/>
        </w:rPr>
        <w:t>ig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</w:p>
    <w:p w:rsidR="006351FB" w:rsidRPr="008B341F" w:rsidRDefault="00922D31">
      <w:pPr>
        <w:spacing w:line="240" w:lineRule="exact"/>
        <w:ind w:left="109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3.14)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registra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sz w:val="24"/>
          <w:szCs w:val="24"/>
        </w:rPr>
        <w:t>es.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43" type="#_x0000_t75" style="width:417pt;height:342.75pt">
            <v:imagedata r:id="rId51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787" w:right="1433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3.13: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Consumida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Im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20"/>
          <w:w w:val="114"/>
          <w:sz w:val="24"/>
          <w:szCs w:val="24"/>
        </w:rPr>
        <w:t>F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6351FB">
      <w:pPr>
        <w:spacing w:before="4" w:line="160" w:lineRule="exact"/>
        <w:rPr>
          <w:noProof/>
          <w:sz w:val="16"/>
          <w:szCs w:val="16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4475" w:right="4121"/>
        <w:jc w:val="center"/>
        <w:rPr>
          <w:noProof/>
          <w:sz w:val="24"/>
          <w:szCs w:val="24"/>
        </w:rPr>
        <w:sectPr w:rsidR="006351FB" w:rsidRPr="008B341F">
          <w:footerReference w:type="default" r:id="rId52"/>
          <w:pgSz w:w="11920" w:h="16840"/>
          <w:pgMar w:top="1560" w:right="1320" w:bottom="280" w:left="1680" w:header="0" w:footer="0" w:gutter="0"/>
          <w:cols w:space="720"/>
        </w:sectPr>
      </w:pPr>
      <w:r w:rsidRPr="008B341F">
        <w:rPr>
          <w:noProof/>
          <w:w w:val="97"/>
          <w:sz w:val="24"/>
          <w:szCs w:val="24"/>
        </w:rPr>
        <w:t>36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44" type="#_x0000_t75" style="width:417pt;height:355.5pt">
            <v:imagedata r:id="rId53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471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3.14: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Consumida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Im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20"/>
          <w:w w:val="114"/>
          <w:sz w:val="24"/>
          <w:szCs w:val="24"/>
        </w:rPr>
        <w:t>F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6351FB">
      <w:pPr>
        <w:spacing w:before="3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  <w:sectPr w:rsidR="006351FB" w:rsidRPr="008B341F">
          <w:footerReference w:type="default" r:id="rId54"/>
          <w:pgSz w:w="11920" w:h="16840"/>
          <w:pgMar w:top="1560" w:right="1680" w:bottom="280" w:left="1320" w:header="0" w:footer="2412" w:gutter="0"/>
          <w:pgNumType w:start="37"/>
          <w:cols w:space="720"/>
        </w:sectPr>
      </w:pPr>
    </w:p>
    <w:p w:rsidR="006351FB" w:rsidRPr="008B341F" w:rsidRDefault="00922D31">
      <w:pPr>
        <w:spacing w:before="15"/>
        <w:ind w:left="109"/>
        <w:rPr>
          <w:noProof/>
          <w:sz w:val="24"/>
          <w:szCs w:val="24"/>
        </w:rPr>
      </w:pPr>
      <w:r w:rsidRPr="008B341F">
        <w:rPr>
          <w:noProof/>
          <w:w w:val="119"/>
          <w:sz w:val="24"/>
          <w:szCs w:val="24"/>
        </w:rPr>
        <w:t xml:space="preserve">3.2.2.2.  </w:t>
      </w:r>
      <w:r w:rsidRPr="008B341F">
        <w:rPr>
          <w:noProof/>
          <w:spacing w:val="32"/>
          <w:w w:val="119"/>
          <w:sz w:val="24"/>
          <w:szCs w:val="24"/>
        </w:rPr>
        <w:t xml:space="preserve"> </w:t>
      </w:r>
      <w:r w:rsidRPr="008B341F">
        <w:rPr>
          <w:noProof/>
          <w:spacing w:val="-9"/>
          <w:w w:val="119"/>
          <w:sz w:val="24"/>
          <w:szCs w:val="24"/>
        </w:rPr>
        <w:t>P</w:t>
      </w:r>
      <w:r w:rsidRPr="008B341F">
        <w:rPr>
          <w:noProof/>
          <w:w w:val="119"/>
          <w:sz w:val="24"/>
          <w:szCs w:val="24"/>
        </w:rPr>
        <w:t>anel</w:t>
      </w:r>
      <w:r w:rsidRPr="008B341F">
        <w:rPr>
          <w:noProof/>
          <w:spacing w:val="44"/>
          <w:w w:val="119"/>
          <w:sz w:val="24"/>
          <w:szCs w:val="24"/>
        </w:rPr>
        <w:t xml:space="preserve"> </w:t>
      </w:r>
      <w:r w:rsidRPr="008B341F">
        <w:rPr>
          <w:noProof/>
          <w:w w:val="115"/>
          <w:sz w:val="24"/>
          <w:szCs w:val="24"/>
        </w:rPr>
        <w:t>e</w:t>
      </w:r>
      <w:r w:rsidRPr="008B341F">
        <w:rPr>
          <w:noProof/>
          <w:w w:val="131"/>
          <w:sz w:val="24"/>
          <w:szCs w:val="24"/>
        </w:rPr>
        <w:t>st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-30"/>
          <w:w w:val="124"/>
          <w:sz w:val="24"/>
          <w:szCs w:val="24"/>
        </w:rPr>
        <w:t>d</w:t>
      </w:r>
      <w:r w:rsidRPr="008B341F">
        <w:rPr>
          <w:noProof/>
          <w:spacing w:val="-104"/>
          <w:w w:val="168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ı</w:t>
      </w:r>
      <w:r w:rsidRPr="008B341F">
        <w:rPr>
          <w:noProof/>
          <w:w w:val="131"/>
          <w:sz w:val="24"/>
          <w:szCs w:val="24"/>
        </w:rPr>
        <w:t>st</w:t>
      </w:r>
      <w:r w:rsidRPr="008B341F">
        <w:rPr>
          <w:noProof/>
          <w:w w:val="112"/>
          <w:sz w:val="24"/>
          <w:szCs w:val="24"/>
        </w:rPr>
        <w:t>ico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consumo</w:t>
      </w:r>
      <w:r w:rsidRPr="008B341F">
        <w:rPr>
          <w:noProof/>
          <w:spacing w:val="21"/>
          <w:w w:val="1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electricidad</w:t>
      </w:r>
      <w:r w:rsidRPr="008B341F">
        <w:rPr>
          <w:noProof/>
          <w:spacing w:val="23"/>
          <w:w w:val="120"/>
          <w:sz w:val="24"/>
          <w:szCs w:val="24"/>
        </w:rPr>
        <w:t xml:space="preserve"> </w:t>
      </w:r>
      <w:r w:rsidRPr="008B341F">
        <w:rPr>
          <w:noProof/>
          <w:spacing w:val="8"/>
          <w:w w:val="120"/>
          <w:sz w:val="24"/>
          <w:szCs w:val="24"/>
        </w:rPr>
        <w:t>p</w:t>
      </w:r>
      <w:r w:rsidRPr="008B341F">
        <w:rPr>
          <w:noProof/>
          <w:w w:val="120"/>
          <w:sz w:val="24"/>
          <w:szCs w:val="24"/>
        </w:rPr>
        <w:t>or</w:t>
      </w:r>
      <w:r w:rsidRPr="008B341F">
        <w:rPr>
          <w:noProof/>
          <w:spacing w:val="24"/>
          <w:w w:val="12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s</w:t>
      </w:r>
      <w:r w:rsidRPr="008B341F">
        <w:rPr>
          <w:noProof/>
          <w:w w:val="124"/>
          <w:sz w:val="24"/>
          <w:szCs w:val="24"/>
        </w:rPr>
        <w:t>ect</w:t>
      </w:r>
      <w:r w:rsidRPr="008B341F">
        <w:rPr>
          <w:noProof/>
          <w:w w:val="122"/>
          <w:sz w:val="24"/>
          <w:szCs w:val="24"/>
        </w:rPr>
        <w:t>or</w:t>
      </w:r>
    </w:p>
    <w:p w:rsidR="006351FB" w:rsidRPr="008B341F" w:rsidRDefault="00922D31">
      <w:pPr>
        <w:spacing w:before="98"/>
        <w:ind w:left="460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En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 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3.15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36"/>
          <w:sz w:val="24"/>
          <w:szCs w:val="24"/>
        </w:rPr>
        <w:t>t</w:t>
      </w:r>
    </w:p>
    <w:p w:rsidR="006351FB" w:rsidRPr="008B341F" w:rsidRDefault="00922D31">
      <w:pPr>
        <w:spacing w:before="9" w:line="180" w:lineRule="exact"/>
        <w:rPr>
          <w:noProof/>
          <w:sz w:val="18"/>
          <w:szCs w:val="18"/>
        </w:rPr>
      </w:pPr>
      <w:r w:rsidRPr="008B341F">
        <w:rPr>
          <w:noProof/>
        </w:rPr>
        <w:br w:type="column"/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8092" w:space="116"/>
            <w:col w:w="712"/>
          </w:cols>
        </w:sectPr>
      </w:pPr>
      <w:r w:rsidRPr="008B341F">
        <w:rPr>
          <w:noProof/>
          <w:w w:val="106"/>
          <w:sz w:val="24"/>
          <w:szCs w:val="24"/>
        </w:rPr>
        <w:t>ri</w:t>
      </w:r>
      <w:r w:rsidRPr="008B341F">
        <w:rPr>
          <w:noProof/>
          <w:w w:val="97"/>
          <w:sz w:val="24"/>
          <w:szCs w:val="24"/>
        </w:rPr>
        <w:t>-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ca,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abarca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desde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1990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hasta 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2014.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Estos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2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clasificados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ANDE: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Alu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brado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P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lico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Comercial,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Ex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w w:val="106"/>
          <w:sz w:val="24"/>
          <w:szCs w:val="24"/>
        </w:rPr>
        <w:t>Gu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0"/>
          <w:sz w:val="24"/>
          <w:szCs w:val="24"/>
        </w:rPr>
        <w:t>rn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Industrial</w:t>
      </w:r>
      <w:r w:rsidRPr="008B341F">
        <w:rPr>
          <w:noProof/>
          <w:spacing w:val="47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Residencial.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En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puede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apreciar 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qu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sector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Residencial.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</w:t>
      </w:r>
      <w:r w:rsidRPr="008B341F">
        <w:rPr>
          <w:noProof/>
          <w:spacing w:val="-6"/>
          <w:w w:val="102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3"/>
          <w:sz w:val="24"/>
          <w:szCs w:val="24"/>
        </w:rPr>
        <w:t>rg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,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alores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Ex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dismi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 xml:space="preserve">endo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dura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</w:t>
      </w:r>
      <w:r w:rsidRPr="008B341F">
        <w:rPr>
          <w:noProof/>
          <w:spacing w:val="35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o. </w:t>
      </w:r>
      <w:r w:rsidRPr="008B341F">
        <w:rPr>
          <w:noProof/>
          <w:spacing w:val="-26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se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debido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alores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ersam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orcionales,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es,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cuando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nacional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hace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26"/>
          <w:w w:val="109"/>
          <w:sz w:val="24"/>
          <w:szCs w:val="24"/>
        </w:rPr>
        <w:t>a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ta</w:t>
      </w:r>
      <w:r w:rsidRPr="008B341F">
        <w:rPr>
          <w:noProof/>
          <w:spacing w:val="-7"/>
          <w:w w:val="113"/>
          <w:sz w:val="24"/>
          <w:szCs w:val="24"/>
        </w:rPr>
        <w:t>n</w:t>
      </w:r>
      <w:r w:rsidRPr="008B341F">
        <w:rPr>
          <w:noProof/>
          <w:w w:val="113"/>
          <w:sz w:val="24"/>
          <w:szCs w:val="24"/>
        </w:rPr>
        <w:t>to</w:t>
      </w:r>
      <w:r w:rsidRPr="008B341F">
        <w:rPr>
          <w:noProof/>
          <w:spacing w:val="12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dismi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onible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45" type="#_x0000_t75" style="width:417pt;height:315pt">
            <v:imagedata r:id="rId55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851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F</w:t>
      </w:r>
      <w:r w:rsidRPr="008B341F">
        <w:rPr>
          <w:noProof/>
          <w:sz w:val="24"/>
          <w:szCs w:val="24"/>
        </w:rPr>
        <w:t xml:space="preserve">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3.15: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Est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electricidad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sect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(1</w:t>
      </w:r>
      <w:r w:rsidRPr="008B341F">
        <w:rPr>
          <w:noProof/>
          <w:w w:val="97"/>
          <w:sz w:val="24"/>
          <w:szCs w:val="24"/>
        </w:rPr>
        <w:t>990-2014</w:t>
      </w:r>
      <w:r w:rsidRPr="008B341F">
        <w:rPr>
          <w:noProof/>
          <w:w w:val="113"/>
          <w:sz w:val="24"/>
          <w:szCs w:val="24"/>
        </w:rPr>
        <w:t>)</w:t>
      </w:r>
    </w:p>
    <w:p w:rsidR="006351FB" w:rsidRPr="008B341F" w:rsidRDefault="006351FB">
      <w:pPr>
        <w:spacing w:before="4" w:line="120" w:lineRule="exact"/>
        <w:rPr>
          <w:noProof/>
          <w:sz w:val="13"/>
          <w:szCs w:val="13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3.16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7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informaciones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w w:val="10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7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clasificados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  sector,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recurso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44"/>
          <w:w w:val="9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 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45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4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destacar 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112"/>
          <w:sz w:val="24"/>
          <w:szCs w:val="24"/>
        </w:rPr>
        <w:t>ct</w:t>
      </w:r>
      <w:r w:rsidRPr="008B341F">
        <w:rPr>
          <w:noProof/>
          <w:w w:val="103"/>
          <w:sz w:val="24"/>
          <w:szCs w:val="24"/>
        </w:rPr>
        <w:t xml:space="preserve">or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esa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e:</w:t>
      </w:r>
      <w:r w:rsidRPr="008B341F">
        <w:rPr>
          <w:noProof/>
          <w:spacing w:val="4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aunque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44"/>
          <w:w w:val="10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5"/>
          <w:sz w:val="24"/>
          <w:szCs w:val="24"/>
        </w:rPr>
        <w:t>x</w:t>
      </w:r>
      <w:r w:rsidRPr="008B341F">
        <w:rPr>
          <w:noProof/>
          <w:spacing w:val="7"/>
          <w:w w:val="105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spacing w:val="44"/>
          <w:w w:val="10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sm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44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alor  facturado 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 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endida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probable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debido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tarifa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endida,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cual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eneficia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26"/>
          <w:w w:val="109"/>
          <w:sz w:val="24"/>
          <w:szCs w:val="24"/>
        </w:rPr>
        <w:t>a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46" type="#_x0000_t75" style="width:417pt;height:310.5pt">
            <v:imagedata r:id="rId56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221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3.16: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Im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orte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facturado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7"/>
          <w:sz w:val="24"/>
          <w:szCs w:val="24"/>
        </w:rPr>
        <w:t>ect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97"/>
          <w:sz w:val="24"/>
          <w:szCs w:val="24"/>
        </w:rPr>
        <w:t>1990-201</w:t>
      </w:r>
      <w:r w:rsidRPr="008B341F">
        <w:rPr>
          <w:noProof/>
          <w:w w:val="103"/>
          <w:sz w:val="24"/>
          <w:szCs w:val="24"/>
        </w:rPr>
        <w:t>4)</w:t>
      </w:r>
    </w:p>
    <w:p w:rsidR="006351FB" w:rsidRPr="008B341F" w:rsidRDefault="006351FB">
      <w:pPr>
        <w:spacing w:before="2" w:line="140" w:lineRule="exact"/>
        <w:rPr>
          <w:noProof/>
          <w:sz w:val="15"/>
          <w:szCs w:val="15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51" w:lineRule="auto"/>
        <w:ind w:left="1214" w:right="422" w:hanging="1105"/>
        <w:rPr>
          <w:noProof/>
          <w:sz w:val="24"/>
          <w:szCs w:val="24"/>
        </w:rPr>
      </w:pPr>
      <w:r w:rsidRPr="008B341F">
        <w:rPr>
          <w:noProof/>
          <w:w w:val="119"/>
          <w:sz w:val="24"/>
          <w:szCs w:val="24"/>
        </w:rPr>
        <w:t xml:space="preserve">3.2.2.3.  </w:t>
      </w:r>
      <w:r w:rsidRPr="008B341F">
        <w:rPr>
          <w:noProof/>
          <w:spacing w:val="32"/>
          <w:w w:val="119"/>
          <w:sz w:val="24"/>
          <w:szCs w:val="24"/>
        </w:rPr>
        <w:t xml:space="preserve"> </w:t>
      </w:r>
      <w:r w:rsidRPr="008B341F">
        <w:rPr>
          <w:noProof/>
          <w:spacing w:val="-9"/>
          <w:w w:val="119"/>
          <w:sz w:val="24"/>
          <w:szCs w:val="24"/>
        </w:rPr>
        <w:t>P</w:t>
      </w:r>
      <w:r w:rsidRPr="008B341F">
        <w:rPr>
          <w:noProof/>
          <w:w w:val="119"/>
          <w:sz w:val="24"/>
          <w:szCs w:val="24"/>
        </w:rPr>
        <w:t>anel</w:t>
      </w:r>
      <w:r w:rsidRPr="008B341F">
        <w:rPr>
          <w:noProof/>
          <w:spacing w:val="65"/>
          <w:w w:val="119"/>
          <w:sz w:val="24"/>
          <w:szCs w:val="24"/>
        </w:rPr>
        <w:t xml:space="preserve"> </w:t>
      </w:r>
      <w:r w:rsidRPr="008B341F">
        <w:rPr>
          <w:noProof/>
          <w:w w:val="119"/>
          <w:sz w:val="24"/>
          <w:szCs w:val="24"/>
        </w:rPr>
        <w:t>comparati</w:t>
      </w:r>
      <w:r w:rsidRPr="008B341F">
        <w:rPr>
          <w:noProof/>
          <w:spacing w:val="-8"/>
          <w:w w:val="119"/>
          <w:sz w:val="24"/>
          <w:szCs w:val="24"/>
        </w:rPr>
        <w:t>v</w:t>
      </w:r>
      <w:r w:rsidRPr="008B341F">
        <w:rPr>
          <w:noProof/>
          <w:w w:val="119"/>
          <w:sz w:val="24"/>
          <w:szCs w:val="24"/>
        </w:rPr>
        <w:t>o</w:t>
      </w:r>
      <w:r w:rsidRPr="008B341F">
        <w:rPr>
          <w:noProof/>
          <w:spacing w:val="62"/>
          <w:w w:val="1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pacing w:val="-27"/>
          <w:w w:val="122"/>
          <w:sz w:val="24"/>
          <w:szCs w:val="24"/>
        </w:rPr>
        <w:t>T</w:t>
      </w:r>
      <w:r w:rsidRPr="008B341F">
        <w:rPr>
          <w:noProof/>
          <w:w w:val="122"/>
          <w:sz w:val="24"/>
          <w:szCs w:val="24"/>
        </w:rPr>
        <w:t>asa</w:t>
      </w:r>
      <w:r w:rsidRPr="008B341F">
        <w:rPr>
          <w:noProof/>
          <w:spacing w:val="42"/>
          <w:w w:val="1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cre</w:t>
      </w:r>
      <w:r w:rsidRPr="008B341F">
        <w:rPr>
          <w:noProof/>
          <w:w w:val="116"/>
          <w:sz w:val="24"/>
          <w:szCs w:val="24"/>
        </w:rPr>
        <w:t>cim</w:t>
      </w:r>
      <w:r w:rsidRPr="008B341F">
        <w:rPr>
          <w:noProof/>
          <w:w w:val="118"/>
          <w:sz w:val="24"/>
          <w:szCs w:val="24"/>
        </w:rPr>
        <w:t>ie</w:t>
      </w:r>
      <w:r w:rsidRPr="008B341F">
        <w:rPr>
          <w:noProof/>
          <w:spacing w:val="-7"/>
          <w:w w:val="118"/>
          <w:sz w:val="24"/>
          <w:szCs w:val="24"/>
        </w:rPr>
        <w:t>n</w:t>
      </w:r>
      <w:r w:rsidRPr="008B341F">
        <w:rPr>
          <w:noProof/>
          <w:w w:val="157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y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>Consumo</w:t>
      </w:r>
      <w:r w:rsidRPr="008B341F">
        <w:rPr>
          <w:noProof/>
          <w:spacing w:val="20"/>
          <w:w w:val="120"/>
          <w:sz w:val="24"/>
          <w:szCs w:val="24"/>
        </w:rPr>
        <w:t xml:space="preserve"> </w:t>
      </w:r>
      <w:r w:rsidRPr="008B341F">
        <w:rPr>
          <w:noProof/>
          <w:w w:val="120"/>
          <w:sz w:val="24"/>
          <w:szCs w:val="24"/>
        </w:rPr>
        <w:t xml:space="preserve">de </w:t>
      </w:r>
      <w:r w:rsidRPr="008B341F">
        <w:rPr>
          <w:noProof/>
          <w:w w:val="118"/>
          <w:sz w:val="24"/>
          <w:szCs w:val="24"/>
        </w:rPr>
        <w:t>ene</w:t>
      </w:r>
      <w:r w:rsidRPr="008B341F">
        <w:rPr>
          <w:noProof/>
          <w:w w:val="137"/>
          <w:sz w:val="24"/>
          <w:szCs w:val="24"/>
        </w:rPr>
        <w:t>r</w:t>
      </w:r>
      <w:r w:rsidRPr="008B341F">
        <w:rPr>
          <w:noProof/>
          <w:spacing w:val="-30"/>
          <w:w w:val="111"/>
          <w:sz w:val="24"/>
          <w:szCs w:val="24"/>
        </w:rPr>
        <w:t>g</w:t>
      </w:r>
      <w:r w:rsidRPr="008B341F">
        <w:rPr>
          <w:noProof/>
          <w:spacing w:val="-104"/>
          <w:w w:val="168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ı</w:t>
      </w:r>
      <w:r w:rsidRPr="008B341F">
        <w:rPr>
          <w:noProof/>
          <w:w w:val="122"/>
          <w:sz w:val="24"/>
          <w:szCs w:val="24"/>
        </w:rPr>
        <w:t>a</w:t>
      </w:r>
    </w:p>
    <w:p w:rsidR="006351FB" w:rsidRPr="008B341F" w:rsidRDefault="006351FB">
      <w:pPr>
        <w:spacing w:before="8" w:line="100" w:lineRule="exact"/>
        <w:rPr>
          <w:noProof/>
          <w:sz w:val="11"/>
          <w:szCs w:val="11"/>
        </w:rPr>
      </w:pPr>
    </w:p>
    <w:p w:rsidR="006351FB" w:rsidRPr="008B341F" w:rsidRDefault="00922D31">
      <w:pPr>
        <w:spacing w:line="240" w:lineRule="exact"/>
        <w:ind w:left="109" w:right="422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3.17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 prese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ta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panel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comparati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o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tasa</w:t>
      </w:r>
      <w:r w:rsidRPr="008B341F">
        <w:rPr>
          <w:noProof/>
          <w:spacing w:val="-2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1"/>
          <w:sz w:val="24"/>
          <w:szCs w:val="24"/>
        </w:rPr>
        <w:t xml:space="preserve">to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12"/>
          <w:w w:val="107"/>
          <w:sz w:val="24"/>
          <w:szCs w:val="24"/>
        </w:rPr>
        <w:t xml:space="preserve"> </w:t>
      </w:r>
      <w:r w:rsidRPr="008B341F">
        <w:rPr>
          <w:noProof/>
          <w:spacing w:val="-19"/>
          <w:w w:val="115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2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ta  con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mapa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filtrar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 xml:space="preserve">or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egi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26"/>
          <w:w w:val="109"/>
          <w:sz w:val="24"/>
          <w:szCs w:val="24"/>
        </w:rPr>
        <w:t>a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47" type="#_x0000_t75" style="width:417pt;height:337.5pt">
            <v:imagedata r:id="rId57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174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3.17: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asa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</w:p>
    <w:p w:rsidR="006351FB" w:rsidRPr="008B341F" w:rsidRDefault="006351FB">
      <w:pPr>
        <w:spacing w:before="13" w:line="260" w:lineRule="exact"/>
        <w:rPr>
          <w:noProof/>
          <w:sz w:val="26"/>
          <w:szCs w:val="26"/>
        </w:rPr>
        <w:sectPr w:rsidR="006351FB" w:rsidRPr="008B341F">
          <w:footerReference w:type="default" r:id="rId58"/>
          <w:pgSz w:w="11920" w:h="16840"/>
          <w:pgMar w:top="1560" w:right="1320" w:bottom="280" w:left="1680" w:header="0" w:footer="2412" w:gutter="0"/>
          <w:pgNumType w:start="40"/>
          <w:cols w:space="720"/>
        </w:sectPr>
      </w:pPr>
    </w:p>
    <w:p w:rsidR="006351FB" w:rsidRPr="008B341F" w:rsidRDefault="00922D31">
      <w:pPr>
        <w:spacing w:before="15"/>
        <w:ind w:left="814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spacing w:before="15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1627" w:space="116"/>
            <w:col w:w="7177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fico</w:t>
      </w:r>
      <w:r w:rsidRPr="008B341F">
        <w:rPr>
          <w:noProof/>
          <w:spacing w:val="-10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dere</w:t>
      </w:r>
      <w:r w:rsidRPr="008B341F">
        <w:rPr>
          <w:noProof/>
          <w:spacing w:val="-7"/>
          <w:sz w:val="24"/>
          <w:szCs w:val="24"/>
        </w:rPr>
        <w:t>c</w:t>
      </w:r>
      <w:r w:rsidRPr="008B341F">
        <w:rPr>
          <w:noProof/>
          <w:sz w:val="24"/>
          <w:szCs w:val="24"/>
        </w:rPr>
        <w:t>ha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mapa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(Figura 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3.18),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sum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922D31">
      <w:pPr>
        <w:spacing w:line="220" w:lineRule="exact"/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ara 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mejor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analisis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necesario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vizar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1"/>
          <w:sz w:val="24"/>
          <w:szCs w:val="24"/>
        </w:rPr>
        <w:t>to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922D31">
      <w:pPr>
        <w:spacing w:line="220" w:lineRule="exact"/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calculando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lineas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debido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inestabilidad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sum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922D31">
      <w:pPr>
        <w:spacing w:line="220" w:lineRule="exact"/>
        <w:ind w:left="463"/>
        <w:rPr>
          <w:noProof/>
          <w:sz w:val="24"/>
          <w:szCs w:val="24"/>
        </w:rPr>
      </w:pPr>
      <w:r w:rsidRPr="008B341F">
        <w:rPr>
          <w:noProof/>
          <w:w w:val="101"/>
          <w:sz w:val="24"/>
          <w:szCs w:val="24"/>
        </w:rPr>
        <w:t>A</w:t>
      </w:r>
      <w:r w:rsidRPr="008B341F">
        <w:rPr>
          <w:noProof/>
          <w:spacing w:val="-26"/>
          <w:w w:val="98"/>
          <w:sz w:val="24"/>
          <w:szCs w:val="24"/>
        </w:rPr>
        <w:t>s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apreciar,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existe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crecimie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sostenido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spacing w:line="220" w:lineRule="exact"/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tes.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bargo,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crezca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7"/>
          <w:w w:val="109"/>
          <w:sz w:val="24"/>
          <w:szCs w:val="24"/>
        </w:rPr>
        <w:t>a</w:t>
      </w:r>
      <w:r w:rsidRPr="008B341F">
        <w:rPr>
          <w:noProof/>
          <w:spacing w:val="-6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spacing w:line="220" w:lineRule="exact"/>
        <w:ind w:left="463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48" type="#_x0000_t75" style="width:417pt;height:435pt">
            <v:imagedata r:id="rId59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109" w:right="422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3.18: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asa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a,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a- 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Alto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pacing w:val="-6"/>
          <w:w w:val="119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</w:p>
    <w:p w:rsidR="006351FB" w:rsidRPr="008B341F" w:rsidRDefault="006351FB">
      <w:pPr>
        <w:spacing w:before="15" w:line="200" w:lineRule="exact"/>
        <w:rPr>
          <w:noProof/>
        </w:rPr>
      </w:pPr>
    </w:p>
    <w:p w:rsidR="006351FB" w:rsidRPr="008B341F" w:rsidRDefault="00922D31">
      <w:pPr>
        <w:spacing w:before="47" w:line="240" w:lineRule="exact"/>
        <w:ind w:left="109" w:right="422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Deb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>jo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2"/>
          <w:sz w:val="24"/>
          <w:szCs w:val="24"/>
        </w:rPr>
        <w:t>se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cuadro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(Figura 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3.19),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creci-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consumo.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 uso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recurso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onible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escogida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ableau,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osible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realizar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(forecasting)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w w:val="110"/>
          <w:sz w:val="24"/>
          <w:szCs w:val="24"/>
        </w:rPr>
        <w:t>to</w:t>
      </w:r>
      <w:r w:rsidRPr="008B341F">
        <w:rPr>
          <w:noProof/>
          <w:spacing w:val="15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consumo.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ableau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utiliza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lg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llamado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>vizado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onencial,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2"/>
          <w:sz w:val="24"/>
          <w:szCs w:val="24"/>
        </w:rPr>
        <w:t>y</w:t>
      </w:r>
    </w:p>
    <w:p w:rsidR="006351FB" w:rsidRPr="008B341F" w:rsidRDefault="00922D31">
      <w:pPr>
        <w:spacing w:line="240" w:lineRule="exact"/>
        <w:ind w:left="109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cido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Ma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E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spacing w:line="240" w:lineRule="exact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6362" w:space="116"/>
            <w:col w:w="2442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fico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ar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existe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probabilidad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2"/>
          <w:sz w:val="24"/>
          <w:szCs w:val="24"/>
        </w:rPr>
        <w:t>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-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consumo,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erando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media.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bargo,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nota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8B341F">
        <w:rPr>
          <w:noProof/>
          <w:sz w:val="24"/>
          <w:szCs w:val="24"/>
        </w:rPr>
        <w:lastRenderedPageBreak/>
        <w:t>crecimie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to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sostenible,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alta</w:t>
      </w:r>
      <w:r w:rsidRPr="008B341F">
        <w:rPr>
          <w:noProof/>
          <w:spacing w:val="12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probabilidad 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sufrir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un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463"/>
        <w:rPr>
          <w:noProof/>
          <w:sz w:val="24"/>
          <w:szCs w:val="24"/>
        </w:rPr>
      </w:pP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8"/>
          <w:sz w:val="24"/>
          <w:szCs w:val="24"/>
        </w:rPr>
        <w:t>up</w:t>
      </w:r>
      <w:r w:rsidRPr="008B341F">
        <w:rPr>
          <w:noProof/>
          <w:w w:val="111"/>
          <w:sz w:val="24"/>
          <w:szCs w:val="24"/>
        </w:rPr>
        <w:t>to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9" w:line="200" w:lineRule="exact"/>
        <w:rPr>
          <w:noProof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49" type="#_x0000_t75" style="width:417pt;height:102pt">
            <v:imagedata r:id="rId60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91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3.19: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Pr</w:t>
      </w:r>
      <w:r w:rsidRPr="008B341F">
        <w:rPr>
          <w:noProof/>
          <w:spacing w:val="-6"/>
          <w:w w:val="97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2"/>
          <w:sz w:val="24"/>
          <w:szCs w:val="24"/>
        </w:rPr>
        <w:t>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5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6351FB">
      <w:pPr>
        <w:spacing w:before="1" w:line="260" w:lineRule="exact"/>
        <w:rPr>
          <w:noProof/>
          <w:sz w:val="26"/>
          <w:szCs w:val="26"/>
        </w:rPr>
      </w:pPr>
    </w:p>
    <w:p w:rsidR="006351FB" w:rsidRPr="008B341F" w:rsidRDefault="00922D31">
      <w:pPr>
        <w:spacing w:line="251" w:lineRule="auto"/>
        <w:ind w:left="1568" w:right="67" w:hanging="1105"/>
        <w:rPr>
          <w:noProof/>
          <w:sz w:val="24"/>
          <w:szCs w:val="24"/>
        </w:rPr>
      </w:pPr>
      <w:r w:rsidRPr="008B341F">
        <w:rPr>
          <w:noProof/>
          <w:w w:val="119"/>
          <w:sz w:val="24"/>
          <w:szCs w:val="24"/>
        </w:rPr>
        <w:t xml:space="preserve">3.2.2.4.  </w:t>
      </w:r>
      <w:r w:rsidRPr="008B341F">
        <w:rPr>
          <w:noProof/>
          <w:spacing w:val="32"/>
          <w:w w:val="119"/>
          <w:sz w:val="24"/>
          <w:szCs w:val="24"/>
        </w:rPr>
        <w:t xml:space="preserve"> </w:t>
      </w:r>
      <w:r w:rsidRPr="008B341F">
        <w:rPr>
          <w:noProof/>
          <w:spacing w:val="-9"/>
          <w:w w:val="119"/>
          <w:sz w:val="24"/>
          <w:szCs w:val="24"/>
        </w:rPr>
        <w:t>P</w:t>
      </w:r>
      <w:r w:rsidRPr="008B341F">
        <w:rPr>
          <w:noProof/>
          <w:w w:val="119"/>
          <w:sz w:val="24"/>
          <w:szCs w:val="24"/>
        </w:rPr>
        <w:t>anel</w:t>
      </w:r>
      <w:r w:rsidRPr="008B341F">
        <w:rPr>
          <w:noProof/>
          <w:spacing w:val="34"/>
          <w:w w:val="1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pacing w:val="-27"/>
          <w:w w:val="122"/>
          <w:sz w:val="24"/>
          <w:szCs w:val="24"/>
        </w:rPr>
        <w:t>T</w:t>
      </w:r>
      <w:r w:rsidRPr="008B341F">
        <w:rPr>
          <w:noProof/>
          <w:w w:val="122"/>
          <w:sz w:val="24"/>
          <w:szCs w:val="24"/>
        </w:rPr>
        <w:t>asa</w:t>
      </w:r>
      <w:r w:rsidRPr="008B341F">
        <w:rPr>
          <w:noProof/>
          <w:spacing w:val="11"/>
          <w:w w:val="1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crecimie</w:t>
      </w:r>
      <w:r w:rsidRPr="008B341F">
        <w:rPr>
          <w:noProof/>
          <w:spacing w:val="-8"/>
          <w:w w:val="118"/>
          <w:sz w:val="24"/>
          <w:szCs w:val="24"/>
        </w:rPr>
        <w:t>n</w:t>
      </w:r>
      <w:r w:rsidRPr="008B341F">
        <w:rPr>
          <w:noProof/>
          <w:w w:val="118"/>
          <w:sz w:val="24"/>
          <w:szCs w:val="24"/>
        </w:rPr>
        <w:t>to</w:t>
      </w:r>
      <w:r w:rsidRPr="008B341F">
        <w:rPr>
          <w:noProof/>
          <w:spacing w:val="28"/>
          <w:w w:val="118"/>
          <w:sz w:val="24"/>
          <w:szCs w:val="24"/>
        </w:rPr>
        <w:t xml:space="preserve"> </w:t>
      </w:r>
      <w:r w:rsidRPr="008B341F">
        <w:rPr>
          <w:noProof/>
          <w:spacing w:val="8"/>
          <w:w w:val="118"/>
          <w:sz w:val="24"/>
          <w:szCs w:val="24"/>
        </w:rPr>
        <w:t>p</w:t>
      </w:r>
      <w:r w:rsidRPr="008B341F">
        <w:rPr>
          <w:noProof/>
          <w:w w:val="118"/>
          <w:sz w:val="24"/>
          <w:szCs w:val="24"/>
        </w:rPr>
        <w:t>oblacional</w:t>
      </w:r>
      <w:r w:rsidRPr="008B341F">
        <w:rPr>
          <w:noProof/>
          <w:spacing w:val="3"/>
          <w:w w:val="1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Consumo</w:t>
      </w:r>
      <w:r w:rsidRPr="008B341F">
        <w:rPr>
          <w:noProof/>
          <w:spacing w:val="18"/>
          <w:w w:val="1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ene</w:t>
      </w:r>
      <w:r w:rsidRPr="008B341F">
        <w:rPr>
          <w:noProof/>
          <w:w w:val="124"/>
          <w:sz w:val="24"/>
          <w:szCs w:val="24"/>
        </w:rPr>
        <w:t xml:space="preserve">r- </w:t>
      </w:r>
      <w:r w:rsidRPr="008B341F">
        <w:rPr>
          <w:noProof/>
          <w:spacing w:val="-30"/>
          <w:w w:val="111"/>
          <w:sz w:val="24"/>
          <w:szCs w:val="24"/>
        </w:rPr>
        <w:t>g</w:t>
      </w:r>
      <w:r w:rsidRPr="008B341F">
        <w:rPr>
          <w:noProof/>
          <w:spacing w:val="-104"/>
          <w:w w:val="168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ı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-7"/>
          <w:w w:val="124"/>
          <w:sz w:val="24"/>
          <w:szCs w:val="24"/>
        </w:rPr>
        <w:t>n</w:t>
      </w:r>
      <w:r w:rsidRPr="008B341F">
        <w:rPr>
          <w:noProof/>
          <w:w w:val="123"/>
          <w:sz w:val="24"/>
          <w:szCs w:val="24"/>
        </w:rPr>
        <w:t>ua</w:t>
      </w:r>
      <w:r w:rsidRPr="008B341F">
        <w:rPr>
          <w:noProof/>
          <w:w w:val="112"/>
          <w:sz w:val="24"/>
          <w:szCs w:val="24"/>
        </w:rPr>
        <w:t>l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9" w:line="280" w:lineRule="exact"/>
        <w:rPr>
          <w:noProof/>
          <w:sz w:val="28"/>
          <w:szCs w:val="28"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50" type="#_x0000_t75" style="width:417pt;height:332.25pt">
            <v:imagedata r:id="rId61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463"/>
        <w:rPr>
          <w:noProof/>
          <w:sz w:val="24"/>
          <w:szCs w:val="24"/>
        </w:rPr>
        <w:sectPr w:rsidR="006351FB" w:rsidRPr="008B341F"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t>Figura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3.20:</w:t>
      </w:r>
      <w:r w:rsidRPr="008B341F">
        <w:rPr>
          <w:noProof/>
          <w:spacing w:val="-6"/>
          <w:sz w:val="24"/>
          <w:szCs w:val="24"/>
        </w:rPr>
        <w:t xml:space="preserve"> P</w:t>
      </w:r>
      <w:r w:rsidRPr="008B341F">
        <w:rPr>
          <w:noProof/>
          <w:sz w:val="24"/>
          <w:szCs w:val="24"/>
        </w:rPr>
        <w:t>anel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asa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oblacional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z w:val="24"/>
          <w:szCs w:val="24"/>
        </w:rPr>
        <w:t>sumo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47" w:line="240" w:lineRule="exact"/>
        <w:ind w:left="109" w:right="422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En  la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figura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3.21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39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panel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comparati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o 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39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oblacional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DGEEC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ANDE.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mapa,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cuando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color es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oscuro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es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or,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color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claro,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es menor.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notar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1"/>
          <w:sz w:val="24"/>
          <w:szCs w:val="24"/>
        </w:rPr>
        <w:t>to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Ce</w:t>
      </w:r>
      <w:r w:rsidRPr="008B341F">
        <w:rPr>
          <w:noProof/>
          <w:spacing w:val="-6"/>
          <w:w w:val="104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pacing w:val="-6"/>
          <w:w w:val="119"/>
          <w:sz w:val="24"/>
          <w:szCs w:val="24"/>
        </w:rPr>
        <w:t>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son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4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>uy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6"/>
          <w:w w:val="146"/>
          <w:sz w:val="24"/>
          <w:szCs w:val="24"/>
        </w:rPr>
        <w:t>´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</w:t>
      </w:r>
      <w:r w:rsidRPr="008B341F">
        <w:rPr>
          <w:noProof/>
          <w:spacing w:val="4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cuando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se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3"/>
          <w:sz w:val="24"/>
          <w:szCs w:val="24"/>
        </w:rPr>
        <w:t xml:space="preserve">ea </w:t>
      </w:r>
      <w:r w:rsidRPr="008B341F">
        <w:rPr>
          <w:noProof/>
          <w:sz w:val="24"/>
          <w:szCs w:val="24"/>
        </w:rPr>
        <w:t>analizar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forma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general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georeferenciada.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ubicar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 mouse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sob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cualquier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1"/>
          <w:sz w:val="24"/>
          <w:szCs w:val="24"/>
        </w:rPr>
        <w:t>to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5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2"/>
          <w:sz w:val="24"/>
          <w:szCs w:val="24"/>
        </w:rPr>
        <w:t>se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6"/>
          <w:w w:val="109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indicando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del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seleccionado.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seleccionar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1"/>
          <w:sz w:val="24"/>
          <w:szCs w:val="24"/>
        </w:rPr>
        <w:t>to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del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apa</w:t>
      </w:r>
      <w:r w:rsidRPr="008B341F">
        <w:rPr>
          <w:noProof/>
          <w:w w:val="107"/>
          <w:sz w:val="24"/>
          <w:szCs w:val="24"/>
        </w:rPr>
        <w:t xml:space="preserve">,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actualizan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1"/>
          <w:sz w:val="24"/>
          <w:szCs w:val="24"/>
        </w:rPr>
        <w:t>ra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24"/>
          <w:sz w:val="24"/>
          <w:szCs w:val="24"/>
        </w:rPr>
        <w:t>rt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sel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0" w:line="280" w:lineRule="exact"/>
        <w:rPr>
          <w:noProof/>
          <w:sz w:val="28"/>
          <w:szCs w:val="28"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51" type="#_x0000_t75" style="width:417pt;height:345pt">
            <v:imagedata r:id="rId62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2192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3.21: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6351FB">
      <w:pPr>
        <w:spacing w:before="1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line="240" w:lineRule="exact"/>
        <w:ind w:left="109" w:right="422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680" w:bottom="280" w:left="1320" w:header="0" w:footer="2412" w:gutter="0"/>
          <w:cols w:space="720"/>
        </w:sectPr>
      </w:pP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53"/>
          <w:w w:val="98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5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  dere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ha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deb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jo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mapa 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2"/>
          <w:sz w:val="24"/>
          <w:szCs w:val="24"/>
        </w:rPr>
        <w:t>se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53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la  tasa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crecimie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to 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oblacional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consumo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notar</w:t>
      </w:r>
      <w:r w:rsidRPr="008B341F">
        <w:rPr>
          <w:noProof/>
          <w:spacing w:val="51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que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11"/>
          <w:sz w:val="24"/>
          <w:szCs w:val="24"/>
        </w:rPr>
        <w:t xml:space="preserve">tasa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6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6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casi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6"/>
          <w:w w:val="10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tiene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gr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pacing w:val="-13"/>
          <w:w w:val="102"/>
          <w:sz w:val="24"/>
          <w:szCs w:val="24"/>
        </w:rPr>
        <w:t>v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ni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alejarse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media.  Sin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bargo,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11"/>
          <w:sz w:val="24"/>
          <w:szCs w:val="24"/>
        </w:rPr>
        <w:t>tasa</w:t>
      </w:r>
      <w:r w:rsidRPr="008B341F">
        <w:rPr>
          <w:noProof/>
          <w:spacing w:val="25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crecer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dura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</w:t>
      </w:r>
      <w:r w:rsidRPr="008B341F">
        <w:rPr>
          <w:noProof/>
          <w:spacing w:val="3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47" w:line="240" w:lineRule="exact"/>
        <w:ind w:left="463" w:right="67"/>
        <w:rPr>
          <w:noProof/>
          <w:sz w:val="24"/>
          <w:szCs w:val="24"/>
        </w:rPr>
      </w:pP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A</w:t>
      </w:r>
      <w:r w:rsidRPr="008B341F">
        <w:rPr>
          <w:noProof/>
          <w:spacing w:val="-26"/>
          <w:w w:val="98"/>
          <w:sz w:val="24"/>
          <w:szCs w:val="24"/>
        </w:rPr>
        <w:t>s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apreciar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que,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tiene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orcionalidad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ecto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9" w:line="240" w:lineRule="exact"/>
        <w:rPr>
          <w:noProof/>
          <w:sz w:val="24"/>
          <w:szCs w:val="24"/>
        </w:rPr>
      </w:pPr>
    </w:p>
    <w:p w:rsidR="006351FB" w:rsidRPr="008B341F" w:rsidRDefault="00562638">
      <w:pPr>
        <w:ind w:left="463"/>
        <w:rPr>
          <w:noProof/>
        </w:rPr>
      </w:pPr>
      <w:r w:rsidRPr="008B341F">
        <w:rPr>
          <w:noProof/>
        </w:rPr>
        <w:pict>
          <v:shape id="_x0000_i1052" type="#_x0000_t75" style="width:417pt;height:465pt">
            <v:imagedata r:id="rId63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902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Figura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3.22: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Pr</w:t>
      </w:r>
      <w:r w:rsidRPr="008B341F">
        <w:rPr>
          <w:noProof/>
          <w:spacing w:val="-7"/>
          <w:w w:val="97"/>
          <w:sz w:val="24"/>
          <w:szCs w:val="24"/>
        </w:rPr>
        <w:t>o</w:t>
      </w:r>
      <w:r w:rsidRPr="008B341F">
        <w:rPr>
          <w:noProof/>
          <w:spacing w:val="-6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oblacional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</w:p>
    <w:p w:rsidR="006351FB" w:rsidRPr="008B341F" w:rsidRDefault="006351FB">
      <w:pPr>
        <w:spacing w:before="10" w:line="280" w:lineRule="exact"/>
        <w:rPr>
          <w:noProof/>
          <w:sz w:val="28"/>
          <w:szCs w:val="28"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  <w:sectPr w:rsidR="006351FB" w:rsidRPr="008B341F">
          <w:pgSz w:w="11920" w:h="16840"/>
          <w:pgMar w:top="1560" w:right="1320" w:bottom="280" w:left="1680" w:header="0" w:footer="2412" w:gutter="0"/>
          <w:cols w:space="720"/>
        </w:sectPr>
      </w:pPr>
      <w:r w:rsidRPr="008B341F">
        <w:rPr>
          <w:noProof/>
          <w:sz w:val="24"/>
          <w:szCs w:val="24"/>
        </w:rPr>
        <w:lastRenderedPageBreak/>
        <w:t>En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uestra 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mism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gr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z w:val="24"/>
          <w:szCs w:val="24"/>
        </w:rPr>
        <w:t>fer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ers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ecti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a,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caso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calcula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3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01"/>
          <w:sz w:val="24"/>
          <w:szCs w:val="24"/>
        </w:rPr>
        <w:t>ce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1"/>
          <w:sz w:val="24"/>
          <w:szCs w:val="24"/>
        </w:rPr>
        <w:t>je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9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 xml:space="preserve">l </w:t>
      </w:r>
      <w:r w:rsidRPr="008B341F">
        <w:rPr>
          <w:noProof/>
          <w:w w:val="113"/>
          <w:sz w:val="24"/>
          <w:szCs w:val="24"/>
        </w:rPr>
        <w:t>ta</w:t>
      </w:r>
      <w:r w:rsidRPr="008B341F">
        <w:rPr>
          <w:noProof/>
          <w:spacing w:val="-7"/>
          <w:w w:val="113"/>
          <w:sz w:val="24"/>
          <w:szCs w:val="24"/>
        </w:rPr>
        <w:t>n</w:t>
      </w:r>
      <w:r w:rsidRPr="008B341F">
        <w:rPr>
          <w:noProof/>
          <w:w w:val="113"/>
          <w:sz w:val="24"/>
          <w:szCs w:val="24"/>
        </w:rPr>
        <w:t>to</w:t>
      </w:r>
      <w:r w:rsidRPr="008B341F">
        <w:rPr>
          <w:noProof/>
          <w:spacing w:val="13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98"/>
          <w:sz w:val="24"/>
          <w:szCs w:val="24"/>
        </w:rPr>
        <w:t>s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como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4"/>
          <w:sz w:val="24"/>
          <w:szCs w:val="24"/>
        </w:rPr>
        <w:t>sum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1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562638">
      <w:pPr>
        <w:ind w:left="109"/>
        <w:rPr>
          <w:noProof/>
        </w:rPr>
      </w:pPr>
      <w:r w:rsidRPr="008B341F">
        <w:rPr>
          <w:noProof/>
        </w:rPr>
        <w:pict>
          <v:shape id="_x0000_i1053" type="#_x0000_t75" style="width:417pt;height:96.75pt">
            <v:imagedata r:id="rId64" o:title=""/>
          </v:shape>
        </w:pict>
      </w:r>
    </w:p>
    <w:p w:rsidR="006351FB" w:rsidRPr="008B341F" w:rsidRDefault="006351FB">
      <w:pPr>
        <w:spacing w:before="9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/>
        <w:ind w:left="71" w:right="425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Figura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3.23: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asa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oblacional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tras</w:t>
      </w:r>
      <w:r w:rsidRPr="008B341F">
        <w:rPr>
          <w:noProof/>
          <w:spacing w:val="6"/>
          <w:w w:val="11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6351FB">
      <w:pPr>
        <w:spacing w:before="6" w:line="140" w:lineRule="exact"/>
        <w:rPr>
          <w:noProof/>
          <w:sz w:val="14"/>
          <w:szCs w:val="14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4121" w:right="4475"/>
        <w:jc w:val="center"/>
        <w:rPr>
          <w:noProof/>
          <w:sz w:val="24"/>
          <w:szCs w:val="24"/>
        </w:rPr>
        <w:sectPr w:rsidR="006351FB" w:rsidRPr="008B341F">
          <w:footerReference w:type="default" r:id="rId65"/>
          <w:pgSz w:w="11920" w:h="16840"/>
          <w:pgMar w:top="1560" w:right="1680" w:bottom="280" w:left="1320" w:header="0" w:footer="0" w:gutter="0"/>
          <w:cols w:space="720"/>
        </w:sectPr>
      </w:pPr>
      <w:r w:rsidRPr="008B341F">
        <w:rPr>
          <w:noProof/>
          <w:w w:val="97"/>
          <w:sz w:val="24"/>
          <w:szCs w:val="24"/>
        </w:rPr>
        <w:t>45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8" w:line="220" w:lineRule="exact"/>
        <w:rPr>
          <w:noProof/>
          <w:sz w:val="22"/>
          <w:szCs w:val="22"/>
        </w:rPr>
      </w:pPr>
    </w:p>
    <w:p w:rsidR="006351FB" w:rsidRPr="008B341F" w:rsidRDefault="00922D31">
      <w:pPr>
        <w:ind w:left="463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CAPITULO </w:t>
      </w:r>
      <w:r w:rsidRPr="008B341F">
        <w:rPr>
          <w:noProof/>
          <w:spacing w:val="30"/>
          <w:w w:val="117"/>
          <w:sz w:val="34"/>
          <w:szCs w:val="34"/>
        </w:rPr>
        <w:t xml:space="preserve"> </w:t>
      </w:r>
      <w:r w:rsidRPr="008B341F">
        <w:rPr>
          <w:noProof/>
          <w:w w:val="117"/>
          <w:sz w:val="34"/>
          <w:szCs w:val="34"/>
        </w:rPr>
        <w:t>4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5" w:line="240" w:lineRule="exact"/>
        <w:rPr>
          <w:noProof/>
          <w:sz w:val="24"/>
          <w:szCs w:val="24"/>
        </w:rPr>
      </w:pPr>
    </w:p>
    <w:p w:rsidR="006351FB" w:rsidRPr="008B341F" w:rsidRDefault="00922D31">
      <w:pPr>
        <w:ind w:left="463"/>
        <w:rPr>
          <w:noProof/>
          <w:sz w:val="34"/>
          <w:szCs w:val="34"/>
        </w:rPr>
      </w:pPr>
      <w:r w:rsidRPr="008B341F">
        <w:rPr>
          <w:noProof/>
          <w:w w:val="119"/>
          <w:sz w:val="34"/>
          <w:szCs w:val="34"/>
        </w:rPr>
        <w:t xml:space="preserve">4.1.  </w:t>
      </w:r>
      <w:r w:rsidRPr="008B341F">
        <w:rPr>
          <w:noProof/>
          <w:spacing w:val="78"/>
          <w:w w:val="119"/>
          <w:sz w:val="34"/>
          <w:szCs w:val="34"/>
        </w:rPr>
        <w:t xml:space="preserve"> </w:t>
      </w:r>
      <w:r w:rsidRPr="008B341F">
        <w:rPr>
          <w:noProof/>
          <w:w w:val="119"/>
          <w:sz w:val="34"/>
          <w:szCs w:val="34"/>
        </w:rPr>
        <w:t>Marco</w:t>
      </w:r>
      <w:r w:rsidRPr="008B341F">
        <w:rPr>
          <w:noProof/>
          <w:spacing w:val="48"/>
          <w:w w:val="119"/>
          <w:sz w:val="34"/>
          <w:szCs w:val="34"/>
        </w:rPr>
        <w:t xml:space="preserve"> </w:t>
      </w:r>
      <w:r w:rsidRPr="008B341F">
        <w:rPr>
          <w:noProof/>
          <w:w w:val="126"/>
          <w:sz w:val="34"/>
          <w:szCs w:val="34"/>
        </w:rPr>
        <w:t>Met</w:t>
      </w:r>
      <w:r w:rsidRPr="008B341F">
        <w:rPr>
          <w:noProof/>
          <w:spacing w:val="11"/>
          <w:w w:val="113"/>
          <w:sz w:val="34"/>
          <w:szCs w:val="34"/>
        </w:rPr>
        <w:t>o</w:t>
      </w:r>
      <w:r w:rsidRPr="008B341F">
        <w:rPr>
          <w:noProof/>
          <w:w w:val="118"/>
          <w:sz w:val="34"/>
          <w:szCs w:val="34"/>
        </w:rPr>
        <w:t>dol</w:t>
      </w:r>
      <w:r w:rsidRPr="008B341F">
        <w:rPr>
          <w:noProof/>
          <w:spacing w:val="-194"/>
          <w:w w:val="170"/>
          <w:sz w:val="34"/>
          <w:szCs w:val="34"/>
        </w:rPr>
        <w:t>´</w:t>
      </w:r>
      <w:r w:rsidRPr="008B341F">
        <w:rPr>
          <w:noProof/>
          <w:w w:val="113"/>
          <w:sz w:val="34"/>
          <w:szCs w:val="34"/>
        </w:rPr>
        <w:t>ogi</w:t>
      </w:r>
      <w:r w:rsidRPr="008B341F">
        <w:rPr>
          <w:noProof/>
          <w:w w:val="114"/>
          <w:sz w:val="34"/>
          <w:szCs w:val="34"/>
        </w:rPr>
        <w:t>co</w:t>
      </w:r>
    </w:p>
    <w:p w:rsidR="006351FB" w:rsidRPr="008B341F" w:rsidRDefault="006351FB">
      <w:pPr>
        <w:spacing w:line="160" w:lineRule="exact"/>
        <w:rPr>
          <w:noProof/>
          <w:sz w:val="17"/>
          <w:szCs w:val="17"/>
        </w:rPr>
      </w:pPr>
    </w:p>
    <w:p w:rsidR="006351FB" w:rsidRPr="008B341F" w:rsidRDefault="00922D31">
      <w:pPr>
        <w:ind w:left="463"/>
        <w:rPr>
          <w:noProof/>
          <w:sz w:val="28"/>
          <w:szCs w:val="28"/>
        </w:rPr>
      </w:pPr>
      <w:r w:rsidRPr="008B341F">
        <w:rPr>
          <w:noProof/>
          <w:w w:val="119"/>
          <w:sz w:val="28"/>
          <w:szCs w:val="28"/>
        </w:rPr>
        <w:t xml:space="preserve">4.1.1.  </w:t>
      </w:r>
      <w:r w:rsidRPr="008B341F">
        <w:rPr>
          <w:noProof/>
          <w:spacing w:val="73"/>
          <w:w w:val="119"/>
          <w:sz w:val="28"/>
          <w:szCs w:val="28"/>
        </w:rPr>
        <w:t xml:space="preserve"> </w:t>
      </w:r>
      <w:r w:rsidRPr="008B341F">
        <w:rPr>
          <w:noProof/>
          <w:w w:val="120"/>
          <w:sz w:val="28"/>
          <w:szCs w:val="28"/>
        </w:rPr>
        <w:t>A</w:t>
      </w:r>
      <w:r w:rsidRPr="008B341F">
        <w:rPr>
          <w:noProof/>
          <w:w w:val="119"/>
          <w:sz w:val="28"/>
          <w:szCs w:val="28"/>
        </w:rPr>
        <w:t>lca</w:t>
      </w:r>
      <w:r w:rsidRPr="008B341F">
        <w:rPr>
          <w:noProof/>
          <w:w w:val="121"/>
          <w:sz w:val="28"/>
          <w:szCs w:val="28"/>
        </w:rPr>
        <w:t>nce</w:t>
      </w:r>
    </w:p>
    <w:p w:rsidR="006351FB" w:rsidRPr="008B341F" w:rsidRDefault="006351FB">
      <w:pPr>
        <w:spacing w:before="2" w:line="140" w:lineRule="exact"/>
        <w:rPr>
          <w:noProof/>
          <w:sz w:val="14"/>
          <w:szCs w:val="14"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Aplicaremos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Data</w:t>
      </w:r>
      <w:r w:rsidRPr="008B341F">
        <w:rPr>
          <w:noProof/>
          <w:spacing w:val="40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dos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8"/>
          <w:sz w:val="24"/>
          <w:szCs w:val="24"/>
        </w:rPr>
        <w:t>tu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estado,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es</w:t>
      </w:r>
      <w:r w:rsidRPr="008B341F">
        <w:rPr>
          <w:noProof/>
          <w:spacing w:val="7"/>
          <w:w w:val="102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26"/>
          <w:w w:val="97"/>
          <w:sz w:val="24"/>
          <w:szCs w:val="24"/>
        </w:rPr>
        <w:t>c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37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DGEEC, 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donde  demostraremos 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 xml:space="preserve">con </w:t>
      </w:r>
      <w:r w:rsidRPr="008B341F">
        <w:rPr>
          <w:noProof/>
          <w:sz w:val="24"/>
          <w:szCs w:val="24"/>
        </w:rPr>
        <w:t xml:space="preserve">datos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calidad 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6"/>
          <w:sz w:val="24"/>
          <w:szCs w:val="24"/>
        </w:rPr>
        <w:t>am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8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detectar 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o</w:t>
      </w:r>
      <w:r w:rsidRPr="008B341F">
        <w:rPr>
          <w:noProof/>
          <w:spacing w:val="7"/>
          <w:w w:val="105"/>
          <w:sz w:val="24"/>
          <w:szCs w:val="24"/>
        </w:rPr>
        <w:t>p</w:t>
      </w:r>
      <w:r w:rsidRPr="008B341F">
        <w:rPr>
          <w:noProof/>
          <w:w w:val="105"/>
          <w:sz w:val="24"/>
          <w:szCs w:val="24"/>
        </w:rPr>
        <w:t>ortunidades</w:t>
      </w:r>
      <w:r w:rsidRPr="008B341F">
        <w:rPr>
          <w:noProof/>
          <w:spacing w:val="34"/>
          <w:w w:val="10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fa</w:t>
      </w:r>
      <w:r w:rsidRPr="008B341F">
        <w:rPr>
          <w:noProof/>
          <w:w w:val="97"/>
          <w:sz w:val="24"/>
          <w:szCs w:val="24"/>
        </w:rPr>
        <w:t>cili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28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toma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z w:val="24"/>
          <w:szCs w:val="24"/>
        </w:rPr>
        <w:t>decisiones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22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Utilizaremos 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ju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  de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8"/>
          <w:sz w:val="24"/>
          <w:szCs w:val="24"/>
        </w:rPr>
        <w:t>tu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8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 xml:space="preserve">mencionadas 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arriba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fin.</w:t>
      </w:r>
    </w:p>
    <w:p w:rsidR="006351FB" w:rsidRPr="008B341F" w:rsidRDefault="006351FB">
      <w:pPr>
        <w:spacing w:before="2" w:line="140" w:lineRule="exact"/>
        <w:rPr>
          <w:noProof/>
          <w:sz w:val="15"/>
          <w:szCs w:val="15"/>
        </w:rPr>
      </w:pPr>
    </w:p>
    <w:p w:rsidR="006351FB" w:rsidRPr="008B341F" w:rsidRDefault="00922D31">
      <w:pPr>
        <w:ind w:left="463"/>
        <w:rPr>
          <w:noProof/>
          <w:sz w:val="28"/>
          <w:szCs w:val="28"/>
        </w:rPr>
      </w:pPr>
      <w:r w:rsidRPr="008B341F">
        <w:rPr>
          <w:noProof/>
          <w:w w:val="119"/>
          <w:sz w:val="28"/>
          <w:szCs w:val="28"/>
        </w:rPr>
        <w:t xml:space="preserve">4.1.2.  </w:t>
      </w:r>
      <w:r w:rsidRPr="008B341F">
        <w:rPr>
          <w:noProof/>
          <w:spacing w:val="73"/>
          <w:w w:val="119"/>
          <w:sz w:val="28"/>
          <w:szCs w:val="28"/>
        </w:rPr>
        <w:t xml:space="preserve"> </w:t>
      </w:r>
      <w:r w:rsidRPr="008B341F">
        <w:rPr>
          <w:noProof/>
          <w:w w:val="121"/>
          <w:sz w:val="28"/>
          <w:szCs w:val="28"/>
        </w:rPr>
        <w:t>Enf</w:t>
      </w:r>
      <w:r w:rsidRPr="008B341F">
        <w:rPr>
          <w:noProof/>
          <w:spacing w:val="9"/>
          <w:w w:val="115"/>
          <w:sz w:val="28"/>
          <w:szCs w:val="28"/>
        </w:rPr>
        <w:t>o</w:t>
      </w:r>
      <w:r w:rsidRPr="008B341F">
        <w:rPr>
          <w:noProof/>
          <w:w w:val="122"/>
          <w:sz w:val="28"/>
          <w:szCs w:val="28"/>
        </w:rPr>
        <w:t>que</w:t>
      </w:r>
    </w:p>
    <w:p w:rsidR="006351FB" w:rsidRPr="008B341F" w:rsidRDefault="006351FB">
      <w:pPr>
        <w:spacing w:before="2" w:line="140" w:lineRule="exact"/>
        <w:rPr>
          <w:noProof/>
          <w:sz w:val="14"/>
          <w:szCs w:val="14"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enf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6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w w:val="109"/>
          <w:sz w:val="24"/>
          <w:szCs w:val="24"/>
        </w:rPr>
        <w:t>cua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titati</w:t>
      </w:r>
      <w:r w:rsidRPr="008B341F">
        <w:rPr>
          <w:noProof/>
          <w:spacing w:val="-8"/>
          <w:w w:val="109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o,</w:t>
      </w:r>
      <w:r w:rsidRPr="008B341F">
        <w:rPr>
          <w:noProof/>
          <w:spacing w:val="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lo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7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6"/>
          <w:w w:val="10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spacing w:val="6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reco- lecci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  co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testar 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2"/>
          <w:sz w:val="24"/>
          <w:szCs w:val="24"/>
        </w:rPr>
        <w:t>gu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esis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establecidas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ev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1"/>
          <w:sz w:val="24"/>
          <w:szCs w:val="24"/>
        </w:rPr>
        <w:t>e,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26"/>
          <w:w w:val="89"/>
          <w:sz w:val="24"/>
          <w:szCs w:val="24"/>
        </w:rPr>
        <w:t>f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>ici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pacing w:val="-6"/>
          <w:w w:val="104"/>
          <w:sz w:val="24"/>
          <w:szCs w:val="24"/>
        </w:rPr>
        <w:t>m</w:t>
      </w:r>
      <w:r w:rsidRPr="008B341F">
        <w:rPr>
          <w:noProof/>
          <w:spacing w:val="-110"/>
          <w:w w:val="146"/>
          <w:sz w:val="24"/>
          <w:szCs w:val="24"/>
        </w:rPr>
        <w:t>´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co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eo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y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uso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26"/>
          <w:w w:val="108"/>
          <w:sz w:val="24"/>
          <w:szCs w:val="24"/>
        </w:rPr>
        <w:t>d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0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 </w:t>
      </w:r>
      <w:r w:rsidRPr="008B341F">
        <w:rPr>
          <w:noProof/>
          <w:w w:val="111"/>
          <w:sz w:val="24"/>
          <w:szCs w:val="24"/>
        </w:rPr>
        <w:t>i</w:t>
      </w:r>
      <w:r w:rsidRPr="008B341F">
        <w:rPr>
          <w:noProof/>
          <w:spacing w:val="-7"/>
          <w:w w:val="111"/>
          <w:sz w:val="24"/>
          <w:szCs w:val="24"/>
        </w:rPr>
        <w:t>n</w:t>
      </w:r>
      <w:r w:rsidRPr="008B341F">
        <w:rPr>
          <w:noProof/>
          <w:w w:val="111"/>
          <w:sz w:val="24"/>
          <w:szCs w:val="24"/>
        </w:rPr>
        <w:t>te</w:t>
      </w:r>
      <w:r w:rsidRPr="008B341F">
        <w:rPr>
          <w:noProof/>
          <w:spacing w:val="-7"/>
          <w:w w:val="111"/>
          <w:sz w:val="24"/>
          <w:szCs w:val="24"/>
        </w:rPr>
        <w:t>n</w:t>
      </w:r>
      <w:r w:rsidRPr="008B341F">
        <w:rPr>
          <w:noProof/>
          <w:w w:val="111"/>
          <w:sz w:val="24"/>
          <w:szCs w:val="24"/>
        </w:rPr>
        <w:t>tar</w:t>
      </w:r>
      <w:r w:rsidRPr="008B341F">
        <w:rPr>
          <w:noProof/>
          <w:spacing w:val="17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establecer  con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111"/>
          <w:sz w:val="24"/>
          <w:szCs w:val="24"/>
        </w:rPr>
        <w:t>act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ud</w:t>
      </w:r>
      <w:r w:rsidRPr="008B341F">
        <w:rPr>
          <w:noProof/>
          <w:spacing w:val="20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patrones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un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4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ejemplo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censo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 un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enf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cua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titati</w:t>
      </w:r>
      <w:r w:rsidRPr="008B341F">
        <w:rPr>
          <w:noProof/>
          <w:spacing w:val="-8"/>
          <w:w w:val="109"/>
          <w:sz w:val="24"/>
          <w:szCs w:val="24"/>
        </w:rPr>
        <w:t>v</w:t>
      </w:r>
      <w:r w:rsidRPr="008B341F">
        <w:rPr>
          <w:noProof/>
          <w:w w:val="109"/>
          <w:sz w:val="24"/>
          <w:szCs w:val="24"/>
        </w:rPr>
        <w:t>o</w:t>
      </w:r>
      <w:r w:rsidRPr="008B341F">
        <w:rPr>
          <w:noProof/>
          <w:spacing w:val="2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estudio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og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fico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26"/>
          <w:w w:val="109"/>
          <w:sz w:val="24"/>
          <w:szCs w:val="24"/>
        </w:rPr>
        <w:t>a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5"/>
          <w:sz w:val="24"/>
          <w:szCs w:val="24"/>
        </w:rPr>
        <w:t>s)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2" w:line="140" w:lineRule="exact"/>
        <w:rPr>
          <w:noProof/>
          <w:sz w:val="15"/>
          <w:szCs w:val="15"/>
        </w:rPr>
      </w:pPr>
    </w:p>
    <w:p w:rsidR="006351FB" w:rsidRPr="008B341F" w:rsidRDefault="00922D31">
      <w:pPr>
        <w:ind w:left="463"/>
        <w:rPr>
          <w:noProof/>
          <w:sz w:val="28"/>
          <w:szCs w:val="28"/>
        </w:rPr>
      </w:pPr>
      <w:r w:rsidRPr="008B341F">
        <w:rPr>
          <w:noProof/>
          <w:w w:val="119"/>
          <w:sz w:val="28"/>
          <w:szCs w:val="28"/>
        </w:rPr>
        <w:t xml:space="preserve">4.1.3.  </w:t>
      </w:r>
      <w:r w:rsidRPr="008B341F">
        <w:rPr>
          <w:noProof/>
          <w:spacing w:val="73"/>
          <w:w w:val="119"/>
          <w:sz w:val="28"/>
          <w:szCs w:val="28"/>
        </w:rPr>
        <w:t xml:space="preserve"> </w:t>
      </w:r>
      <w:r w:rsidRPr="008B341F">
        <w:rPr>
          <w:noProof/>
          <w:spacing w:val="-7"/>
          <w:w w:val="131"/>
          <w:sz w:val="28"/>
          <w:szCs w:val="28"/>
        </w:rPr>
        <w:t>T</w:t>
      </w:r>
      <w:r w:rsidRPr="008B341F">
        <w:rPr>
          <w:noProof/>
          <w:spacing w:val="-154"/>
          <w:w w:val="172"/>
          <w:sz w:val="28"/>
          <w:szCs w:val="28"/>
        </w:rPr>
        <w:t>´</w:t>
      </w:r>
      <w:r w:rsidRPr="008B341F">
        <w:rPr>
          <w:noProof/>
          <w:w w:val="120"/>
          <w:sz w:val="28"/>
          <w:szCs w:val="28"/>
        </w:rPr>
        <w:t>ecnica</w:t>
      </w:r>
      <w:r w:rsidRPr="008B341F">
        <w:rPr>
          <w:noProof/>
          <w:sz w:val="28"/>
          <w:szCs w:val="28"/>
        </w:rPr>
        <w:t xml:space="preserve"> </w:t>
      </w:r>
      <w:r w:rsidRPr="008B341F">
        <w:rPr>
          <w:noProof/>
          <w:spacing w:val="-32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>e</w:t>
      </w:r>
      <w:r w:rsidRPr="008B341F">
        <w:rPr>
          <w:noProof/>
          <w:spacing w:val="60"/>
          <w:sz w:val="28"/>
          <w:szCs w:val="28"/>
        </w:rPr>
        <w:t xml:space="preserve"> </w:t>
      </w:r>
      <w:r w:rsidRPr="008B341F">
        <w:rPr>
          <w:noProof/>
          <w:w w:val="127"/>
          <w:sz w:val="28"/>
          <w:szCs w:val="28"/>
        </w:rPr>
        <w:t>Instrume</w:t>
      </w:r>
      <w:r w:rsidRPr="008B341F">
        <w:rPr>
          <w:noProof/>
          <w:spacing w:val="-11"/>
          <w:w w:val="127"/>
          <w:sz w:val="28"/>
          <w:szCs w:val="28"/>
        </w:rPr>
        <w:t>n</w:t>
      </w:r>
      <w:r w:rsidRPr="008B341F">
        <w:rPr>
          <w:noProof/>
          <w:w w:val="127"/>
          <w:sz w:val="28"/>
          <w:szCs w:val="28"/>
        </w:rPr>
        <w:t>tos</w:t>
      </w:r>
      <w:r w:rsidRPr="008B341F">
        <w:rPr>
          <w:noProof/>
          <w:spacing w:val="31"/>
          <w:w w:val="127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 xml:space="preserve">de </w:t>
      </w:r>
      <w:r w:rsidRPr="008B341F">
        <w:rPr>
          <w:noProof/>
          <w:spacing w:val="28"/>
          <w:sz w:val="28"/>
          <w:szCs w:val="28"/>
        </w:rPr>
        <w:t xml:space="preserve"> </w:t>
      </w:r>
      <w:r w:rsidRPr="008B341F">
        <w:rPr>
          <w:noProof/>
          <w:w w:val="118"/>
          <w:sz w:val="28"/>
          <w:szCs w:val="28"/>
        </w:rPr>
        <w:t>recoleccion</w:t>
      </w:r>
      <w:r w:rsidRPr="008B341F">
        <w:rPr>
          <w:noProof/>
          <w:spacing w:val="38"/>
          <w:w w:val="118"/>
          <w:sz w:val="28"/>
          <w:szCs w:val="28"/>
        </w:rPr>
        <w:t xml:space="preserve"> </w:t>
      </w:r>
      <w:r w:rsidRPr="008B341F">
        <w:rPr>
          <w:noProof/>
          <w:sz w:val="28"/>
          <w:szCs w:val="28"/>
        </w:rPr>
        <w:t xml:space="preserve">de </w:t>
      </w:r>
      <w:r w:rsidRPr="008B341F">
        <w:rPr>
          <w:noProof/>
          <w:spacing w:val="28"/>
          <w:sz w:val="28"/>
          <w:szCs w:val="28"/>
        </w:rPr>
        <w:t xml:space="preserve"> </w:t>
      </w:r>
      <w:r w:rsidRPr="008B341F">
        <w:rPr>
          <w:noProof/>
          <w:w w:val="127"/>
          <w:sz w:val="28"/>
          <w:szCs w:val="28"/>
        </w:rPr>
        <w:t>da</w:t>
      </w:r>
      <w:r w:rsidRPr="008B341F">
        <w:rPr>
          <w:noProof/>
          <w:w w:val="131"/>
          <w:sz w:val="28"/>
          <w:szCs w:val="28"/>
        </w:rPr>
        <w:t>to</w:t>
      </w:r>
      <w:r w:rsidRPr="008B341F">
        <w:rPr>
          <w:noProof/>
          <w:w w:val="116"/>
          <w:sz w:val="28"/>
          <w:szCs w:val="28"/>
        </w:rPr>
        <w:t>s</w:t>
      </w:r>
    </w:p>
    <w:p w:rsidR="006351FB" w:rsidRPr="008B341F" w:rsidRDefault="006351FB">
      <w:pPr>
        <w:spacing w:before="2" w:line="140" w:lineRule="exact"/>
        <w:rPr>
          <w:noProof/>
          <w:sz w:val="14"/>
          <w:szCs w:val="14"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  <w:sectPr w:rsidR="006351FB" w:rsidRPr="008B341F">
          <w:footerReference w:type="default" r:id="rId66"/>
          <w:pgSz w:w="11920" w:h="16840"/>
          <w:pgMar w:top="1560" w:right="1320" w:bottom="280" w:left="1680" w:header="0" w:footer="2412" w:gutter="0"/>
          <w:pgNumType w:start="46"/>
          <w:cols w:space="720"/>
        </w:sectPr>
      </w:pP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aplicada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-7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ecolecci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-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cume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tos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spacing w:val="-26"/>
          <w:w w:val="136"/>
          <w:sz w:val="24"/>
          <w:szCs w:val="24"/>
        </w:rPr>
        <w:t>t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32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cede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tes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publicaciones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empresas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pion</w:t>
      </w:r>
      <w:r w:rsidRPr="008B341F">
        <w:rPr>
          <w:noProof/>
          <w:sz w:val="24"/>
          <w:szCs w:val="24"/>
        </w:rPr>
        <w:t xml:space="preserve">eras 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>ertos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9"/>
          <w:sz w:val="24"/>
          <w:szCs w:val="24"/>
        </w:rPr>
        <w:t>a.</w:t>
      </w:r>
    </w:p>
    <w:p w:rsidR="006351FB" w:rsidRPr="008B341F" w:rsidRDefault="006351FB">
      <w:pPr>
        <w:spacing w:before="7" w:line="120" w:lineRule="exact"/>
        <w:rPr>
          <w:noProof/>
          <w:sz w:val="12"/>
          <w:szCs w:val="12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109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CAPITULO </w:t>
      </w:r>
      <w:r w:rsidRPr="008B341F">
        <w:rPr>
          <w:noProof/>
          <w:spacing w:val="30"/>
          <w:w w:val="117"/>
          <w:sz w:val="34"/>
          <w:szCs w:val="34"/>
        </w:rPr>
        <w:t xml:space="preserve"> </w:t>
      </w:r>
      <w:r w:rsidRPr="008B341F">
        <w:rPr>
          <w:noProof/>
          <w:w w:val="117"/>
          <w:sz w:val="34"/>
          <w:szCs w:val="34"/>
        </w:rPr>
        <w:t>5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5" w:line="240" w:lineRule="exact"/>
        <w:rPr>
          <w:noProof/>
          <w:sz w:val="24"/>
          <w:szCs w:val="24"/>
        </w:rPr>
      </w:pPr>
    </w:p>
    <w:p w:rsidR="006351FB" w:rsidRPr="008B341F" w:rsidRDefault="00922D31">
      <w:pPr>
        <w:ind w:left="109"/>
        <w:rPr>
          <w:noProof/>
          <w:sz w:val="34"/>
          <w:szCs w:val="34"/>
        </w:rPr>
      </w:pPr>
      <w:r w:rsidRPr="008B341F">
        <w:rPr>
          <w:noProof/>
          <w:w w:val="117"/>
          <w:sz w:val="34"/>
          <w:szCs w:val="34"/>
        </w:rPr>
        <w:t xml:space="preserve">5.1.  </w:t>
      </w:r>
      <w:r w:rsidRPr="008B341F">
        <w:rPr>
          <w:noProof/>
          <w:spacing w:val="93"/>
          <w:w w:val="117"/>
          <w:sz w:val="34"/>
          <w:szCs w:val="34"/>
        </w:rPr>
        <w:t xml:space="preserve"> </w:t>
      </w:r>
      <w:r w:rsidRPr="008B341F">
        <w:rPr>
          <w:noProof/>
          <w:w w:val="117"/>
          <w:sz w:val="34"/>
          <w:szCs w:val="34"/>
        </w:rPr>
        <w:t>Conclusiones</w:t>
      </w:r>
      <w:r w:rsidRPr="008B341F">
        <w:rPr>
          <w:noProof/>
          <w:spacing w:val="58"/>
          <w:w w:val="117"/>
          <w:sz w:val="34"/>
          <w:szCs w:val="34"/>
        </w:rPr>
        <w:t xml:space="preserve"> </w:t>
      </w:r>
      <w:r w:rsidRPr="008B341F">
        <w:rPr>
          <w:noProof/>
          <w:sz w:val="34"/>
          <w:szCs w:val="34"/>
        </w:rPr>
        <w:t>y</w:t>
      </w:r>
      <w:r w:rsidRPr="008B341F">
        <w:rPr>
          <w:noProof/>
          <w:spacing w:val="78"/>
          <w:sz w:val="34"/>
          <w:szCs w:val="34"/>
        </w:rPr>
        <w:t xml:space="preserve"> </w:t>
      </w:r>
      <w:r w:rsidRPr="008B341F">
        <w:rPr>
          <w:noProof/>
          <w:spacing w:val="-32"/>
          <w:w w:val="129"/>
          <w:sz w:val="34"/>
          <w:szCs w:val="34"/>
        </w:rPr>
        <w:t>T</w:t>
      </w:r>
      <w:r w:rsidRPr="008B341F">
        <w:rPr>
          <w:noProof/>
          <w:w w:val="131"/>
          <w:sz w:val="34"/>
          <w:szCs w:val="34"/>
        </w:rPr>
        <w:t>ra</w:t>
      </w:r>
      <w:r w:rsidRPr="008B341F">
        <w:rPr>
          <w:noProof/>
          <w:w w:val="125"/>
          <w:sz w:val="34"/>
          <w:szCs w:val="34"/>
        </w:rPr>
        <w:t>ba</w:t>
      </w:r>
      <w:r w:rsidRPr="008B341F">
        <w:rPr>
          <w:noProof/>
          <w:spacing w:val="-64"/>
          <w:sz w:val="34"/>
          <w:szCs w:val="34"/>
        </w:rPr>
        <w:t xml:space="preserve"> </w:t>
      </w:r>
      <w:r w:rsidRPr="008B341F">
        <w:rPr>
          <w:noProof/>
          <w:sz w:val="34"/>
          <w:szCs w:val="34"/>
        </w:rPr>
        <w:t xml:space="preserve">jos </w:t>
      </w:r>
      <w:r w:rsidRPr="008B341F">
        <w:rPr>
          <w:noProof/>
          <w:spacing w:val="25"/>
          <w:sz w:val="34"/>
          <w:szCs w:val="34"/>
        </w:rPr>
        <w:t xml:space="preserve"> </w:t>
      </w:r>
      <w:r w:rsidRPr="008B341F">
        <w:rPr>
          <w:noProof/>
          <w:w w:val="104"/>
          <w:sz w:val="34"/>
          <w:szCs w:val="34"/>
        </w:rPr>
        <w:t>f</w:t>
      </w:r>
      <w:r w:rsidRPr="008B341F">
        <w:rPr>
          <w:noProof/>
          <w:w w:val="134"/>
          <w:sz w:val="34"/>
          <w:szCs w:val="34"/>
        </w:rPr>
        <w:t>utur</w:t>
      </w:r>
      <w:r w:rsidRPr="008B341F">
        <w:rPr>
          <w:noProof/>
          <w:w w:val="114"/>
          <w:sz w:val="34"/>
          <w:szCs w:val="34"/>
        </w:rPr>
        <w:t>os</w:t>
      </w:r>
    </w:p>
    <w:p w:rsidR="006351FB" w:rsidRPr="008B341F" w:rsidRDefault="006351FB">
      <w:pPr>
        <w:spacing w:before="1" w:line="120" w:lineRule="exact"/>
        <w:rPr>
          <w:noProof/>
          <w:sz w:val="12"/>
          <w:szCs w:val="12"/>
        </w:rPr>
      </w:pPr>
    </w:p>
    <w:p w:rsidR="006351FB" w:rsidRPr="008B341F" w:rsidRDefault="00922D31">
      <w:pPr>
        <w:ind w:left="46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1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dividido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98"/>
          <w:sz w:val="24"/>
          <w:szCs w:val="24"/>
        </w:rPr>
        <w:t>s:</w:t>
      </w:r>
    </w:p>
    <w:p w:rsidR="006351FB" w:rsidRPr="008B341F" w:rsidRDefault="00922D31">
      <w:pPr>
        <w:spacing w:line="220" w:lineRule="exact"/>
        <w:ind w:left="46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-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Ca</w:t>
      </w:r>
      <w:r w:rsidRPr="008B341F">
        <w:rPr>
          <w:noProof/>
          <w:spacing w:val="-30"/>
          <w:w w:val="124"/>
          <w:sz w:val="24"/>
          <w:szCs w:val="24"/>
        </w:rPr>
        <w:t>p</w:t>
      </w:r>
      <w:r w:rsidRPr="008B341F">
        <w:rPr>
          <w:noProof/>
          <w:spacing w:val="-105"/>
          <w:w w:val="168"/>
          <w:sz w:val="24"/>
          <w:szCs w:val="24"/>
        </w:rPr>
        <w:t>´</w:t>
      </w:r>
      <w:r w:rsidRPr="008B341F">
        <w:rPr>
          <w:noProof/>
          <w:w w:val="134"/>
          <w:sz w:val="24"/>
          <w:szCs w:val="24"/>
        </w:rPr>
        <w:t>ıt</w:t>
      </w:r>
      <w:r w:rsidRPr="008B341F">
        <w:rPr>
          <w:noProof/>
          <w:w w:val="116"/>
          <w:sz w:val="24"/>
          <w:szCs w:val="24"/>
        </w:rPr>
        <w:t>ulo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1: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26"/>
          <w:w w:val="108"/>
          <w:sz w:val="24"/>
          <w:szCs w:val="24"/>
        </w:rPr>
        <w:t>p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18"/>
          <w:sz w:val="24"/>
          <w:szCs w:val="24"/>
        </w:rPr>
        <w:t>tu</w:t>
      </w:r>
      <w:r w:rsidRPr="008B341F">
        <w:rPr>
          <w:noProof/>
          <w:w w:val="97"/>
          <w:sz w:val="24"/>
          <w:szCs w:val="24"/>
        </w:rPr>
        <w:t>lo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spacing w:val="6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97"/>
          <w:sz w:val="24"/>
          <w:szCs w:val="24"/>
        </w:rPr>
        <w:t>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3"/>
          <w:w w:val="108"/>
          <w:sz w:val="24"/>
          <w:szCs w:val="24"/>
        </w:rPr>
        <w:t>b</w:t>
      </w:r>
      <w:r w:rsidRPr="008B341F">
        <w:rPr>
          <w:noProof/>
          <w:w w:val="111"/>
          <w:sz w:val="24"/>
          <w:szCs w:val="24"/>
        </w:rPr>
        <w:t>jet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8"/>
          <w:sz w:val="24"/>
          <w:szCs w:val="24"/>
        </w:rPr>
        <w:t>os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j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922D31">
      <w:pPr>
        <w:spacing w:line="220" w:lineRule="exact"/>
        <w:ind w:left="46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-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-30"/>
          <w:w w:val="124"/>
          <w:sz w:val="24"/>
          <w:szCs w:val="24"/>
        </w:rPr>
        <w:t>p</w:t>
      </w:r>
      <w:r w:rsidRPr="008B341F">
        <w:rPr>
          <w:noProof/>
          <w:spacing w:val="-104"/>
          <w:w w:val="168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ı</w:t>
      </w:r>
      <w:r w:rsidRPr="008B341F">
        <w:rPr>
          <w:noProof/>
          <w:w w:val="129"/>
          <w:sz w:val="24"/>
          <w:szCs w:val="24"/>
        </w:rPr>
        <w:t>tul</w:t>
      </w:r>
      <w:r w:rsidRPr="008B341F">
        <w:rPr>
          <w:noProof/>
          <w:w w:val="111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2: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Marco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eorico: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sec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desarrolla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estado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arte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Data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</w:t>
      </w:r>
      <w:r w:rsidRPr="008B341F">
        <w:rPr>
          <w:noProof/>
          <w:spacing w:val="-19"/>
          <w:sz w:val="24"/>
          <w:szCs w:val="24"/>
        </w:rPr>
        <w:t>y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aplicada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24"/>
          <w:sz w:val="24"/>
          <w:szCs w:val="24"/>
        </w:rPr>
        <w:t>tr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13"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j</w:t>
      </w:r>
      <w:r w:rsidRPr="008B341F">
        <w:rPr>
          <w:noProof/>
          <w:sz w:val="24"/>
          <w:szCs w:val="24"/>
        </w:rPr>
        <w:t>o.</w:t>
      </w:r>
    </w:p>
    <w:p w:rsidR="006351FB" w:rsidRPr="008B341F" w:rsidRDefault="00922D31">
      <w:pPr>
        <w:spacing w:line="220" w:lineRule="exact"/>
        <w:ind w:left="46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-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-30"/>
          <w:w w:val="124"/>
          <w:sz w:val="24"/>
          <w:szCs w:val="24"/>
        </w:rPr>
        <w:t>p</w:t>
      </w:r>
      <w:r w:rsidRPr="008B341F">
        <w:rPr>
          <w:noProof/>
          <w:spacing w:val="-104"/>
          <w:w w:val="168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ı</w:t>
      </w:r>
      <w:r w:rsidRPr="008B341F">
        <w:rPr>
          <w:noProof/>
          <w:w w:val="129"/>
          <w:sz w:val="24"/>
          <w:szCs w:val="24"/>
        </w:rPr>
        <w:t>tul</w:t>
      </w:r>
      <w:r w:rsidRPr="008B341F">
        <w:rPr>
          <w:noProof/>
          <w:w w:val="111"/>
          <w:sz w:val="24"/>
          <w:szCs w:val="24"/>
        </w:rPr>
        <w:t>o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3: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w w:val="97"/>
          <w:sz w:val="24"/>
          <w:szCs w:val="24"/>
        </w:rPr>
        <w:t>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</w:t>
      </w:r>
      <w:r w:rsidRPr="008B341F">
        <w:rPr>
          <w:noProof/>
          <w:sz w:val="24"/>
          <w:szCs w:val="24"/>
        </w:rPr>
        <w:t>lizada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7"/>
          <w:sz w:val="24"/>
          <w:szCs w:val="24"/>
        </w:rPr>
        <w:t>elecci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 xml:space="preserve">ableau.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Ad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ic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D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109"/>
          <w:sz w:val="24"/>
          <w:szCs w:val="24"/>
        </w:rPr>
        <w:t>a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DGEEC.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pacing w:val="-20"/>
          <w:w w:val="115"/>
          <w:sz w:val="24"/>
          <w:szCs w:val="24"/>
        </w:rPr>
        <w:t>T</w:t>
      </w:r>
      <w:r w:rsidRPr="008B341F">
        <w:rPr>
          <w:noProof/>
          <w:w w:val="106"/>
          <w:sz w:val="24"/>
          <w:szCs w:val="24"/>
        </w:rPr>
        <w:t>a</w:t>
      </w:r>
      <w:r w:rsidRPr="008B341F">
        <w:rPr>
          <w:noProof/>
          <w:spacing w:val="-6"/>
          <w:w w:val="106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spacing w:val="-6"/>
          <w:w w:val="97"/>
          <w:sz w:val="24"/>
          <w:szCs w:val="24"/>
        </w:rPr>
        <w:t>i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-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du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construidos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jo,</w:t>
      </w:r>
      <w:r w:rsidRPr="008B341F">
        <w:rPr>
          <w:noProof/>
          <w:spacing w:val="-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informaciones,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</w:t>
      </w:r>
      <w:r w:rsidRPr="008B341F">
        <w:rPr>
          <w:noProof/>
          <w:spacing w:val="-6"/>
          <w:w w:val="103"/>
          <w:sz w:val="24"/>
          <w:szCs w:val="24"/>
        </w:rPr>
        <w:t>o</w:t>
      </w:r>
      <w:r w:rsidRPr="008B341F">
        <w:rPr>
          <w:noProof/>
          <w:spacing w:val="-7"/>
          <w:w w:val="102"/>
          <w:sz w:val="24"/>
          <w:szCs w:val="24"/>
        </w:rPr>
        <w:t>y</w:t>
      </w:r>
      <w:r w:rsidRPr="008B341F">
        <w:rPr>
          <w:noProof/>
          <w:w w:val="97"/>
          <w:sz w:val="24"/>
          <w:szCs w:val="24"/>
        </w:rPr>
        <w:t>eccio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es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realizadas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2"/>
          <w:sz w:val="24"/>
          <w:szCs w:val="24"/>
        </w:rPr>
        <w:t>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20" w:lineRule="exact"/>
        <w:ind w:left="460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-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21"/>
          <w:sz w:val="24"/>
          <w:szCs w:val="24"/>
        </w:rPr>
        <w:t>C</w:t>
      </w:r>
      <w:r w:rsidRPr="008B341F">
        <w:rPr>
          <w:noProof/>
          <w:w w:val="122"/>
          <w:sz w:val="24"/>
          <w:szCs w:val="24"/>
        </w:rPr>
        <w:t>a</w:t>
      </w:r>
      <w:r w:rsidRPr="008B341F">
        <w:rPr>
          <w:noProof/>
          <w:spacing w:val="-30"/>
          <w:w w:val="124"/>
          <w:sz w:val="24"/>
          <w:szCs w:val="24"/>
        </w:rPr>
        <w:t>p</w:t>
      </w:r>
      <w:r w:rsidRPr="008B341F">
        <w:rPr>
          <w:noProof/>
          <w:spacing w:val="-104"/>
          <w:w w:val="168"/>
          <w:sz w:val="24"/>
          <w:szCs w:val="24"/>
        </w:rPr>
        <w:t>´</w:t>
      </w:r>
      <w:r w:rsidRPr="008B341F">
        <w:rPr>
          <w:noProof/>
          <w:w w:val="112"/>
          <w:sz w:val="24"/>
          <w:szCs w:val="24"/>
        </w:rPr>
        <w:t>ı</w:t>
      </w:r>
      <w:r w:rsidRPr="008B341F">
        <w:rPr>
          <w:noProof/>
          <w:w w:val="129"/>
          <w:sz w:val="24"/>
          <w:szCs w:val="24"/>
        </w:rPr>
        <w:t>tul</w:t>
      </w:r>
      <w:r w:rsidRPr="008B341F">
        <w:rPr>
          <w:noProof/>
          <w:w w:val="111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4: 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En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sec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102"/>
          <w:sz w:val="24"/>
          <w:szCs w:val="24"/>
        </w:rPr>
        <w:t>se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marco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1"/>
          <w:sz w:val="24"/>
          <w:szCs w:val="24"/>
        </w:rPr>
        <w:t>t</w:t>
      </w:r>
      <w:r w:rsidRPr="008B341F">
        <w:rPr>
          <w:noProof/>
          <w:spacing w:val="7"/>
          <w:w w:val="111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ol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ogico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05"/>
          <w:sz w:val="24"/>
          <w:szCs w:val="24"/>
        </w:rPr>
        <w:t>zad</w:t>
      </w:r>
      <w:r w:rsidRPr="008B341F">
        <w:rPr>
          <w:noProof/>
          <w:w w:val="97"/>
          <w:sz w:val="24"/>
          <w:szCs w:val="24"/>
        </w:rPr>
        <w:t>o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desarrollo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esta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esi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inclu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 xml:space="preserve">endo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alcance,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enf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que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ecolecci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20"/>
          <w:sz w:val="24"/>
          <w:szCs w:val="24"/>
        </w:rPr>
        <w:t>at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20" w:lineRule="exact"/>
        <w:ind w:left="460"/>
        <w:rPr>
          <w:noProof/>
          <w:sz w:val="24"/>
          <w:szCs w:val="24"/>
        </w:rPr>
      </w:pPr>
      <w:r w:rsidRPr="008B341F">
        <w:rPr>
          <w:noProof/>
          <w:spacing w:val="-6"/>
          <w:sz w:val="24"/>
          <w:szCs w:val="24"/>
        </w:rPr>
        <w:t>P</w:t>
      </w:r>
      <w:r w:rsidRPr="008B341F">
        <w:rPr>
          <w:noProof/>
          <w:sz w:val="24"/>
          <w:szCs w:val="24"/>
        </w:rPr>
        <w:t>ara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desarrollo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trab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jo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-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DG</w:t>
      </w:r>
      <w:r w:rsidRPr="008B341F">
        <w:rPr>
          <w:noProof/>
          <w:w w:val="107"/>
          <w:sz w:val="24"/>
          <w:szCs w:val="24"/>
        </w:rPr>
        <w:t>EEC.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estos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datos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fue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p</w:t>
      </w:r>
      <w:r w:rsidRPr="008B341F">
        <w:rPr>
          <w:noProof/>
          <w:sz w:val="24"/>
          <w:szCs w:val="24"/>
        </w:rPr>
        <w:t>osible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aplicar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pacing w:val="-7"/>
          <w:w w:val="136"/>
          <w:sz w:val="24"/>
          <w:szCs w:val="24"/>
        </w:rPr>
        <w:t>t</w:t>
      </w:r>
      <w:r w:rsidRPr="008B341F">
        <w:rPr>
          <w:noProof/>
          <w:spacing w:val="-111"/>
          <w:w w:val="146"/>
          <w:sz w:val="24"/>
          <w:szCs w:val="24"/>
        </w:rPr>
        <w:t>´</w:t>
      </w:r>
      <w:r w:rsidRPr="008B341F">
        <w:rPr>
          <w:noProof/>
          <w:w w:val="101"/>
          <w:sz w:val="24"/>
          <w:szCs w:val="24"/>
        </w:rPr>
        <w:t>ecn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Data</w:t>
      </w:r>
      <w:r w:rsidRPr="008B341F">
        <w:rPr>
          <w:noProof/>
          <w:spacing w:val="10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realizar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informaciones,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cruzarlos,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georeferenciarlos,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1"/>
          <w:sz w:val="24"/>
          <w:szCs w:val="24"/>
        </w:rPr>
        <w:t>co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 xml:space="preserve"> </w:t>
      </w:r>
      <w:r w:rsidRPr="008B341F">
        <w:rPr>
          <w:noProof/>
          <w:spacing w:val="-26"/>
          <w:w w:val="97"/>
          <w:sz w:val="24"/>
          <w:szCs w:val="24"/>
        </w:rPr>
        <w:t>l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as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97"/>
          <w:sz w:val="24"/>
          <w:szCs w:val="24"/>
        </w:rPr>
        <w:t>ico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ta</w:t>
      </w:r>
      <w:r w:rsidRPr="008B341F">
        <w:rPr>
          <w:noProof/>
          <w:spacing w:val="-7"/>
          <w:w w:val="113"/>
          <w:sz w:val="24"/>
          <w:szCs w:val="24"/>
        </w:rPr>
        <w:t>n</w:t>
      </w:r>
      <w:r w:rsidRPr="008B341F">
        <w:rPr>
          <w:noProof/>
          <w:w w:val="113"/>
          <w:sz w:val="24"/>
          <w:szCs w:val="24"/>
        </w:rPr>
        <w:t>to</w:t>
      </w:r>
      <w:r w:rsidRPr="008B341F">
        <w:rPr>
          <w:noProof/>
          <w:spacing w:val="34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98"/>
          <w:sz w:val="24"/>
          <w:szCs w:val="24"/>
        </w:rPr>
        <w:t>s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  <w:sectPr w:rsidR="006351FB" w:rsidRPr="008B341F">
          <w:footerReference w:type="default" r:id="rId67"/>
          <w:pgSz w:w="11920" w:h="16840"/>
          <w:pgMar w:top="1560" w:right="1680" w:bottom="280" w:left="1320" w:header="0" w:footer="0" w:gutter="0"/>
          <w:cols w:space="720"/>
        </w:sectPr>
      </w:pP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ANDE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26"/>
          <w:w w:val="109"/>
          <w:sz w:val="24"/>
          <w:szCs w:val="24"/>
        </w:rPr>
        <w:t>a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cada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caso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z w:val="24"/>
          <w:szCs w:val="24"/>
        </w:rPr>
        <w:t>ese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li</w:t>
      </w:r>
      <w:r w:rsidRPr="008B341F">
        <w:rPr>
          <w:noProof/>
          <w:w w:val="98"/>
          <w:sz w:val="24"/>
          <w:szCs w:val="24"/>
        </w:rPr>
        <w:t>sis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e</w:t>
      </w:r>
    </w:p>
    <w:p w:rsidR="006351FB" w:rsidRPr="008B341F" w:rsidRDefault="00922D31">
      <w:pPr>
        <w:spacing w:line="220" w:lineRule="exact"/>
        <w:ind w:left="109" w:right="-56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uestra 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13"/>
          <w:sz w:val="24"/>
          <w:szCs w:val="24"/>
        </w:rPr>
        <w:t>r</w:t>
      </w:r>
    </w:p>
    <w:p w:rsidR="006351FB" w:rsidRPr="008B341F" w:rsidRDefault="00922D31">
      <w:pPr>
        <w:spacing w:line="220" w:lineRule="exact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1900" w:space="116"/>
            <w:col w:w="6904"/>
          </w:cols>
        </w:sectPr>
      </w:pPr>
      <w:r w:rsidRPr="008B341F">
        <w:rPr>
          <w:noProof/>
        </w:rPr>
        <w:br w:type="column"/>
      </w:r>
      <w:r w:rsidRPr="008B341F">
        <w:rPr>
          <w:noProof/>
          <w:sz w:val="24"/>
          <w:szCs w:val="24"/>
        </w:rPr>
        <w:t>ficos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q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as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casiones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no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existe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2"/>
          <w:sz w:val="24"/>
          <w:szCs w:val="24"/>
        </w:rPr>
        <w:t>on</w:t>
      </w:r>
    </w:p>
    <w:p w:rsidR="006351FB" w:rsidRPr="008B341F" w:rsidRDefault="00922D31">
      <w:pPr>
        <w:spacing w:line="220" w:lineRule="exact"/>
        <w:ind w:left="71" w:right="425"/>
        <w:jc w:val="center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pro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orcional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e</w:t>
      </w:r>
      <w:r w:rsidRPr="008B341F">
        <w:rPr>
          <w:noProof/>
          <w:spacing w:val="-7"/>
          <w:w w:val="110"/>
          <w:sz w:val="24"/>
          <w:szCs w:val="24"/>
        </w:rPr>
        <w:t>n</w:t>
      </w:r>
      <w:r w:rsidRPr="008B341F">
        <w:rPr>
          <w:noProof/>
          <w:w w:val="110"/>
          <w:sz w:val="24"/>
          <w:szCs w:val="24"/>
        </w:rPr>
        <w:t>tra</w:t>
      </w:r>
      <w:r w:rsidRPr="008B341F">
        <w:rPr>
          <w:noProof/>
          <w:spacing w:val="27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algunas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dimensiones.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bargo,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ta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e-</w:t>
      </w:r>
    </w:p>
    <w:p w:rsidR="006351FB" w:rsidRPr="008B341F" w:rsidRDefault="00922D31">
      <w:pPr>
        <w:spacing w:line="220" w:lineRule="exact"/>
        <w:ind w:left="109"/>
        <w:rPr>
          <w:noProof/>
          <w:sz w:val="24"/>
          <w:szCs w:val="24"/>
        </w:rPr>
      </w:pP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pueden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obser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ar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siguie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tes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</w:t>
      </w:r>
      <w:r w:rsidRPr="008B341F">
        <w:rPr>
          <w:noProof/>
          <w:w w:val="107"/>
          <w:sz w:val="24"/>
          <w:szCs w:val="24"/>
        </w:rPr>
        <w:t>est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es:</w:t>
      </w:r>
    </w:p>
    <w:p w:rsidR="006351FB" w:rsidRPr="008B341F" w:rsidRDefault="006351FB">
      <w:pPr>
        <w:spacing w:before="2" w:line="220" w:lineRule="exact"/>
        <w:rPr>
          <w:noProof/>
          <w:sz w:val="22"/>
          <w:szCs w:val="22"/>
        </w:rPr>
      </w:pPr>
    </w:p>
    <w:p w:rsidR="006351FB" w:rsidRPr="008B341F" w:rsidRDefault="00922D31">
      <w:pPr>
        <w:ind w:left="395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1.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tasa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 consumo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-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7"/>
          <w:sz w:val="24"/>
          <w:szCs w:val="24"/>
        </w:rPr>
        <w:t>ay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tasa</w:t>
      </w:r>
      <w:r w:rsidRPr="008B341F">
        <w:rPr>
          <w:noProof/>
          <w:spacing w:val="-8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es.</w:t>
      </w:r>
    </w:p>
    <w:p w:rsidR="006351FB" w:rsidRPr="008B341F" w:rsidRDefault="006351FB">
      <w:pPr>
        <w:spacing w:before="4" w:line="180" w:lineRule="exact"/>
        <w:rPr>
          <w:noProof/>
          <w:sz w:val="19"/>
          <w:szCs w:val="19"/>
        </w:rPr>
      </w:pPr>
    </w:p>
    <w:p w:rsidR="006351FB" w:rsidRPr="008B341F" w:rsidRDefault="00922D31">
      <w:pPr>
        <w:spacing w:line="240" w:lineRule="exact"/>
        <w:ind w:left="694" w:right="422" w:hanging="299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2.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Debido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este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aume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to 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en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consumo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5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del 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26"/>
          <w:w w:val="109"/>
          <w:sz w:val="24"/>
          <w:szCs w:val="24"/>
        </w:rPr>
        <w:t>a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56"/>
          <w:w w:val="10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sm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56"/>
          <w:w w:val="9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2"/>
          <w:sz w:val="24"/>
          <w:szCs w:val="24"/>
        </w:rPr>
        <w:t>x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8" w:line="180" w:lineRule="exact"/>
        <w:rPr>
          <w:noProof/>
          <w:sz w:val="19"/>
          <w:szCs w:val="19"/>
        </w:rPr>
      </w:pPr>
    </w:p>
    <w:p w:rsidR="006351FB" w:rsidRPr="008B341F" w:rsidRDefault="00922D31">
      <w:pPr>
        <w:spacing w:line="240" w:lineRule="exact"/>
        <w:ind w:left="694" w:right="422" w:hanging="299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3.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Aunque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se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sm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5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5"/>
          <w:w w:val="109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ex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ada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5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obtu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e- 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alor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facturado. 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z w:val="24"/>
          <w:szCs w:val="24"/>
        </w:rPr>
        <w:t>sto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uestra 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1"/>
          <w:sz w:val="24"/>
          <w:szCs w:val="24"/>
        </w:rPr>
        <w:t>ej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-26"/>
          <w:w w:val="113"/>
          <w:sz w:val="24"/>
          <w:szCs w:val="24"/>
        </w:rPr>
        <w:t>r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precio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Brasil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(Itaipu)</w:t>
      </w:r>
      <w:r w:rsidRPr="008B341F">
        <w:rPr>
          <w:noProof/>
          <w:spacing w:val="17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Ar</w:t>
      </w:r>
      <w:r w:rsidRPr="008B341F">
        <w:rPr>
          <w:noProof/>
          <w:w w:val="101"/>
          <w:sz w:val="24"/>
          <w:szCs w:val="24"/>
        </w:rPr>
        <w:t>ge</w:t>
      </w:r>
      <w:r w:rsidRPr="008B341F">
        <w:rPr>
          <w:noProof/>
          <w:spacing w:val="-6"/>
          <w:w w:val="101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spacing w:val="-19"/>
          <w:w w:val="101"/>
          <w:sz w:val="24"/>
          <w:szCs w:val="24"/>
        </w:rPr>
        <w:t>Y</w:t>
      </w:r>
      <w:r w:rsidRPr="008B341F">
        <w:rPr>
          <w:noProof/>
          <w:w w:val="103"/>
          <w:sz w:val="24"/>
          <w:szCs w:val="24"/>
        </w:rPr>
        <w:t>acy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)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8" w:line="180" w:lineRule="exact"/>
        <w:rPr>
          <w:noProof/>
          <w:sz w:val="19"/>
          <w:szCs w:val="19"/>
        </w:rPr>
      </w:pPr>
    </w:p>
    <w:p w:rsidR="006351FB" w:rsidRPr="008B341F" w:rsidRDefault="00922D31">
      <w:pPr>
        <w:spacing w:line="240" w:lineRule="exact"/>
        <w:ind w:left="694" w:right="422" w:hanging="299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4.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Seg</w:t>
      </w:r>
      <w:r w:rsidRPr="008B341F">
        <w:rPr>
          <w:noProof/>
          <w:spacing w:val="-124"/>
          <w:w w:val="108"/>
          <w:sz w:val="24"/>
          <w:szCs w:val="24"/>
        </w:rPr>
        <w:t>u</w:t>
      </w:r>
      <w:r w:rsidRPr="008B341F">
        <w:rPr>
          <w:noProof/>
          <w:spacing w:val="7"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2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spacing w:val="2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eci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1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  los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2"/>
          <w:sz w:val="24"/>
          <w:szCs w:val="24"/>
        </w:rPr>
        <w:t>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sz w:val="24"/>
          <w:szCs w:val="24"/>
        </w:rPr>
        <w:t>os,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spacing w:val="1"/>
          <w:w w:val="1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 xml:space="preserve">o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pacing w:val="-7"/>
          <w:sz w:val="24"/>
          <w:szCs w:val="24"/>
        </w:rPr>
        <w:t>y</w:t>
      </w:r>
      <w:r w:rsidRPr="008B341F">
        <w:rPr>
          <w:noProof/>
          <w:sz w:val="24"/>
          <w:szCs w:val="24"/>
        </w:rPr>
        <w:t>or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9"/>
          <w:sz w:val="24"/>
          <w:szCs w:val="24"/>
        </w:rPr>
        <w:t>ad</w:t>
      </w:r>
      <w:r w:rsidRPr="008B341F">
        <w:rPr>
          <w:noProof/>
          <w:spacing w:val="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 xml:space="preserve">o- 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26"/>
          <w:w w:val="109"/>
          <w:sz w:val="24"/>
          <w:szCs w:val="24"/>
        </w:rPr>
        <w:t>a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8" w:line="180" w:lineRule="exact"/>
        <w:rPr>
          <w:noProof/>
          <w:sz w:val="19"/>
          <w:szCs w:val="19"/>
        </w:rPr>
      </w:pPr>
    </w:p>
    <w:p w:rsidR="006351FB" w:rsidRPr="008B341F" w:rsidRDefault="00922D31">
      <w:pPr>
        <w:spacing w:line="240" w:lineRule="exact"/>
        <w:ind w:left="694" w:right="422" w:hanging="299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5.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La  tasa 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4"/>
          <w:sz w:val="24"/>
          <w:szCs w:val="24"/>
        </w:rPr>
        <w:t>re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52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52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52"/>
          <w:w w:val="9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52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dura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esto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crece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una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tasa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sostenida. 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Sin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bargo,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11"/>
          <w:sz w:val="24"/>
          <w:szCs w:val="24"/>
        </w:rPr>
        <w:t>tasa</w:t>
      </w:r>
      <w:r w:rsidRPr="008B341F">
        <w:rPr>
          <w:noProof/>
          <w:spacing w:val="33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el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consumo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considerablem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 xml:space="preserve">te 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7"/>
          <w:sz w:val="24"/>
          <w:szCs w:val="24"/>
        </w:rPr>
        <w:t>ay</w:t>
      </w:r>
      <w:r w:rsidRPr="008B341F">
        <w:rPr>
          <w:noProof/>
          <w:sz w:val="24"/>
          <w:szCs w:val="24"/>
        </w:rPr>
        <w:t xml:space="preserve">or,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>y</w:t>
      </w:r>
    </w:p>
    <w:p w:rsidR="006351FB" w:rsidRPr="008B341F" w:rsidRDefault="006351FB">
      <w:pPr>
        <w:spacing w:before="8" w:line="140" w:lineRule="exact"/>
        <w:rPr>
          <w:noProof/>
          <w:sz w:val="14"/>
          <w:szCs w:val="14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ind w:left="4121" w:right="4475"/>
        <w:jc w:val="center"/>
        <w:rPr>
          <w:noProof/>
          <w:sz w:val="24"/>
          <w:szCs w:val="24"/>
        </w:rPr>
        <w:sectPr w:rsidR="006351FB" w:rsidRPr="008B341F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8B341F">
        <w:rPr>
          <w:noProof/>
          <w:w w:val="97"/>
          <w:sz w:val="24"/>
          <w:szCs w:val="24"/>
        </w:rPr>
        <w:t>47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47" w:line="240" w:lineRule="exact"/>
        <w:ind w:left="1048" w:right="67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-6"/>
          <w:sz w:val="24"/>
          <w:szCs w:val="24"/>
        </w:rPr>
        <w:t>m</w:t>
      </w:r>
      <w:r w:rsidRPr="008B341F">
        <w:rPr>
          <w:noProof/>
          <w:sz w:val="24"/>
          <w:szCs w:val="24"/>
        </w:rPr>
        <w:t xml:space="preserve">uestra 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abrupto</w:t>
      </w:r>
      <w:r w:rsidRPr="008B341F">
        <w:rPr>
          <w:noProof/>
          <w:spacing w:val="26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para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los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8"/>
          <w:sz w:val="24"/>
          <w:szCs w:val="24"/>
        </w:rPr>
        <w:t>os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7"/>
          <w:w w:val="146"/>
          <w:sz w:val="24"/>
          <w:szCs w:val="24"/>
        </w:rPr>
        <w:t>˜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7"/>
          <w:w w:val="103"/>
          <w:sz w:val="24"/>
          <w:szCs w:val="24"/>
        </w:rPr>
        <w:t>p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w w:val="111"/>
          <w:sz w:val="24"/>
          <w:szCs w:val="24"/>
        </w:rPr>
        <w:t>tasa</w:t>
      </w:r>
      <w:r w:rsidRPr="008B341F">
        <w:rPr>
          <w:noProof/>
          <w:spacing w:val="12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102"/>
          <w:sz w:val="24"/>
          <w:szCs w:val="24"/>
        </w:rPr>
        <w:t>ob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ue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os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cli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AND</w:t>
      </w:r>
      <w:r w:rsidRPr="008B341F">
        <w:rPr>
          <w:noProof/>
          <w:w w:val="108"/>
          <w:sz w:val="24"/>
          <w:szCs w:val="24"/>
        </w:rPr>
        <w:t>E.</w:t>
      </w:r>
    </w:p>
    <w:p w:rsidR="006351FB" w:rsidRPr="008B341F" w:rsidRDefault="006351FB">
      <w:pPr>
        <w:spacing w:before="18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line="240" w:lineRule="exact"/>
        <w:ind w:left="463" w:right="67" w:firstLine="351"/>
        <w:jc w:val="both"/>
        <w:rPr>
          <w:noProof/>
          <w:sz w:val="24"/>
          <w:szCs w:val="24"/>
        </w:rPr>
        <w:sectPr w:rsidR="006351FB" w:rsidRPr="008B341F">
          <w:footerReference w:type="default" r:id="rId68"/>
          <w:pgSz w:w="11920" w:h="16840"/>
          <w:pgMar w:top="1560" w:right="1320" w:bottom="280" w:left="1680" w:header="0" w:footer="2412" w:gutter="0"/>
          <w:pgNumType w:start="48"/>
          <w:cols w:space="720"/>
        </w:sectPr>
      </w:pP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eniendo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cue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estas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cuestiones,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este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trab</w:t>
      </w:r>
      <w:r w:rsidRPr="008B341F">
        <w:rPr>
          <w:noProof/>
          <w:spacing w:val="14"/>
          <w:w w:val="109"/>
          <w:sz w:val="24"/>
          <w:szCs w:val="24"/>
        </w:rPr>
        <w:t>a</w:t>
      </w:r>
      <w:r w:rsidRPr="008B341F">
        <w:rPr>
          <w:noProof/>
          <w:w w:val="109"/>
          <w:sz w:val="24"/>
          <w:szCs w:val="24"/>
        </w:rPr>
        <w:t>jo</w:t>
      </w:r>
      <w:r w:rsidRPr="008B341F">
        <w:rPr>
          <w:noProof/>
          <w:spacing w:val="18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puede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servir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13"/>
          <w:sz w:val="24"/>
          <w:szCs w:val="24"/>
        </w:rPr>
        <w:t>rr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 xml:space="preserve">a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Pl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88"/>
          <w:sz w:val="24"/>
          <w:szCs w:val="24"/>
        </w:rPr>
        <w:t>fi</w:t>
      </w:r>
      <w:r w:rsidRPr="008B341F">
        <w:rPr>
          <w:noProof/>
          <w:w w:val="101"/>
          <w:sz w:val="24"/>
          <w:szCs w:val="24"/>
        </w:rPr>
        <w:t>cac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I</w:t>
      </w:r>
      <w:r w:rsidRPr="008B341F">
        <w:rPr>
          <w:noProof/>
          <w:spacing w:val="-6"/>
          <w:w w:val="107"/>
          <w:sz w:val="24"/>
          <w:szCs w:val="24"/>
        </w:rPr>
        <w:t>n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capacidad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2"/>
          <w:sz w:val="24"/>
          <w:szCs w:val="24"/>
        </w:rPr>
        <w:t>sm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bu</w:t>
      </w:r>
      <w:r w:rsidRPr="008B341F">
        <w:rPr>
          <w:noProof/>
          <w:w w:val="97"/>
          <w:sz w:val="24"/>
          <w:szCs w:val="24"/>
        </w:rPr>
        <w:t>ci</w:t>
      </w:r>
      <w:r w:rsidRPr="008B341F">
        <w:rPr>
          <w:noProof/>
          <w:spacing w:val="-117"/>
          <w:w w:val="97"/>
          <w:sz w:val="24"/>
          <w:szCs w:val="24"/>
        </w:rPr>
        <w:t>o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electricidad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ro</w:t>
      </w:r>
      <w:r w:rsidRPr="008B341F">
        <w:rPr>
          <w:noProof/>
          <w:spacing w:val="20"/>
          <w:w w:val="10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w w:val="106"/>
          <w:sz w:val="24"/>
          <w:szCs w:val="24"/>
        </w:rPr>
        <w:t>ri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97"/>
          <w:sz w:val="24"/>
          <w:szCs w:val="24"/>
        </w:rPr>
        <w:t>io</w:t>
      </w:r>
      <w:r w:rsidRPr="008B341F">
        <w:rPr>
          <w:noProof/>
          <w:spacing w:val="20"/>
          <w:w w:val="9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-26"/>
          <w:w w:val="109"/>
          <w:sz w:val="24"/>
          <w:szCs w:val="24"/>
        </w:rPr>
        <w:t>a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pacing w:val="20"/>
          <w:w w:val="10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  los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2"/>
          <w:sz w:val="24"/>
          <w:szCs w:val="24"/>
        </w:rPr>
        <w:t>x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124"/>
          <w:w w:val="108"/>
          <w:sz w:val="24"/>
          <w:szCs w:val="24"/>
        </w:rPr>
        <w:t>n</w:t>
      </w:r>
      <w:r w:rsidRPr="008B341F">
        <w:rPr>
          <w:noProof/>
          <w:spacing w:val="6"/>
          <w:w w:val="146"/>
          <w:sz w:val="24"/>
          <w:szCs w:val="24"/>
        </w:rPr>
        <w:t>˜</w:t>
      </w:r>
      <w:r w:rsidRPr="008B341F">
        <w:rPr>
          <w:noProof/>
          <w:sz w:val="24"/>
          <w:szCs w:val="24"/>
        </w:rPr>
        <w:t>os,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spacing w:val="-117"/>
          <w:w w:val="109"/>
          <w:sz w:val="24"/>
          <w:szCs w:val="24"/>
        </w:rPr>
        <w:t>a</w:t>
      </w:r>
      <w:r w:rsidRPr="008B341F">
        <w:rPr>
          <w:noProof/>
          <w:w w:val="146"/>
          <w:sz w:val="24"/>
          <w:szCs w:val="24"/>
        </w:rPr>
        <w:t>´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0"/>
          <w:w w:val="9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 xml:space="preserve">e </w:t>
      </w:r>
      <w:r w:rsidRPr="008B341F">
        <w:rPr>
          <w:noProof/>
          <w:spacing w:val="-7"/>
          <w:sz w:val="24"/>
          <w:szCs w:val="24"/>
        </w:rPr>
        <w:t>a</w:t>
      </w:r>
      <w:r w:rsidRPr="008B341F">
        <w:rPr>
          <w:noProof/>
          <w:sz w:val="24"/>
          <w:szCs w:val="24"/>
        </w:rPr>
        <w:t>yudar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indicadores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o</w:t>
      </w:r>
      <w:r w:rsidRPr="008B341F">
        <w:rPr>
          <w:noProof/>
          <w:spacing w:val="-6"/>
          <w:w w:val="102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una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estrategia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105"/>
          <w:sz w:val="24"/>
          <w:szCs w:val="24"/>
        </w:rPr>
        <w:t>x</w:t>
      </w:r>
      <w:r w:rsidRPr="008B341F">
        <w:rPr>
          <w:noProof/>
          <w:spacing w:val="7"/>
          <w:w w:val="105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aci</w:t>
      </w:r>
      <w:r w:rsidRPr="008B341F">
        <w:rPr>
          <w:noProof/>
          <w:spacing w:val="-117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para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3"/>
          <w:sz w:val="24"/>
          <w:szCs w:val="24"/>
        </w:rPr>
        <w:t>ep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3"/>
          <w:sz w:val="24"/>
          <w:szCs w:val="24"/>
        </w:rPr>
        <w:t>ea</w:t>
      </w:r>
      <w:r w:rsidRPr="008B341F">
        <w:rPr>
          <w:noProof/>
          <w:w w:val="113"/>
          <w:sz w:val="24"/>
          <w:szCs w:val="24"/>
        </w:rPr>
        <w:t xml:space="preserve">r </w:t>
      </w:r>
      <w:r w:rsidRPr="008B341F">
        <w:rPr>
          <w:noProof/>
          <w:sz w:val="24"/>
          <w:szCs w:val="24"/>
        </w:rPr>
        <w:t>las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condiciones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ac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la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104"/>
          <w:sz w:val="24"/>
          <w:szCs w:val="24"/>
        </w:rPr>
        <w:t>er</w:t>
      </w:r>
      <w:r w:rsidRPr="008B341F">
        <w:rPr>
          <w:noProof/>
          <w:spacing w:val="-26"/>
          <w:w w:val="97"/>
          <w:sz w:val="24"/>
          <w:szCs w:val="24"/>
        </w:rPr>
        <w:t>g</w:t>
      </w:r>
      <w:r w:rsidRPr="008B341F">
        <w:rPr>
          <w:noProof/>
          <w:spacing w:val="-91"/>
          <w:w w:val="146"/>
          <w:sz w:val="24"/>
          <w:szCs w:val="24"/>
        </w:rPr>
        <w:t>´</w:t>
      </w:r>
      <w:r w:rsidRPr="008B341F">
        <w:rPr>
          <w:noProof/>
          <w:w w:val="97"/>
          <w:sz w:val="24"/>
          <w:szCs w:val="24"/>
        </w:rPr>
        <w:t>ı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106"/>
          <w:sz w:val="24"/>
          <w:szCs w:val="24"/>
        </w:rPr>
        <w:t>ri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6351FB">
      <w:pPr>
        <w:spacing w:before="8" w:line="180" w:lineRule="exact"/>
        <w:rPr>
          <w:noProof/>
          <w:sz w:val="18"/>
          <w:szCs w:val="18"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922D31">
      <w:pPr>
        <w:spacing w:before="15"/>
        <w:ind w:left="3761" w:right="4475"/>
        <w:jc w:val="center"/>
        <w:rPr>
          <w:noProof/>
          <w:sz w:val="24"/>
          <w:szCs w:val="24"/>
        </w:rPr>
        <w:sectPr w:rsidR="006351FB" w:rsidRPr="008B341F">
          <w:footerReference w:type="default" r:id="rId69"/>
          <w:pgSz w:w="11920" w:h="16840"/>
          <w:pgMar w:top="1560" w:right="1680" w:bottom="280" w:left="1680" w:header="0" w:footer="0" w:gutter="0"/>
          <w:cols w:space="720"/>
        </w:sectPr>
      </w:pPr>
      <w:r w:rsidRPr="008B341F">
        <w:rPr>
          <w:noProof/>
          <w:w w:val="97"/>
          <w:sz w:val="24"/>
          <w:szCs w:val="24"/>
        </w:rPr>
        <w:t>49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2" w:line="220" w:lineRule="exact"/>
        <w:rPr>
          <w:noProof/>
          <w:sz w:val="22"/>
          <w:szCs w:val="22"/>
        </w:rPr>
      </w:pPr>
    </w:p>
    <w:p w:rsidR="006351FB" w:rsidRPr="008B341F" w:rsidRDefault="00922D31">
      <w:pPr>
        <w:ind w:left="463"/>
        <w:rPr>
          <w:noProof/>
          <w:sz w:val="34"/>
          <w:szCs w:val="34"/>
        </w:rPr>
      </w:pPr>
      <w:r w:rsidRPr="008B341F">
        <w:rPr>
          <w:noProof/>
          <w:w w:val="119"/>
          <w:sz w:val="34"/>
          <w:szCs w:val="34"/>
        </w:rPr>
        <w:t>Ref</w:t>
      </w:r>
      <w:r w:rsidRPr="008B341F">
        <w:rPr>
          <w:noProof/>
          <w:w w:val="126"/>
          <w:sz w:val="34"/>
          <w:szCs w:val="34"/>
        </w:rPr>
        <w:t>er</w:t>
      </w:r>
      <w:r w:rsidRPr="008B341F">
        <w:rPr>
          <w:noProof/>
          <w:w w:val="118"/>
          <w:sz w:val="34"/>
          <w:szCs w:val="34"/>
        </w:rPr>
        <w:t>enci</w:t>
      </w:r>
      <w:r w:rsidRPr="008B341F">
        <w:rPr>
          <w:noProof/>
          <w:w w:val="124"/>
          <w:sz w:val="34"/>
          <w:szCs w:val="34"/>
        </w:rPr>
        <w:t>a</w:t>
      </w:r>
      <w:r w:rsidRPr="008B341F">
        <w:rPr>
          <w:noProof/>
          <w:w w:val="115"/>
          <w:sz w:val="34"/>
          <w:szCs w:val="34"/>
        </w:rPr>
        <w:t>s</w:t>
      </w:r>
    </w:p>
    <w:p w:rsidR="006351FB" w:rsidRPr="008B341F" w:rsidRDefault="006351FB">
      <w:pPr>
        <w:spacing w:before="4" w:line="120" w:lineRule="exact"/>
        <w:rPr>
          <w:noProof/>
          <w:sz w:val="13"/>
          <w:szCs w:val="13"/>
        </w:rPr>
      </w:pPr>
    </w:p>
    <w:p w:rsidR="006351FB" w:rsidRPr="008B341F" w:rsidRDefault="00922D31">
      <w:pPr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Adelman,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S.,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Moss,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L.,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Barbusinski,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L.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(2002).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found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</w:t>
      </w:r>
      <w:r w:rsidRPr="008B341F">
        <w:rPr>
          <w:noProof/>
          <w:spacing w:val="-6"/>
          <w:sz w:val="24"/>
          <w:szCs w:val="24"/>
        </w:rPr>
        <w:t>v</w:t>
      </w:r>
      <w:r w:rsidRPr="008B341F">
        <w:rPr>
          <w:noProof/>
          <w:sz w:val="24"/>
          <w:szCs w:val="24"/>
        </w:rPr>
        <w:t>eral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2"/>
          <w:sz w:val="24"/>
          <w:szCs w:val="24"/>
        </w:rPr>
        <w:t>efi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b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/>
        <w:ind w:left="104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DM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12"/>
          <w:w w:val="106"/>
          <w:sz w:val="24"/>
          <w:szCs w:val="24"/>
        </w:rPr>
        <w:t>R</w:t>
      </w:r>
      <w:r w:rsidRPr="008B341F">
        <w:rPr>
          <w:noProof/>
          <w:w w:val="96"/>
          <w:sz w:val="24"/>
          <w:szCs w:val="24"/>
        </w:rPr>
        <w:t>eview</w:t>
      </w:r>
      <w:r w:rsidRPr="008B341F">
        <w:rPr>
          <w:noProof/>
          <w:spacing w:val="-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5700–1.</w:t>
      </w:r>
    </w:p>
    <w:p w:rsidR="006351FB" w:rsidRPr="008B341F" w:rsidRDefault="00922D31">
      <w:pPr>
        <w:spacing w:before="13" w:line="251" w:lineRule="auto"/>
        <w:ind w:left="1048" w:right="67" w:hanging="585"/>
        <w:jc w:val="both"/>
        <w:rPr>
          <w:noProof/>
          <w:sz w:val="24"/>
          <w:szCs w:val="24"/>
        </w:rPr>
      </w:pPr>
      <w:r w:rsidRPr="008B341F">
        <w:rPr>
          <w:noProof/>
          <w:w w:val="103"/>
          <w:sz w:val="24"/>
          <w:szCs w:val="24"/>
        </w:rPr>
        <w:t>D</w:t>
      </w:r>
      <w:r w:rsidRPr="008B341F">
        <w:rPr>
          <w:noProof/>
          <w:spacing w:val="-6"/>
          <w:w w:val="109"/>
          <w:sz w:val="24"/>
          <w:szCs w:val="24"/>
        </w:rPr>
        <w:t>a</w:t>
      </w:r>
      <w:r w:rsidRPr="008B341F">
        <w:rPr>
          <w:noProof/>
          <w:spacing w:val="-7"/>
          <w:w w:val="102"/>
          <w:sz w:val="24"/>
          <w:szCs w:val="24"/>
        </w:rPr>
        <w:t>v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7"/>
          <w:sz w:val="24"/>
          <w:szCs w:val="24"/>
        </w:rPr>
        <w:t>,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T.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(1993).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</w:t>
      </w:r>
      <w:r w:rsidRPr="008B341F">
        <w:rPr>
          <w:noProof/>
          <w:spacing w:val="-12"/>
          <w:sz w:val="24"/>
          <w:szCs w:val="24"/>
        </w:rPr>
        <w:t>roc</w:t>
      </w:r>
      <w:r w:rsidRPr="008B341F">
        <w:rPr>
          <w:noProof/>
          <w:sz w:val="24"/>
          <w:szCs w:val="24"/>
        </w:rPr>
        <w:t>ess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innovation: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re</w:t>
      </w:r>
      <w:r w:rsidRPr="008B341F">
        <w:rPr>
          <w:noProof/>
          <w:sz w:val="24"/>
          <w:szCs w:val="24"/>
        </w:rPr>
        <w:t>engin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ering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work</w:t>
      </w:r>
      <w:r w:rsidRPr="008B341F">
        <w:rPr>
          <w:noProof/>
          <w:spacing w:val="-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th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>ough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 xml:space="preserve">information </w:t>
      </w:r>
      <w:r w:rsidRPr="008B341F">
        <w:rPr>
          <w:noProof/>
          <w:sz w:val="24"/>
          <w:szCs w:val="24"/>
        </w:rPr>
        <w:t>t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>chnol</w:t>
      </w:r>
      <w:r w:rsidRPr="008B341F">
        <w:rPr>
          <w:noProof/>
          <w:spacing w:val="-12"/>
          <w:sz w:val="24"/>
          <w:szCs w:val="24"/>
        </w:rPr>
        <w:t>o</w:t>
      </w:r>
      <w:r w:rsidRPr="008B341F">
        <w:rPr>
          <w:noProof/>
          <w:sz w:val="24"/>
          <w:szCs w:val="24"/>
        </w:rPr>
        <w:t>gy.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Har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ard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Pr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922D31">
      <w:pPr>
        <w:spacing w:line="251" w:lineRule="auto"/>
        <w:ind w:left="1048" w:right="67" w:hanging="585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Denison,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D.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R. 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(1997). 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pacing w:val="-7"/>
          <w:sz w:val="24"/>
          <w:szCs w:val="24"/>
        </w:rPr>
        <w:t>o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 xml:space="preserve">ard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 xml:space="preserve">cess-based 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eo</w:t>
      </w:r>
      <w:r w:rsidRPr="008B341F">
        <w:rPr>
          <w:noProof/>
          <w:w w:val="107"/>
          <w:sz w:val="24"/>
          <w:szCs w:val="24"/>
        </w:rPr>
        <w:t>ry</w:t>
      </w:r>
      <w:r w:rsidRPr="008B341F">
        <w:rPr>
          <w:noProof/>
          <w:spacing w:val="30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or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9"/>
          <w:sz w:val="24"/>
          <w:szCs w:val="24"/>
        </w:rPr>
        <w:t>an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za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29"/>
          <w:w w:val="9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esi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 xml:space="preserve">: </w:t>
      </w:r>
      <w:r w:rsidRPr="008B341F">
        <w:rPr>
          <w:noProof/>
          <w:sz w:val="24"/>
          <w:szCs w:val="24"/>
        </w:rPr>
        <w:t>Can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organizations </w:t>
      </w:r>
      <w:r w:rsidRPr="008B341F">
        <w:rPr>
          <w:noProof/>
          <w:spacing w:val="6"/>
          <w:sz w:val="24"/>
          <w:szCs w:val="24"/>
        </w:rPr>
        <w:t xml:space="preserve"> b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designed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around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alue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c</w:t>
      </w:r>
      <w:r w:rsidRPr="008B341F">
        <w:rPr>
          <w:noProof/>
          <w:sz w:val="24"/>
          <w:szCs w:val="24"/>
        </w:rPr>
        <w:t>hains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</w:t>
      </w:r>
      <w:r w:rsidRPr="008B341F">
        <w:rPr>
          <w:noProof/>
          <w:spacing w:val="-6"/>
          <w:sz w:val="24"/>
          <w:szCs w:val="24"/>
        </w:rPr>
        <w:t>tw</w:t>
      </w:r>
      <w:r w:rsidRPr="008B341F">
        <w:rPr>
          <w:noProof/>
          <w:sz w:val="24"/>
          <w:szCs w:val="24"/>
        </w:rPr>
        <w:t xml:space="preserve">orks?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A</w:t>
      </w:r>
      <w:r w:rsidRPr="008B341F">
        <w:rPr>
          <w:noProof/>
          <w:w w:val="102"/>
          <w:sz w:val="24"/>
          <w:szCs w:val="24"/>
        </w:rPr>
        <w:t>dvan</w:t>
      </w:r>
      <w:r w:rsidRPr="008B341F">
        <w:rPr>
          <w:noProof/>
          <w:spacing w:val="-12"/>
          <w:w w:val="102"/>
          <w:sz w:val="24"/>
          <w:szCs w:val="24"/>
        </w:rPr>
        <w:t>c</w:t>
      </w:r>
      <w:r w:rsidRPr="008B341F">
        <w:rPr>
          <w:noProof/>
          <w:w w:val="101"/>
          <w:sz w:val="24"/>
          <w:szCs w:val="24"/>
        </w:rPr>
        <w:t xml:space="preserve">es </w:t>
      </w:r>
      <w:r w:rsidRPr="008B341F">
        <w:rPr>
          <w:noProof/>
          <w:sz w:val="24"/>
          <w:szCs w:val="24"/>
        </w:rPr>
        <w:t>in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St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>at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 xml:space="preserve">gic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Management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14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1–44.</w:t>
      </w:r>
    </w:p>
    <w:p w:rsidR="006351FB" w:rsidRPr="008B341F" w:rsidRDefault="00922D31">
      <w:pPr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pacing w:val="-7"/>
          <w:sz w:val="24"/>
          <w:szCs w:val="24"/>
        </w:rPr>
        <w:t>k</w:t>
      </w:r>
      <w:r w:rsidRPr="008B341F">
        <w:rPr>
          <w:noProof/>
          <w:sz w:val="24"/>
          <w:szCs w:val="24"/>
        </w:rPr>
        <w:t>erson,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W.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(2009). 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Who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ensures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clean,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8"/>
          <w:sz w:val="24"/>
          <w:szCs w:val="24"/>
        </w:rPr>
        <w:t>si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data.</w:t>
      </w:r>
      <w:r w:rsidRPr="008B341F">
        <w:rPr>
          <w:noProof/>
          <w:spacing w:val="64"/>
          <w:w w:val="1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The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W</w:t>
      </w:r>
      <w:r w:rsidRPr="008B341F">
        <w:rPr>
          <w:noProof/>
          <w:w w:val="117"/>
          <w:sz w:val="24"/>
          <w:szCs w:val="24"/>
        </w:rPr>
        <w:t>a</w:t>
      </w:r>
      <w:r w:rsidRPr="008B341F">
        <w:rPr>
          <w:noProof/>
          <w:spacing w:val="-12"/>
          <w:w w:val="117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>ehouse</w:t>
      </w:r>
    </w:p>
    <w:p w:rsidR="006351FB" w:rsidRPr="008B341F" w:rsidRDefault="00922D31">
      <w:pPr>
        <w:spacing w:before="13"/>
        <w:ind w:left="104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Institute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 w:line="251" w:lineRule="auto"/>
        <w:ind w:left="1048" w:right="67" w:hanging="585"/>
        <w:jc w:val="both"/>
        <w:rPr>
          <w:noProof/>
          <w:sz w:val="24"/>
          <w:szCs w:val="24"/>
        </w:rPr>
      </w:pPr>
      <w:r w:rsidRPr="008B341F">
        <w:rPr>
          <w:noProof/>
          <w:w w:val="107"/>
          <w:sz w:val="24"/>
          <w:szCs w:val="24"/>
        </w:rPr>
        <w:t>Gangadharan,</w:t>
      </w:r>
      <w:r w:rsidRPr="008B341F">
        <w:rPr>
          <w:noProof/>
          <w:spacing w:val="14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G.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R.,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-6"/>
          <w:sz w:val="24"/>
          <w:szCs w:val="24"/>
        </w:rPr>
        <w:t>w</w:t>
      </w:r>
      <w:r w:rsidRPr="008B341F">
        <w:rPr>
          <w:noProof/>
          <w:sz w:val="24"/>
          <w:szCs w:val="24"/>
        </w:rPr>
        <w:t>ami,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S.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N.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</w:t>
      </w:r>
      <w:r w:rsidRPr="008B341F">
        <w:rPr>
          <w:noProof/>
          <w:sz w:val="24"/>
          <w:szCs w:val="24"/>
        </w:rPr>
        <w:t>2004).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z w:val="24"/>
          <w:szCs w:val="24"/>
        </w:rPr>
        <w:t>telligence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systems: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esi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w w:val="108"/>
          <w:sz w:val="24"/>
          <w:szCs w:val="24"/>
        </w:rPr>
        <w:t xml:space="preserve">n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20"/>
          <w:sz w:val="24"/>
          <w:szCs w:val="24"/>
        </w:rPr>
        <w:t>ta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strategies. 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106"/>
          <w:sz w:val="24"/>
          <w:szCs w:val="24"/>
        </w:rPr>
        <w:t>Information</w:t>
      </w:r>
      <w:r w:rsidRPr="008B341F">
        <w:rPr>
          <w:noProof/>
          <w:spacing w:val="26"/>
          <w:w w:val="10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>chnol</w:t>
      </w:r>
      <w:r w:rsidRPr="008B341F">
        <w:rPr>
          <w:noProof/>
          <w:spacing w:val="-12"/>
          <w:sz w:val="24"/>
          <w:szCs w:val="24"/>
        </w:rPr>
        <w:t>o</w:t>
      </w:r>
      <w:r w:rsidRPr="008B341F">
        <w:rPr>
          <w:noProof/>
          <w:sz w:val="24"/>
          <w:szCs w:val="24"/>
        </w:rPr>
        <w:t>gy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interfa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es,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w w:val="101"/>
          <w:sz w:val="24"/>
          <w:szCs w:val="24"/>
        </w:rPr>
        <w:t>2004.</w:t>
      </w:r>
    </w:p>
    <w:p w:rsidR="006351FB" w:rsidRPr="008B341F" w:rsidRDefault="00922D31">
      <w:pPr>
        <w:ind w:left="104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26th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international</w:t>
      </w:r>
      <w:r w:rsidRPr="008B341F">
        <w:rPr>
          <w:noProof/>
          <w:spacing w:val="20"/>
          <w:w w:val="108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>onfe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6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on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(pp.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139–144).</w:t>
      </w:r>
    </w:p>
    <w:p w:rsidR="006351FB" w:rsidRPr="008B341F" w:rsidRDefault="00922D31">
      <w:pPr>
        <w:spacing w:before="13" w:line="251" w:lineRule="auto"/>
        <w:ind w:left="1048" w:right="67" w:hanging="585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G</w:t>
      </w:r>
      <w:r w:rsidRPr="008B341F">
        <w:rPr>
          <w:noProof/>
          <w:spacing w:val="6"/>
          <w:sz w:val="24"/>
          <w:szCs w:val="24"/>
        </w:rPr>
        <w:t>o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7"/>
          <w:sz w:val="24"/>
          <w:szCs w:val="24"/>
        </w:rPr>
        <w:t>b</w:t>
      </w:r>
      <w:r w:rsidRPr="008B341F">
        <w:rPr>
          <w:noProof/>
          <w:sz w:val="24"/>
          <w:szCs w:val="24"/>
        </w:rPr>
        <w:t>el,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M.,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Grue</w:t>
      </w:r>
      <w:r w:rsidRPr="008B341F">
        <w:rPr>
          <w:noProof/>
          <w:spacing w:val="-6"/>
          <w:sz w:val="24"/>
          <w:szCs w:val="24"/>
        </w:rPr>
        <w:t>n</w:t>
      </w:r>
      <w:r w:rsidRPr="008B341F">
        <w:rPr>
          <w:noProof/>
          <w:spacing w:val="-7"/>
          <w:sz w:val="24"/>
          <w:szCs w:val="24"/>
        </w:rPr>
        <w:t>w</w:t>
      </w:r>
      <w:r w:rsidRPr="008B341F">
        <w:rPr>
          <w:noProof/>
          <w:sz w:val="24"/>
          <w:szCs w:val="24"/>
        </w:rPr>
        <w:t xml:space="preserve">ald,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L.   (1999). 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4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sur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 xml:space="preserve">ey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data</w:t>
      </w:r>
      <w:r w:rsidRPr="008B341F">
        <w:rPr>
          <w:noProof/>
          <w:spacing w:val="35"/>
          <w:w w:val="1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mining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and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05"/>
          <w:sz w:val="24"/>
          <w:szCs w:val="24"/>
        </w:rPr>
        <w:t>kn</w:t>
      </w:r>
      <w:r w:rsidRPr="008B341F">
        <w:rPr>
          <w:noProof/>
          <w:spacing w:val="-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wl</w:t>
      </w:r>
      <w:r w:rsidRPr="008B341F">
        <w:rPr>
          <w:noProof/>
          <w:w w:val="103"/>
          <w:sz w:val="24"/>
          <w:szCs w:val="24"/>
        </w:rPr>
        <w:t>ed</w:t>
      </w:r>
      <w:r w:rsidRPr="008B341F">
        <w:rPr>
          <w:noProof/>
          <w:w w:val="97"/>
          <w:sz w:val="24"/>
          <w:szCs w:val="24"/>
        </w:rPr>
        <w:t xml:space="preserve">ge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94"/>
          <w:sz w:val="24"/>
          <w:szCs w:val="24"/>
        </w:rPr>
        <w:t>of</w:t>
      </w:r>
      <w:r w:rsidRPr="008B341F">
        <w:rPr>
          <w:noProof/>
          <w:spacing w:val="-6"/>
          <w:w w:val="136"/>
          <w:sz w:val="24"/>
          <w:szCs w:val="24"/>
        </w:rPr>
        <w:t>t</w:t>
      </w:r>
      <w:r w:rsidRPr="008B341F">
        <w:rPr>
          <w:noProof/>
          <w:spacing w:val="-7"/>
          <w:w w:val="97"/>
          <w:sz w:val="24"/>
          <w:szCs w:val="24"/>
        </w:rPr>
        <w:t>w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7"/>
          <w:w w:val="97"/>
          <w:sz w:val="24"/>
          <w:szCs w:val="24"/>
        </w:rPr>
        <w:t>o</w:t>
      </w:r>
      <w:r w:rsidRPr="008B341F">
        <w:rPr>
          <w:noProof/>
          <w:w w:val="97"/>
          <w:sz w:val="24"/>
          <w:szCs w:val="24"/>
        </w:rPr>
        <w:t>ol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pacing w:val="-6"/>
          <w:sz w:val="24"/>
          <w:szCs w:val="24"/>
        </w:rPr>
        <w:t>A</w:t>
      </w:r>
      <w:r w:rsidRPr="008B341F">
        <w:rPr>
          <w:noProof/>
          <w:sz w:val="24"/>
          <w:szCs w:val="24"/>
        </w:rPr>
        <w:t>CM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SIGKDD</w:t>
      </w:r>
      <w:r w:rsidRPr="008B341F">
        <w:rPr>
          <w:noProof/>
          <w:spacing w:val="5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explo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 xml:space="preserve">ations 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newsletter</w:t>
      </w:r>
      <w:r w:rsidRPr="008B341F">
        <w:rPr>
          <w:noProof/>
          <w:spacing w:val="-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1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(1),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20–</w:t>
      </w:r>
    </w:p>
    <w:p w:rsidR="006351FB" w:rsidRPr="008B341F" w:rsidRDefault="00922D31">
      <w:pPr>
        <w:ind w:left="104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33.</w:t>
      </w:r>
    </w:p>
    <w:p w:rsidR="006351FB" w:rsidRPr="008B341F" w:rsidRDefault="00922D31">
      <w:pPr>
        <w:spacing w:before="13"/>
        <w:ind w:left="463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Hanc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c</w:t>
      </w:r>
      <w:r w:rsidRPr="008B341F">
        <w:rPr>
          <w:noProof/>
          <w:sz w:val="24"/>
          <w:szCs w:val="24"/>
        </w:rPr>
        <w:t>k,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J.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C.,</w:t>
      </w:r>
      <w:r w:rsidRPr="008B341F">
        <w:rPr>
          <w:noProof/>
          <w:spacing w:val="3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pacing w:val="-19"/>
          <w:sz w:val="24"/>
          <w:szCs w:val="24"/>
        </w:rPr>
        <w:t>T</w:t>
      </w:r>
      <w:r w:rsidRPr="008B341F">
        <w:rPr>
          <w:noProof/>
          <w:sz w:val="24"/>
          <w:szCs w:val="24"/>
        </w:rPr>
        <w:t>oren,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R.</w:t>
      </w:r>
      <w:r w:rsidRPr="008B341F">
        <w:rPr>
          <w:noProof/>
          <w:spacing w:val="5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(2006).</w:t>
      </w:r>
      <w:r w:rsidRPr="008B341F">
        <w:rPr>
          <w:noProof/>
          <w:spacing w:val="54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P</w:t>
      </w:r>
      <w:r w:rsidRPr="008B341F">
        <w:rPr>
          <w:noProof/>
          <w:spacing w:val="-13"/>
          <w:w w:val="109"/>
          <w:sz w:val="24"/>
          <w:szCs w:val="24"/>
        </w:rPr>
        <w:t>r</w:t>
      </w:r>
      <w:r w:rsidRPr="008B341F">
        <w:rPr>
          <w:noProof/>
          <w:w w:val="109"/>
          <w:sz w:val="24"/>
          <w:szCs w:val="24"/>
        </w:rPr>
        <w:t>acti</w:t>
      </w:r>
      <w:r w:rsidRPr="008B341F">
        <w:rPr>
          <w:noProof/>
          <w:spacing w:val="-13"/>
          <w:w w:val="109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al</w:t>
      </w:r>
      <w:r w:rsidRPr="008B341F">
        <w:rPr>
          <w:noProof/>
          <w:spacing w:val="24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inte</w:t>
      </w:r>
      <w:r w:rsidRPr="008B341F">
        <w:rPr>
          <w:noProof/>
          <w:spacing w:val="12"/>
          <w:sz w:val="24"/>
          <w:szCs w:val="24"/>
        </w:rPr>
        <w:t>l</w:t>
      </w:r>
      <w:r w:rsidRPr="008B341F">
        <w:rPr>
          <w:noProof/>
          <w:sz w:val="24"/>
          <w:szCs w:val="24"/>
        </w:rPr>
        <w:t>ligen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with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sql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ser</w:t>
      </w:r>
      <w:r w:rsidRPr="008B341F">
        <w:rPr>
          <w:noProof/>
          <w:w w:val="102"/>
          <w:sz w:val="24"/>
          <w:szCs w:val="24"/>
        </w:rPr>
        <w:t>ver</w:t>
      </w:r>
    </w:p>
    <w:p w:rsidR="006351FB" w:rsidRPr="008B341F" w:rsidRDefault="00922D31">
      <w:pPr>
        <w:spacing w:before="13"/>
        <w:ind w:left="104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2005.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spacing w:val="-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earson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Edu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before="13" w:line="251" w:lineRule="auto"/>
        <w:ind w:left="1048" w:right="67" w:hanging="585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Hers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hel,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G.,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Linden,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A.,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11"/>
          <w:sz w:val="24"/>
          <w:szCs w:val="24"/>
        </w:rPr>
        <w:t>Kart,</w:t>
      </w:r>
      <w:r w:rsidRPr="008B341F">
        <w:rPr>
          <w:noProof/>
          <w:spacing w:val="-2"/>
          <w:w w:val="1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L.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(2015).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Magic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quadra</w:t>
      </w:r>
      <w:r w:rsidRPr="008B341F">
        <w:rPr>
          <w:noProof/>
          <w:spacing w:val="-7"/>
          <w:w w:val="110"/>
          <w:sz w:val="24"/>
          <w:szCs w:val="24"/>
        </w:rPr>
        <w:t>n</w:t>
      </w:r>
      <w:r w:rsidRPr="008B341F">
        <w:rPr>
          <w:noProof/>
          <w:w w:val="110"/>
          <w:sz w:val="24"/>
          <w:szCs w:val="24"/>
        </w:rPr>
        <w:t>t</w:t>
      </w:r>
      <w:r w:rsidRPr="008B341F">
        <w:rPr>
          <w:noProof/>
          <w:spacing w:val="-2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</w:t>
      </w:r>
      <w:r w:rsidRPr="008B341F">
        <w:rPr>
          <w:noProof/>
          <w:spacing w:val="-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ad</w:t>
      </w:r>
      <w:r w:rsidRPr="008B341F">
        <w:rPr>
          <w:noProof/>
          <w:spacing w:val="-13"/>
          <w:sz w:val="24"/>
          <w:szCs w:val="24"/>
        </w:rPr>
        <w:t>v</w:t>
      </w:r>
      <w:r w:rsidRPr="008B341F">
        <w:rPr>
          <w:noProof/>
          <w:sz w:val="24"/>
          <w:szCs w:val="24"/>
        </w:rPr>
        <w:t>an</w:t>
      </w:r>
      <w:r w:rsidRPr="008B341F">
        <w:rPr>
          <w:noProof/>
          <w:sz w:val="24"/>
          <w:szCs w:val="24"/>
        </w:rPr>
        <w:t>ced</w:t>
      </w:r>
      <w:r w:rsidRPr="008B341F">
        <w:rPr>
          <w:noProof/>
          <w:spacing w:val="46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 xml:space="preserve">cs </w:t>
      </w:r>
      <w:r w:rsidRPr="008B341F">
        <w:rPr>
          <w:noProof/>
          <w:sz w:val="24"/>
          <w:szCs w:val="24"/>
        </w:rPr>
        <w:t xml:space="preserve">platforms. 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Gartner</w:t>
      </w:r>
      <w:r w:rsidRPr="008B341F">
        <w:rPr>
          <w:noProof/>
          <w:spacing w:val="24"/>
          <w:w w:val="110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12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ort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G</w:t>
      </w:r>
      <w:r w:rsidRPr="008B341F">
        <w:rPr>
          <w:noProof/>
          <w:spacing w:val="-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270612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48" w:right="67" w:hanging="585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Josh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pacing w:val="-8"/>
          <w:w w:val="109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are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teau,</w:t>
      </w:r>
      <w:r w:rsidRPr="008B341F">
        <w:rPr>
          <w:noProof/>
          <w:spacing w:val="2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C.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H.,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Rita</w:t>
      </w:r>
      <w:r w:rsidRPr="008B341F">
        <w:rPr>
          <w:noProof/>
          <w:spacing w:val="16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L.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Sallam.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(2015).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The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rise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data 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disc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pacing w:val="-7"/>
          <w:sz w:val="24"/>
          <w:szCs w:val="24"/>
        </w:rPr>
        <w:t>v</w:t>
      </w:r>
      <w:r w:rsidRPr="008B341F">
        <w:rPr>
          <w:noProof/>
          <w:sz w:val="24"/>
          <w:szCs w:val="24"/>
        </w:rPr>
        <w:t>ery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has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 xml:space="preserve">set </w:t>
      </w:r>
      <w:r w:rsidRPr="008B341F">
        <w:rPr>
          <w:noProof/>
          <w:w w:val="110"/>
          <w:sz w:val="24"/>
          <w:szCs w:val="24"/>
        </w:rPr>
        <w:t>the</w:t>
      </w:r>
      <w:r w:rsidRPr="008B341F">
        <w:rPr>
          <w:noProof/>
          <w:spacing w:val="7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stage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13"/>
          <w:sz w:val="24"/>
          <w:szCs w:val="24"/>
        </w:rPr>
        <w:t>a</w:t>
      </w:r>
      <w:r w:rsidRPr="008B341F">
        <w:rPr>
          <w:noProof/>
          <w:sz w:val="24"/>
          <w:szCs w:val="24"/>
        </w:rPr>
        <w:t>jor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strategic 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shift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the</w:t>
      </w:r>
      <w:r w:rsidRPr="008B341F">
        <w:rPr>
          <w:noProof/>
          <w:spacing w:val="7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bi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4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analytics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platform 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7"/>
          <w:sz w:val="24"/>
          <w:szCs w:val="24"/>
        </w:rPr>
        <w:t>r</w:t>
      </w:r>
      <w:r w:rsidRPr="008B341F">
        <w:rPr>
          <w:noProof/>
          <w:spacing w:val="-6"/>
          <w:w w:val="107"/>
          <w:sz w:val="24"/>
          <w:szCs w:val="24"/>
        </w:rPr>
        <w:t>k</w:t>
      </w:r>
      <w:r w:rsidRPr="008B341F">
        <w:rPr>
          <w:noProof/>
          <w:w w:val="112"/>
          <w:sz w:val="24"/>
          <w:szCs w:val="24"/>
        </w:rPr>
        <w:t>et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w w:val="110"/>
          <w:sz w:val="24"/>
          <w:szCs w:val="24"/>
        </w:rPr>
        <w:t>Gartner</w:t>
      </w:r>
      <w:r w:rsidRPr="008B341F">
        <w:rPr>
          <w:noProof/>
          <w:spacing w:val="24"/>
          <w:w w:val="110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 xml:space="preserve">ch.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Gartner</w:t>
      </w:r>
      <w:r w:rsidRPr="008B341F">
        <w:rPr>
          <w:noProof/>
          <w:spacing w:val="22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</w:t>
      </w:r>
      <w:r w:rsidRPr="008B341F">
        <w:rPr>
          <w:noProof/>
          <w:spacing w:val="14"/>
          <w:sz w:val="24"/>
          <w:szCs w:val="24"/>
        </w:rPr>
        <w:t>c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1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48" w:right="67" w:hanging="585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Kumari,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N.  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(2013). 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Business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ellige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ce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</w:t>
      </w:r>
      <w:r w:rsidRPr="008B341F">
        <w:rPr>
          <w:noProof/>
          <w:spacing w:val="5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4"/>
          <w:sz w:val="24"/>
          <w:szCs w:val="24"/>
        </w:rPr>
        <w:t>sh</w:t>
      </w:r>
      <w:r w:rsidRPr="008B341F">
        <w:rPr>
          <w:noProof/>
          <w:w w:val="97"/>
          <w:sz w:val="24"/>
          <w:szCs w:val="24"/>
        </w:rPr>
        <w:t>ell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z w:val="24"/>
          <w:szCs w:val="24"/>
        </w:rPr>
        <w:t xml:space="preserve">  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International</w:t>
      </w:r>
      <w:r w:rsidRPr="008B341F">
        <w:rPr>
          <w:noProof/>
          <w:spacing w:val="50"/>
          <w:w w:val="108"/>
          <w:sz w:val="24"/>
          <w:szCs w:val="24"/>
        </w:rPr>
        <w:t xml:space="preserve"> </w:t>
      </w:r>
      <w:r w:rsidRPr="008B341F">
        <w:rPr>
          <w:noProof/>
          <w:w w:val="112"/>
          <w:sz w:val="24"/>
          <w:szCs w:val="24"/>
        </w:rPr>
        <w:t>Jour</w:t>
      </w:r>
      <w:r w:rsidRPr="008B341F">
        <w:rPr>
          <w:noProof/>
          <w:w w:val="106"/>
          <w:sz w:val="24"/>
          <w:szCs w:val="24"/>
        </w:rPr>
        <w:t xml:space="preserve">nal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Innovative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>ch</w:t>
      </w:r>
      <w:r w:rsidRPr="008B341F">
        <w:rPr>
          <w:noProof/>
          <w:spacing w:val="5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Computer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Communi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ation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Engin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>ering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13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1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3"/>
          <w:sz w:val="24"/>
          <w:szCs w:val="24"/>
        </w:rPr>
        <w:t>4)</w:t>
      </w:r>
      <w:r w:rsidRPr="008B341F">
        <w:rPr>
          <w:noProof/>
          <w:w w:val="107"/>
          <w:sz w:val="24"/>
          <w:szCs w:val="24"/>
        </w:rPr>
        <w:t>,</w:t>
      </w:r>
    </w:p>
    <w:p w:rsidR="006351FB" w:rsidRPr="008B341F" w:rsidRDefault="00922D31">
      <w:pPr>
        <w:ind w:left="104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969–975.</w:t>
      </w:r>
    </w:p>
    <w:p w:rsidR="006351FB" w:rsidRPr="008B341F" w:rsidRDefault="00922D31">
      <w:pPr>
        <w:spacing w:before="13" w:line="251" w:lineRule="auto"/>
        <w:ind w:left="1048" w:right="67" w:hanging="585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 xml:space="preserve">Malhotra, 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Y.  (2001). </w:t>
      </w:r>
      <w:r w:rsidRPr="008B341F">
        <w:rPr>
          <w:noProof/>
          <w:spacing w:val="3"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>F</w:t>
      </w:r>
      <w:r w:rsidRPr="008B341F">
        <w:rPr>
          <w:noProof/>
          <w:sz w:val="24"/>
          <w:szCs w:val="24"/>
        </w:rPr>
        <w:t>rom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4"/>
          <w:sz w:val="24"/>
          <w:szCs w:val="24"/>
        </w:rPr>
        <w:t>fo</w:t>
      </w:r>
      <w:r w:rsidRPr="008B341F">
        <w:rPr>
          <w:noProof/>
          <w:w w:val="107"/>
          <w:sz w:val="24"/>
          <w:szCs w:val="24"/>
        </w:rPr>
        <w:t>rm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spacing w:val="16"/>
          <w:w w:val="102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ag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16"/>
          <w:w w:val="136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to</w:t>
      </w:r>
      <w:r w:rsidRPr="008B341F">
        <w:rPr>
          <w:noProof/>
          <w:spacing w:val="12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kn</w:t>
      </w:r>
      <w:r w:rsidRPr="008B341F">
        <w:rPr>
          <w:noProof/>
          <w:spacing w:val="-6"/>
          <w:sz w:val="24"/>
          <w:szCs w:val="24"/>
        </w:rPr>
        <w:t>o</w:t>
      </w:r>
      <w:r w:rsidRPr="008B341F">
        <w:rPr>
          <w:noProof/>
          <w:sz w:val="24"/>
          <w:szCs w:val="24"/>
        </w:rPr>
        <w:t>wledge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ag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7"/>
          <w:sz w:val="24"/>
          <w:szCs w:val="24"/>
        </w:rPr>
        <w:t xml:space="preserve">. </w:t>
      </w:r>
      <w:r w:rsidRPr="008B341F">
        <w:rPr>
          <w:noProof/>
          <w:spacing w:val="6"/>
          <w:sz w:val="24"/>
          <w:szCs w:val="24"/>
        </w:rPr>
        <w:t>b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>ond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18"/>
          <w:sz w:val="24"/>
          <w:szCs w:val="24"/>
        </w:rPr>
        <w:t>th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w w:val="81"/>
          <w:sz w:val="24"/>
          <w:szCs w:val="24"/>
        </w:rPr>
        <w:t>’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15"/>
          <w:sz w:val="24"/>
          <w:szCs w:val="24"/>
        </w:rPr>
        <w:t>-t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102"/>
          <w:sz w:val="24"/>
          <w:szCs w:val="24"/>
        </w:rPr>
        <w:t>ou</w:t>
      </w:r>
      <w:r w:rsidRPr="008B341F">
        <w:rPr>
          <w:noProof/>
          <w:w w:val="108"/>
          <w:sz w:val="24"/>
          <w:szCs w:val="24"/>
        </w:rPr>
        <w:t>nd</w:t>
      </w:r>
      <w:r w:rsidRPr="008B341F">
        <w:rPr>
          <w:noProof/>
          <w:w w:val="81"/>
          <w:sz w:val="24"/>
          <w:szCs w:val="24"/>
        </w:rPr>
        <w:t>’</w:t>
      </w:r>
      <w:r w:rsidRPr="008B341F">
        <w:rPr>
          <w:noProof/>
          <w:w w:val="101"/>
          <w:sz w:val="24"/>
          <w:szCs w:val="24"/>
        </w:rPr>
        <w:t>sy</w:t>
      </w:r>
      <w:r w:rsidRPr="008B341F">
        <w:rPr>
          <w:noProof/>
          <w:w w:val="114"/>
          <w:sz w:val="24"/>
          <w:szCs w:val="24"/>
        </w:rPr>
        <w:t>st</w:t>
      </w:r>
      <w:r w:rsidRPr="008B341F">
        <w:rPr>
          <w:noProof/>
          <w:w w:val="102"/>
          <w:sz w:val="24"/>
          <w:szCs w:val="24"/>
        </w:rPr>
        <w:t>em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w w:val="107"/>
          <w:sz w:val="24"/>
          <w:szCs w:val="24"/>
        </w:rPr>
        <w:t>.</w:t>
      </w:r>
      <w:r w:rsidRPr="008B341F">
        <w:rPr>
          <w:noProof/>
          <w:spacing w:val="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Kno</w:t>
      </w:r>
      <w:r w:rsidRPr="008B341F">
        <w:rPr>
          <w:noProof/>
          <w:spacing w:val="12"/>
          <w:sz w:val="24"/>
          <w:szCs w:val="24"/>
        </w:rPr>
        <w:t>w</w:t>
      </w:r>
      <w:r w:rsidRPr="008B341F">
        <w:rPr>
          <w:noProof/>
          <w:sz w:val="24"/>
          <w:szCs w:val="24"/>
        </w:rPr>
        <w:t>l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>dge</w:t>
      </w:r>
      <w:r w:rsidRPr="008B341F">
        <w:rPr>
          <w:noProof/>
          <w:spacing w:val="-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management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w w:val="102"/>
          <w:sz w:val="24"/>
          <w:szCs w:val="24"/>
        </w:rPr>
        <w:t xml:space="preserve">business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12"/>
          <w:sz w:val="24"/>
          <w:szCs w:val="24"/>
        </w:rPr>
        <w:t>o</w:t>
      </w:r>
      <w:r w:rsidRPr="008B341F">
        <w:rPr>
          <w:noProof/>
          <w:sz w:val="24"/>
          <w:szCs w:val="24"/>
        </w:rPr>
        <w:t>del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innovation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115–134.</w:t>
      </w:r>
    </w:p>
    <w:p w:rsidR="006351FB" w:rsidRPr="008B341F" w:rsidRDefault="00922D31">
      <w:pPr>
        <w:spacing w:line="251" w:lineRule="auto"/>
        <w:ind w:left="1048" w:right="67" w:hanging="585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Mara</w:t>
      </w:r>
      <w:r w:rsidRPr="008B341F">
        <w:rPr>
          <w:noProof/>
          <w:spacing w:val="-13"/>
          <w:sz w:val="24"/>
          <w:szCs w:val="24"/>
        </w:rPr>
        <w:t>k</w:t>
      </w:r>
      <w:r w:rsidRPr="008B341F">
        <w:rPr>
          <w:noProof/>
          <w:sz w:val="24"/>
          <w:szCs w:val="24"/>
        </w:rPr>
        <w:t>as,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G. M.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(2003).</w:t>
      </w:r>
      <w:r w:rsidRPr="008B341F">
        <w:rPr>
          <w:noProof/>
          <w:spacing w:val="1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</w:t>
      </w:r>
      <w:r w:rsidRPr="008B341F">
        <w:rPr>
          <w:noProof/>
          <w:spacing w:val="-12"/>
          <w:sz w:val="24"/>
          <w:szCs w:val="24"/>
        </w:rPr>
        <w:t>o</w:t>
      </w:r>
      <w:r w:rsidRPr="008B341F">
        <w:rPr>
          <w:noProof/>
          <w:sz w:val="24"/>
          <w:szCs w:val="24"/>
        </w:rPr>
        <w:t>dern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data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wa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>ehousing,</w:t>
      </w:r>
      <w:r w:rsidRPr="008B341F">
        <w:rPr>
          <w:noProof/>
          <w:spacing w:val="2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mining,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visualization:</w:t>
      </w:r>
      <w:r w:rsidRPr="008B341F">
        <w:rPr>
          <w:noProof/>
          <w:spacing w:val="32"/>
          <w:sz w:val="24"/>
          <w:szCs w:val="24"/>
        </w:rPr>
        <w:t xml:space="preserve"> </w:t>
      </w:r>
      <w:r w:rsidRPr="008B341F">
        <w:rPr>
          <w:noProof/>
          <w:spacing w:val="-12"/>
          <w:w w:val="101"/>
          <w:sz w:val="24"/>
          <w:szCs w:val="24"/>
        </w:rPr>
        <w:t>c</w:t>
      </w:r>
      <w:r w:rsidRPr="008B341F">
        <w:rPr>
          <w:noProof/>
          <w:w w:val="109"/>
          <w:sz w:val="24"/>
          <w:szCs w:val="24"/>
        </w:rPr>
        <w:t>o</w:t>
      </w:r>
      <w:r w:rsidRPr="008B341F">
        <w:rPr>
          <w:noProof/>
          <w:spacing w:val="-12"/>
          <w:w w:val="109"/>
          <w:sz w:val="24"/>
          <w:szCs w:val="24"/>
        </w:rPr>
        <w:t>r</w:t>
      </w:r>
      <w:r w:rsidRPr="008B341F">
        <w:rPr>
          <w:noProof/>
          <w:w w:val="101"/>
          <w:sz w:val="24"/>
          <w:szCs w:val="24"/>
        </w:rPr>
        <w:t xml:space="preserve">e 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>on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epts.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w w:val="117"/>
          <w:sz w:val="24"/>
          <w:szCs w:val="24"/>
        </w:rPr>
        <w:t>Pr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ice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Hal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1048" w:right="67" w:hanging="585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Ngu</w:t>
      </w:r>
      <w:r w:rsidRPr="008B341F">
        <w:rPr>
          <w:noProof/>
          <w:spacing w:val="-6"/>
          <w:sz w:val="24"/>
          <w:szCs w:val="24"/>
        </w:rPr>
        <w:t>y</w:t>
      </w:r>
      <w:r w:rsidRPr="008B341F">
        <w:rPr>
          <w:noProof/>
          <w:sz w:val="24"/>
          <w:szCs w:val="24"/>
        </w:rPr>
        <w:t xml:space="preserve">en, 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T. 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M.,  S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hiefer,</w:t>
      </w:r>
      <w:r w:rsidRPr="008B341F">
        <w:rPr>
          <w:noProof/>
          <w:spacing w:val="5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J., 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Tjoa,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A.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M.  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(2005).</w:t>
      </w:r>
      <w:r w:rsidRPr="008B341F">
        <w:rPr>
          <w:noProof/>
          <w:sz w:val="24"/>
          <w:szCs w:val="24"/>
        </w:rPr>
        <w:t xml:space="preserve">  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Sense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&amp;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res</w:t>
      </w:r>
      <w:r w:rsidRPr="008B341F">
        <w:rPr>
          <w:noProof/>
          <w:spacing w:val="7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onse 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w w:val="98"/>
          <w:sz w:val="24"/>
          <w:szCs w:val="24"/>
        </w:rPr>
        <w:t>se</w:t>
      </w:r>
      <w:r w:rsidRPr="008B341F">
        <w:rPr>
          <w:noProof/>
          <w:w w:val="107"/>
          <w:sz w:val="24"/>
          <w:szCs w:val="24"/>
        </w:rPr>
        <w:t>rv</w:t>
      </w:r>
      <w:r w:rsidRPr="008B341F">
        <w:rPr>
          <w:noProof/>
          <w:w w:val="97"/>
          <w:sz w:val="24"/>
          <w:szCs w:val="24"/>
        </w:rPr>
        <w:t xml:space="preserve">ice </w:t>
      </w:r>
      <w:r w:rsidRPr="008B341F">
        <w:rPr>
          <w:noProof/>
          <w:w w:val="107"/>
          <w:sz w:val="24"/>
          <w:szCs w:val="24"/>
        </w:rPr>
        <w:t>ar</w:t>
      </w:r>
      <w:r w:rsidRPr="008B341F">
        <w:rPr>
          <w:noProof/>
          <w:spacing w:val="-6"/>
          <w:w w:val="107"/>
          <w:sz w:val="24"/>
          <w:szCs w:val="24"/>
        </w:rPr>
        <w:t>c</w:t>
      </w:r>
      <w:r w:rsidRPr="008B341F">
        <w:rPr>
          <w:noProof/>
          <w:w w:val="107"/>
          <w:sz w:val="24"/>
          <w:szCs w:val="24"/>
        </w:rPr>
        <w:t>hitecture</w:t>
      </w:r>
      <w:r w:rsidRPr="008B341F">
        <w:rPr>
          <w:noProof/>
          <w:spacing w:val="20"/>
          <w:w w:val="10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(saresa):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approa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h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spacing w:val="-7"/>
          <w:w w:val="97"/>
          <w:sz w:val="24"/>
          <w:szCs w:val="24"/>
        </w:rPr>
        <w:t>o</w:t>
      </w:r>
      <w:r w:rsidRPr="008B341F">
        <w:rPr>
          <w:noProof/>
          <w:spacing w:val="-6"/>
          <w:w w:val="97"/>
          <w:sz w:val="24"/>
          <w:szCs w:val="24"/>
        </w:rPr>
        <w:t>w</w:t>
      </w:r>
      <w:r w:rsidRPr="008B341F">
        <w:rPr>
          <w:noProof/>
          <w:w w:val="111"/>
          <w:sz w:val="24"/>
          <w:szCs w:val="24"/>
        </w:rPr>
        <w:t>ar</w:t>
      </w:r>
      <w:r w:rsidRPr="008B341F">
        <w:rPr>
          <w:noProof/>
          <w:w w:val="108"/>
          <w:sz w:val="24"/>
          <w:szCs w:val="24"/>
        </w:rPr>
        <w:t>d</w:t>
      </w:r>
      <w:r w:rsidRPr="008B341F">
        <w:rPr>
          <w:noProof/>
          <w:w w:val="98"/>
          <w:sz w:val="24"/>
          <w:szCs w:val="24"/>
        </w:rPr>
        <w:t>s</w:t>
      </w:r>
      <w:r w:rsidRPr="008B341F">
        <w:rPr>
          <w:noProof/>
          <w:spacing w:val="21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real-time  business</w:t>
      </w:r>
      <w:r w:rsidRPr="008B341F">
        <w:rPr>
          <w:noProof/>
          <w:spacing w:val="41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ellige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 xml:space="preserve">ce </w:t>
      </w:r>
      <w:r w:rsidRPr="008B341F">
        <w:rPr>
          <w:noProof/>
          <w:w w:val="98"/>
          <w:sz w:val="24"/>
          <w:szCs w:val="24"/>
        </w:rPr>
        <w:t>so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on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its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use</w:t>
      </w:r>
      <w:r w:rsidRPr="008B341F">
        <w:rPr>
          <w:noProof/>
          <w:spacing w:val="2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</w:t>
      </w:r>
      <w:r w:rsidRPr="008B341F">
        <w:rPr>
          <w:noProof/>
          <w:spacing w:val="1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fraud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detection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application. 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</w:t>
      </w:r>
      <w:r w:rsidRPr="008B341F">
        <w:rPr>
          <w:noProof/>
          <w:spacing w:val="-12"/>
          <w:sz w:val="24"/>
          <w:szCs w:val="24"/>
        </w:rPr>
        <w:t>rocee</w:t>
      </w:r>
      <w:r w:rsidRPr="008B341F">
        <w:rPr>
          <w:noProof/>
          <w:sz w:val="24"/>
          <w:szCs w:val="24"/>
        </w:rPr>
        <w:t xml:space="preserve">dings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w w:val="104"/>
          <w:sz w:val="24"/>
          <w:szCs w:val="24"/>
        </w:rPr>
        <w:t>the</w:t>
      </w:r>
    </w:p>
    <w:p w:rsidR="006351FB" w:rsidRPr="008B341F" w:rsidRDefault="00922D31">
      <w:pPr>
        <w:spacing w:line="251" w:lineRule="auto"/>
        <w:ind w:left="463" w:right="67" w:firstLine="585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8th</w:t>
      </w:r>
      <w:r w:rsidRPr="008B341F">
        <w:rPr>
          <w:noProof/>
          <w:spacing w:val="3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acm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international</w:t>
      </w:r>
      <w:r w:rsidRPr="008B341F">
        <w:rPr>
          <w:noProof/>
          <w:spacing w:val="17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workshop</w:t>
      </w:r>
      <w:r w:rsidRPr="008B341F">
        <w:rPr>
          <w:noProof/>
          <w:spacing w:val="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on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data</w:t>
      </w:r>
      <w:r w:rsidRPr="008B341F">
        <w:rPr>
          <w:noProof/>
          <w:spacing w:val="5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wa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>ehousing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4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olap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(pp.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77–86). Ranjan, 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J.  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(2009). 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ce: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1"/>
          <w:sz w:val="24"/>
          <w:szCs w:val="24"/>
        </w:rPr>
        <w:t>cep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co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3"/>
          <w:sz w:val="24"/>
          <w:szCs w:val="24"/>
        </w:rPr>
        <w:t>e</w:t>
      </w:r>
      <w:r w:rsidRPr="008B341F">
        <w:rPr>
          <w:noProof/>
          <w:spacing w:val="-6"/>
          <w:w w:val="103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s,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</w:t>
      </w:r>
      <w:r w:rsidRPr="008B341F">
        <w:rPr>
          <w:noProof/>
          <w:spacing w:val="-6"/>
          <w:w w:val="97"/>
          <w:sz w:val="24"/>
          <w:szCs w:val="24"/>
        </w:rPr>
        <w:t>c</w:t>
      </w:r>
      <w:r w:rsidRPr="008B341F">
        <w:rPr>
          <w:noProof/>
          <w:w w:val="108"/>
          <w:sz w:val="24"/>
          <w:szCs w:val="24"/>
        </w:rPr>
        <w:t>hn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2"/>
          <w:sz w:val="24"/>
          <w:szCs w:val="24"/>
        </w:rPr>
        <w:t>q</w:t>
      </w:r>
      <w:r w:rsidRPr="008B341F">
        <w:rPr>
          <w:noProof/>
          <w:w w:val="108"/>
          <w:sz w:val="24"/>
          <w:szCs w:val="24"/>
        </w:rPr>
        <w:t>u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23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nd</w:t>
      </w:r>
    </w:p>
    <w:p w:rsidR="006351FB" w:rsidRPr="008B341F" w:rsidRDefault="00922D31">
      <w:pPr>
        <w:ind w:left="1048"/>
        <w:rPr>
          <w:noProof/>
          <w:sz w:val="24"/>
          <w:szCs w:val="24"/>
        </w:rPr>
      </w:pPr>
      <w:r w:rsidRPr="008B341F">
        <w:rPr>
          <w:noProof/>
          <w:spacing w:val="6"/>
          <w:w w:val="108"/>
          <w:sz w:val="24"/>
          <w:szCs w:val="24"/>
        </w:rPr>
        <w:t>b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2"/>
          <w:sz w:val="24"/>
          <w:szCs w:val="24"/>
        </w:rPr>
        <w:t>efi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Journal 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of</w:t>
      </w:r>
      <w:r w:rsidRPr="008B341F">
        <w:rPr>
          <w:noProof/>
          <w:spacing w:val="1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Th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>o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>eti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al 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5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Appli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>d</w:t>
      </w:r>
      <w:r w:rsidRPr="008B341F">
        <w:rPr>
          <w:noProof/>
          <w:spacing w:val="2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Information 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pacing w:val="-18"/>
          <w:w w:val="114"/>
          <w:sz w:val="24"/>
          <w:szCs w:val="24"/>
        </w:rPr>
        <w:t>T</w:t>
      </w:r>
      <w:r w:rsidRPr="008B341F">
        <w:rPr>
          <w:noProof/>
          <w:spacing w:val="-12"/>
          <w:w w:val="101"/>
          <w:sz w:val="24"/>
          <w:szCs w:val="24"/>
        </w:rPr>
        <w:t>e</w:t>
      </w:r>
      <w:r w:rsidRPr="008B341F">
        <w:rPr>
          <w:noProof/>
          <w:sz w:val="24"/>
          <w:szCs w:val="24"/>
        </w:rPr>
        <w:t>chnol</w:t>
      </w:r>
      <w:r w:rsidRPr="008B341F">
        <w:rPr>
          <w:noProof/>
          <w:spacing w:val="-12"/>
          <w:sz w:val="24"/>
          <w:szCs w:val="24"/>
        </w:rPr>
        <w:t>o</w:t>
      </w:r>
      <w:r w:rsidRPr="008B341F">
        <w:rPr>
          <w:noProof/>
          <w:w w:val="92"/>
          <w:sz w:val="24"/>
          <w:szCs w:val="24"/>
        </w:rPr>
        <w:t>gy</w:t>
      </w:r>
      <w:r w:rsidRPr="008B341F">
        <w:rPr>
          <w:noProof/>
          <w:spacing w:val="-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28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9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113"/>
          <w:sz w:val="24"/>
          <w:szCs w:val="24"/>
        </w:rPr>
        <w:t>(</w:t>
      </w:r>
      <w:r w:rsidRPr="008B341F">
        <w:rPr>
          <w:noProof/>
          <w:w w:val="103"/>
          <w:sz w:val="24"/>
          <w:szCs w:val="24"/>
        </w:rPr>
        <w:t>1)</w:t>
      </w:r>
      <w:r w:rsidRPr="008B341F">
        <w:rPr>
          <w:noProof/>
          <w:w w:val="107"/>
          <w:sz w:val="24"/>
          <w:szCs w:val="24"/>
        </w:rPr>
        <w:t>,</w:t>
      </w:r>
    </w:p>
    <w:p w:rsidR="006351FB" w:rsidRPr="008B341F" w:rsidRDefault="00922D31">
      <w:pPr>
        <w:spacing w:before="13"/>
        <w:ind w:left="1048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60–70.</w:t>
      </w:r>
    </w:p>
    <w:p w:rsidR="006351FB" w:rsidRPr="008B341F" w:rsidRDefault="00922D31">
      <w:pPr>
        <w:spacing w:before="13" w:line="251" w:lineRule="auto"/>
        <w:ind w:left="1048" w:right="67" w:hanging="585"/>
        <w:jc w:val="both"/>
        <w:rPr>
          <w:noProof/>
          <w:sz w:val="24"/>
          <w:szCs w:val="24"/>
        </w:rPr>
        <w:sectPr w:rsidR="006351FB" w:rsidRPr="008B341F">
          <w:footerReference w:type="default" r:id="rId70"/>
          <w:pgSz w:w="11920" w:h="16840"/>
          <w:pgMar w:top="1560" w:right="1320" w:bottom="280" w:left="1680" w:header="0" w:footer="2412" w:gutter="0"/>
          <w:pgNumType w:start="50"/>
          <w:cols w:space="720"/>
        </w:sectPr>
      </w:pPr>
      <w:r w:rsidRPr="008B341F">
        <w:rPr>
          <w:noProof/>
          <w:sz w:val="24"/>
          <w:szCs w:val="24"/>
        </w:rPr>
        <w:t>Rud,  O.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pacing w:val="-20"/>
          <w:sz w:val="24"/>
          <w:szCs w:val="24"/>
        </w:rPr>
        <w:t>P</w:t>
      </w:r>
      <w:r w:rsidRPr="008B341F">
        <w:rPr>
          <w:noProof/>
          <w:sz w:val="24"/>
          <w:szCs w:val="24"/>
        </w:rPr>
        <w:t xml:space="preserve">. 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(2009). 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Business </w:t>
      </w:r>
      <w:r w:rsidRPr="008B341F">
        <w:rPr>
          <w:noProof/>
          <w:spacing w:val="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inte</w:t>
      </w:r>
      <w:r w:rsidRPr="008B341F">
        <w:rPr>
          <w:noProof/>
          <w:spacing w:val="12"/>
          <w:sz w:val="24"/>
          <w:szCs w:val="24"/>
        </w:rPr>
        <w:t>l</w:t>
      </w:r>
      <w:r w:rsidRPr="008B341F">
        <w:rPr>
          <w:noProof/>
          <w:sz w:val="24"/>
          <w:szCs w:val="24"/>
        </w:rPr>
        <w:t>ligen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>e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su</w:t>
      </w:r>
      <w:r w:rsidRPr="008B341F">
        <w:rPr>
          <w:noProof/>
          <w:spacing w:val="-12"/>
          <w:sz w:val="24"/>
          <w:szCs w:val="24"/>
        </w:rPr>
        <w:t>cc</w:t>
      </w:r>
      <w:r w:rsidRPr="008B341F">
        <w:rPr>
          <w:noProof/>
          <w:sz w:val="24"/>
          <w:szCs w:val="24"/>
        </w:rPr>
        <w:t>ess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factors: 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</w:t>
      </w:r>
      <w:r w:rsidRPr="008B341F">
        <w:rPr>
          <w:noProof/>
          <w:spacing w:val="-12"/>
          <w:sz w:val="24"/>
          <w:szCs w:val="24"/>
        </w:rPr>
        <w:t>o</w:t>
      </w:r>
      <w:r w:rsidRPr="008B341F">
        <w:rPr>
          <w:noProof/>
          <w:sz w:val="24"/>
          <w:szCs w:val="24"/>
        </w:rPr>
        <w:t>ols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</w:t>
      </w:r>
      <w:r w:rsidRPr="008B341F">
        <w:rPr>
          <w:noProof/>
          <w:spacing w:val="3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aligning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 xml:space="preserve">your </w:t>
      </w: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</w:t>
      </w:r>
      <w:r w:rsidRPr="008B341F">
        <w:rPr>
          <w:noProof/>
          <w:spacing w:val="3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the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glo</w:t>
      </w:r>
      <w:r w:rsidRPr="008B341F">
        <w:rPr>
          <w:noProof/>
          <w:spacing w:val="-12"/>
          <w:sz w:val="24"/>
          <w:szCs w:val="24"/>
        </w:rPr>
        <w:t>b</w:t>
      </w:r>
      <w:r w:rsidRPr="008B341F">
        <w:rPr>
          <w:noProof/>
          <w:sz w:val="24"/>
          <w:szCs w:val="24"/>
        </w:rPr>
        <w:t>al</w:t>
      </w:r>
      <w:r w:rsidRPr="008B341F">
        <w:rPr>
          <w:noProof/>
          <w:spacing w:val="-5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ec</w:t>
      </w:r>
      <w:r w:rsidRPr="008B341F">
        <w:rPr>
          <w:noProof/>
          <w:sz w:val="24"/>
          <w:szCs w:val="24"/>
        </w:rPr>
        <w:t>onomy</w:t>
      </w:r>
      <w:r w:rsidRPr="008B341F">
        <w:rPr>
          <w:noProof/>
          <w:spacing w:val="4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(</w:t>
      </w:r>
      <w:r w:rsidRPr="008B341F">
        <w:rPr>
          <w:noProof/>
          <w:spacing w:val="-19"/>
          <w:sz w:val="24"/>
          <w:szCs w:val="24"/>
        </w:rPr>
        <w:t>V</w:t>
      </w:r>
      <w:r w:rsidRPr="008B341F">
        <w:rPr>
          <w:noProof/>
          <w:sz w:val="24"/>
          <w:szCs w:val="24"/>
        </w:rPr>
        <w:t>ol.</w:t>
      </w:r>
      <w:r w:rsidRPr="008B341F">
        <w:rPr>
          <w:noProof/>
          <w:spacing w:val="2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18).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John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Wiley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&amp;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So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2"/>
          <w:sz w:val="24"/>
          <w:szCs w:val="24"/>
        </w:rPr>
        <w:t>s.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3" w:line="240" w:lineRule="exact"/>
        <w:rPr>
          <w:noProof/>
          <w:sz w:val="24"/>
          <w:szCs w:val="24"/>
        </w:rPr>
      </w:pPr>
    </w:p>
    <w:p w:rsidR="006351FB" w:rsidRPr="008B341F" w:rsidRDefault="00922D31">
      <w:pPr>
        <w:spacing w:before="15" w:line="251" w:lineRule="auto"/>
        <w:ind w:left="694" w:right="422" w:hanging="585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Sallam,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H.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S.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O.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T.</w:t>
      </w:r>
      <w:r w:rsidRPr="008B341F">
        <w:rPr>
          <w:noProof/>
          <w:spacing w:val="4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H.,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spacing w:val="-7"/>
          <w:w w:val="109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are</w:t>
      </w:r>
      <w:r w:rsidRPr="008B341F">
        <w:rPr>
          <w:noProof/>
          <w:spacing w:val="-7"/>
          <w:w w:val="109"/>
          <w:sz w:val="24"/>
          <w:szCs w:val="24"/>
        </w:rPr>
        <w:t>n</w:t>
      </w:r>
      <w:r w:rsidRPr="008B341F">
        <w:rPr>
          <w:noProof/>
          <w:w w:val="109"/>
          <w:sz w:val="24"/>
          <w:szCs w:val="24"/>
        </w:rPr>
        <w:t>teau.</w:t>
      </w:r>
      <w:r w:rsidRPr="008B341F">
        <w:rPr>
          <w:noProof/>
          <w:spacing w:val="51"/>
          <w:w w:val="10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(2015).  </w:t>
      </w:r>
      <w:r w:rsidRPr="008B341F">
        <w:rPr>
          <w:noProof/>
          <w:w w:val="108"/>
          <w:sz w:val="24"/>
          <w:szCs w:val="24"/>
        </w:rPr>
        <w:t>Cr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spacing w:val="13"/>
          <w:w w:val="97"/>
          <w:sz w:val="24"/>
          <w:szCs w:val="24"/>
        </w:rPr>
        <w:t xml:space="preserve"> </w:t>
      </w:r>
      <w:r w:rsidRPr="008B341F">
        <w:rPr>
          <w:noProof/>
          <w:w w:val="103"/>
          <w:sz w:val="24"/>
          <w:szCs w:val="24"/>
        </w:rPr>
        <w:t>ca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109"/>
          <w:sz w:val="24"/>
          <w:szCs w:val="24"/>
        </w:rPr>
        <w:t>ab</w:t>
      </w:r>
      <w:r w:rsidRPr="008B341F">
        <w:rPr>
          <w:noProof/>
          <w:w w:val="97"/>
          <w:sz w:val="24"/>
          <w:szCs w:val="24"/>
        </w:rPr>
        <w:t>ili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es</w:t>
      </w:r>
      <w:r w:rsidRPr="008B341F">
        <w:rPr>
          <w:noProof/>
          <w:spacing w:val="13"/>
          <w:w w:val="9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for</w:t>
      </w:r>
      <w:r w:rsidRPr="008B341F">
        <w:rPr>
          <w:noProof/>
          <w:spacing w:val="1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33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12"/>
          <w:sz w:val="24"/>
          <w:szCs w:val="24"/>
        </w:rPr>
        <w:t>te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lligence</w:t>
      </w:r>
      <w:r w:rsidRPr="008B341F">
        <w:rPr>
          <w:noProof/>
          <w:spacing w:val="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and</w:t>
      </w:r>
      <w:r w:rsidRPr="008B341F">
        <w:rPr>
          <w:noProof/>
          <w:spacing w:val="47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ana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w w:val="98"/>
          <w:sz w:val="24"/>
          <w:szCs w:val="24"/>
        </w:rPr>
        <w:t>cs</w:t>
      </w:r>
      <w:r w:rsidRPr="008B341F">
        <w:rPr>
          <w:noProof/>
          <w:spacing w:val="18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l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9"/>
          <w:sz w:val="24"/>
          <w:szCs w:val="24"/>
        </w:rPr>
        <w:t>for</w:t>
      </w:r>
      <w:r w:rsidRPr="008B341F">
        <w:rPr>
          <w:noProof/>
          <w:w w:val="104"/>
          <w:sz w:val="24"/>
          <w:szCs w:val="24"/>
        </w:rPr>
        <w:t>m</w:t>
      </w:r>
      <w:r w:rsidRPr="008B341F">
        <w:rPr>
          <w:noProof/>
          <w:w w:val="102"/>
          <w:sz w:val="24"/>
          <w:szCs w:val="24"/>
        </w:rPr>
        <w:t>s.</w:t>
      </w:r>
      <w:r w:rsidRPr="008B341F">
        <w:rPr>
          <w:noProof/>
          <w:sz w:val="24"/>
          <w:szCs w:val="24"/>
        </w:rPr>
        <w:t xml:space="preserve"> </w:t>
      </w:r>
      <w:r w:rsidRPr="008B341F">
        <w:rPr>
          <w:noProof/>
          <w:spacing w:val="-16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Gartner</w:t>
      </w:r>
      <w:r w:rsidRPr="008B341F">
        <w:rPr>
          <w:noProof/>
          <w:spacing w:val="24"/>
          <w:w w:val="110"/>
          <w:sz w:val="24"/>
          <w:szCs w:val="24"/>
        </w:rPr>
        <w:t xml:space="preserve"> 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>es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>a</w:t>
      </w:r>
      <w:r w:rsidRPr="008B341F">
        <w:rPr>
          <w:noProof/>
          <w:spacing w:val="-12"/>
          <w:sz w:val="24"/>
          <w:szCs w:val="24"/>
        </w:rPr>
        <w:t>r</w:t>
      </w:r>
      <w:r w:rsidRPr="008B341F">
        <w:rPr>
          <w:noProof/>
          <w:sz w:val="24"/>
          <w:szCs w:val="24"/>
        </w:rPr>
        <w:t xml:space="preserve">ch. </w:t>
      </w:r>
      <w:r w:rsidRPr="008B341F">
        <w:rPr>
          <w:noProof/>
          <w:spacing w:val="20"/>
          <w:sz w:val="24"/>
          <w:szCs w:val="24"/>
        </w:rPr>
        <w:t xml:space="preserve"> </w:t>
      </w:r>
      <w:r w:rsidRPr="008B341F">
        <w:rPr>
          <w:noProof/>
          <w:w w:val="110"/>
          <w:sz w:val="24"/>
          <w:szCs w:val="24"/>
        </w:rPr>
        <w:t>Gartner</w:t>
      </w:r>
      <w:r w:rsidRPr="008B341F">
        <w:rPr>
          <w:noProof/>
          <w:spacing w:val="22"/>
          <w:w w:val="110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In</w:t>
      </w:r>
      <w:r w:rsidRPr="008B341F">
        <w:rPr>
          <w:noProof/>
          <w:spacing w:val="14"/>
          <w:sz w:val="24"/>
          <w:szCs w:val="24"/>
        </w:rPr>
        <w:t>c</w:t>
      </w:r>
      <w:r w:rsidRPr="008B341F">
        <w:rPr>
          <w:noProof/>
          <w:sz w:val="24"/>
          <w:szCs w:val="24"/>
        </w:rPr>
        <w:t>,</w:t>
      </w:r>
      <w:r w:rsidRPr="008B341F">
        <w:rPr>
          <w:noProof/>
          <w:spacing w:val="43"/>
          <w:sz w:val="24"/>
          <w:szCs w:val="24"/>
        </w:rPr>
        <w:t xml:space="preserve"> </w:t>
      </w:r>
      <w:r w:rsidRPr="008B341F">
        <w:rPr>
          <w:noProof/>
          <w:w w:val="99"/>
          <w:sz w:val="24"/>
          <w:szCs w:val="24"/>
        </w:rPr>
        <w:t>1</w:t>
      </w:r>
      <w:r w:rsidRPr="008B341F">
        <w:rPr>
          <w:noProof/>
          <w:spacing w:val="-27"/>
          <w:sz w:val="24"/>
          <w:szCs w:val="24"/>
        </w:rPr>
        <w:t xml:space="preserve"> </w:t>
      </w:r>
      <w:r w:rsidRPr="008B341F">
        <w:rPr>
          <w:noProof/>
          <w:w w:val="107"/>
          <w:sz w:val="24"/>
          <w:szCs w:val="24"/>
        </w:rPr>
        <w:t>.</w:t>
      </w:r>
    </w:p>
    <w:p w:rsidR="006351FB" w:rsidRPr="008B341F" w:rsidRDefault="00922D31">
      <w:pPr>
        <w:spacing w:line="251" w:lineRule="auto"/>
        <w:ind w:left="694" w:right="422" w:hanging="585"/>
        <w:jc w:val="both"/>
        <w:rPr>
          <w:noProof/>
          <w:sz w:val="24"/>
          <w:szCs w:val="24"/>
        </w:rPr>
      </w:pPr>
      <w:r w:rsidRPr="008B341F">
        <w:rPr>
          <w:noProof/>
          <w:sz w:val="24"/>
          <w:szCs w:val="24"/>
        </w:rPr>
        <w:t>Seufert,</w:t>
      </w:r>
      <w:r w:rsidRPr="008B341F">
        <w:rPr>
          <w:noProof/>
          <w:spacing w:val="3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A.,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y</w:t>
      </w:r>
      <w:r w:rsidRPr="008B341F">
        <w:rPr>
          <w:noProof/>
          <w:spacing w:val="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</w:t>
      </w:r>
      <w:r w:rsidRPr="008B341F">
        <w:rPr>
          <w:noProof/>
          <w:spacing w:val="-6"/>
          <w:sz w:val="24"/>
          <w:szCs w:val="24"/>
        </w:rPr>
        <w:t>c</w:t>
      </w:r>
      <w:r w:rsidRPr="008B341F">
        <w:rPr>
          <w:noProof/>
          <w:sz w:val="24"/>
          <w:szCs w:val="24"/>
        </w:rPr>
        <w:t>hiefer,</w:t>
      </w:r>
      <w:r w:rsidRPr="008B341F">
        <w:rPr>
          <w:noProof/>
          <w:spacing w:val="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J. </w:t>
      </w:r>
      <w:r w:rsidRPr="008B341F">
        <w:rPr>
          <w:noProof/>
          <w:spacing w:val="2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(2005). </w:t>
      </w:r>
      <w:r w:rsidRPr="008B341F">
        <w:rPr>
          <w:noProof/>
          <w:spacing w:val="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Enhanced  business</w:t>
      </w:r>
      <w:r w:rsidRPr="008B341F">
        <w:rPr>
          <w:noProof/>
          <w:spacing w:val="25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pacing w:val="-6"/>
          <w:w w:val="108"/>
          <w:sz w:val="24"/>
          <w:szCs w:val="24"/>
        </w:rPr>
        <w:t>n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ellig</w:t>
      </w:r>
      <w:r w:rsidRPr="008B341F">
        <w:rPr>
          <w:noProof/>
          <w:w w:val="103"/>
          <w:sz w:val="24"/>
          <w:szCs w:val="24"/>
        </w:rPr>
        <w:t>en</w:t>
      </w:r>
      <w:r w:rsidRPr="008B341F">
        <w:rPr>
          <w:noProof/>
          <w:w w:val="97"/>
          <w:sz w:val="24"/>
          <w:szCs w:val="24"/>
        </w:rPr>
        <w:t>ce-</w:t>
      </w:r>
      <w:r w:rsidRPr="008B341F">
        <w:rPr>
          <w:noProof/>
          <w:w w:val="104"/>
          <w:sz w:val="24"/>
          <w:szCs w:val="24"/>
        </w:rPr>
        <w:t>su</w:t>
      </w:r>
      <w:r w:rsidRPr="008B341F">
        <w:rPr>
          <w:noProof/>
          <w:w w:val="108"/>
          <w:sz w:val="24"/>
          <w:szCs w:val="24"/>
        </w:rPr>
        <w:t>p</w:t>
      </w:r>
      <w:r w:rsidRPr="008B341F">
        <w:rPr>
          <w:noProof/>
          <w:spacing w:val="6"/>
          <w:w w:val="108"/>
          <w:sz w:val="24"/>
          <w:szCs w:val="24"/>
        </w:rPr>
        <w:t>p</w:t>
      </w:r>
      <w:r w:rsidRPr="008B341F">
        <w:rPr>
          <w:noProof/>
          <w:w w:val="97"/>
          <w:sz w:val="24"/>
          <w:szCs w:val="24"/>
        </w:rPr>
        <w:t>o</w:t>
      </w:r>
      <w:r w:rsidRPr="008B341F">
        <w:rPr>
          <w:noProof/>
          <w:w w:val="113"/>
          <w:sz w:val="24"/>
          <w:szCs w:val="24"/>
        </w:rPr>
        <w:t>r</w:t>
      </w:r>
      <w:r w:rsidRPr="008B341F">
        <w:rPr>
          <w:noProof/>
          <w:w w:val="117"/>
          <w:sz w:val="24"/>
          <w:szCs w:val="24"/>
        </w:rPr>
        <w:t>ti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97"/>
          <w:sz w:val="24"/>
          <w:szCs w:val="24"/>
        </w:rPr>
        <w:t>g</w:t>
      </w:r>
      <w:r w:rsidRPr="008B341F">
        <w:rPr>
          <w:noProof/>
          <w:spacing w:val="5"/>
          <w:w w:val="9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bu</w:t>
      </w:r>
      <w:r w:rsidRPr="008B341F">
        <w:rPr>
          <w:noProof/>
          <w:w w:val="97"/>
          <w:sz w:val="24"/>
          <w:szCs w:val="24"/>
        </w:rPr>
        <w:t xml:space="preserve">- </w:t>
      </w:r>
      <w:r w:rsidRPr="008B341F">
        <w:rPr>
          <w:noProof/>
          <w:sz w:val="24"/>
          <w:szCs w:val="24"/>
        </w:rPr>
        <w:t>siness</w:t>
      </w:r>
      <w:r w:rsidRPr="008B341F">
        <w:rPr>
          <w:noProof/>
          <w:spacing w:val="3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pr</w:t>
      </w:r>
      <w:r w:rsidRPr="008B341F">
        <w:rPr>
          <w:noProof/>
          <w:spacing w:val="7"/>
          <w:sz w:val="24"/>
          <w:szCs w:val="24"/>
        </w:rPr>
        <w:t>o</w:t>
      </w:r>
      <w:r w:rsidRPr="008B341F">
        <w:rPr>
          <w:noProof/>
          <w:sz w:val="24"/>
          <w:szCs w:val="24"/>
        </w:rPr>
        <w:t>cesses</w:t>
      </w:r>
      <w:r w:rsidRPr="008B341F">
        <w:rPr>
          <w:noProof/>
          <w:spacing w:val="34"/>
          <w:sz w:val="24"/>
          <w:szCs w:val="24"/>
        </w:rPr>
        <w:t xml:space="preserve"> </w:t>
      </w:r>
      <w:r w:rsidRPr="008B341F">
        <w:rPr>
          <w:noProof/>
          <w:w w:val="97"/>
          <w:sz w:val="24"/>
          <w:szCs w:val="24"/>
        </w:rPr>
        <w:t>wi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108"/>
          <w:sz w:val="24"/>
          <w:szCs w:val="24"/>
        </w:rPr>
        <w:t>h</w:t>
      </w:r>
      <w:r w:rsidRPr="008B341F">
        <w:rPr>
          <w:noProof/>
          <w:spacing w:val="31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real-time </w:t>
      </w:r>
      <w:r w:rsidRPr="008B341F">
        <w:rPr>
          <w:noProof/>
          <w:spacing w:val="11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business</w:t>
      </w:r>
      <w:r w:rsidRPr="008B341F">
        <w:rPr>
          <w:noProof/>
          <w:spacing w:val="50"/>
          <w:sz w:val="24"/>
          <w:szCs w:val="24"/>
        </w:rPr>
        <w:t xml:space="preserve"> </w:t>
      </w:r>
      <w:r w:rsidRPr="008B341F">
        <w:rPr>
          <w:noProof/>
          <w:w w:val="109"/>
          <w:sz w:val="24"/>
          <w:szCs w:val="24"/>
        </w:rPr>
        <w:t>a</w:t>
      </w:r>
      <w:r w:rsidRPr="008B341F">
        <w:rPr>
          <w:noProof/>
          <w:w w:val="108"/>
          <w:sz w:val="24"/>
          <w:szCs w:val="24"/>
        </w:rPr>
        <w:t>n</w:t>
      </w:r>
      <w:r w:rsidRPr="008B341F">
        <w:rPr>
          <w:noProof/>
          <w:w w:val="105"/>
          <w:sz w:val="24"/>
          <w:szCs w:val="24"/>
        </w:rPr>
        <w:t>al</w:t>
      </w:r>
      <w:r w:rsidRPr="008B341F">
        <w:rPr>
          <w:noProof/>
          <w:w w:val="102"/>
          <w:sz w:val="24"/>
          <w:szCs w:val="24"/>
        </w:rPr>
        <w:t>y</w:t>
      </w:r>
      <w:r w:rsidRPr="008B341F">
        <w:rPr>
          <w:noProof/>
          <w:w w:val="136"/>
          <w:sz w:val="24"/>
          <w:szCs w:val="24"/>
        </w:rPr>
        <w:t>t</w:t>
      </w:r>
      <w:r w:rsidRPr="008B341F">
        <w:rPr>
          <w:noProof/>
          <w:w w:val="97"/>
          <w:sz w:val="24"/>
          <w:szCs w:val="24"/>
        </w:rPr>
        <w:t>i</w:t>
      </w:r>
      <w:r w:rsidRPr="008B341F">
        <w:rPr>
          <w:noProof/>
          <w:sz w:val="24"/>
          <w:szCs w:val="24"/>
        </w:rPr>
        <w:t xml:space="preserve">cs. </w:t>
      </w:r>
      <w:r w:rsidRPr="008B341F">
        <w:rPr>
          <w:noProof/>
          <w:spacing w:val="26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En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Data</w:t>
      </w:r>
      <w:r w:rsidRPr="008B341F">
        <w:rPr>
          <w:noProof/>
          <w:spacing w:val="-12"/>
          <w:sz w:val="24"/>
          <w:szCs w:val="24"/>
        </w:rPr>
        <w:t>b</w:t>
      </w:r>
      <w:r w:rsidRPr="008B341F">
        <w:rPr>
          <w:noProof/>
          <w:sz w:val="24"/>
          <w:szCs w:val="24"/>
        </w:rPr>
        <w:t xml:space="preserve">ase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and  </w:t>
      </w:r>
      <w:r w:rsidRPr="008B341F">
        <w:rPr>
          <w:noProof/>
          <w:w w:val="96"/>
          <w:sz w:val="24"/>
          <w:szCs w:val="24"/>
        </w:rPr>
        <w:t>ex</w:t>
      </w:r>
      <w:r w:rsidRPr="008B341F">
        <w:rPr>
          <w:noProof/>
          <w:spacing w:val="-12"/>
          <w:w w:val="96"/>
          <w:sz w:val="24"/>
          <w:szCs w:val="24"/>
        </w:rPr>
        <w:t>p</w:t>
      </w:r>
      <w:r w:rsidRPr="008B341F">
        <w:rPr>
          <w:noProof/>
          <w:w w:val="112"/>
          <w:sz w:val="24"/>
          <w:szCs w:val="24"/>
        </w:rPr>
        <w:t xml:space="preserve">ert </w:t>
      </w:r>
      <w:r w:rsidRPr="008B341F">
        <w:rPr>
          <w:noProof/>
          <w:sz w:val="24"/>
          <w:szCs w:val="24"/>
        </w:rPr>
        <w:t>systems</w:t>
      </w:r>
      <w:r w:rsidRPr="008B341F">
        <w:rPr>
          <w:noProof/>
          <w:spacing w:val="2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appli</w:t>
      </w:r>
      <w:r w:rsidRPr="008B341F">
        <w:rPr>
          <w:noProof/>
          <w:spacing w:val="-12"/>
          <w:sz w:val="24"/>
          <w:szCs w:val="24"/>
        </w:rPr>
        <w:t>c</w:t>
      </w:r>
      <w:r w:rsidRPr="008B341F">
        <w:rPr>
          <w:noProof/>
          <w:sz w:val="24"/>
          <w:szCs w:val="24"/>
        </w:rPr>
        <w:t xml:space="preserve">ations, </w:t>
      </w:r>
      <w:r w:rsidRPr="008B341F">
        <w:rPr>
          <w:noProof/>
          <w:spacing w:val="14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2005.</w:t>
      </w:r>
      <w:r w:rsidRPr="008B341F">
        <w:rPr>
          <w:noProof/>
          <w:spacing w:val="17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p</w:t>
      </w:r>
      <w:r w:rsidRPr="008B341F">
        <w:rPr>
          <w:noProof/>
          <w:spacing w:val="-12"/>
          <w:sz w:val="24"/>
          <w:szCs w:val="24"/>
        </w:rPr>
        <w:t>rocee</w:t>
      </w:r>
      <w:r w:rsidRPr="008B341F">
        <w:rPr>
          <w:noProof/>
          <w:sz w:val="24"/>
          <w:szCs w:val="24"/>
        </w:rPr>
        <w:t>dings.</w:t>
      </w:r>
      <w:r w:rsidRPr="008B341F">
        <w:rPr>
          <w:noProof/>
          <w:spacing w:val="49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sixt</w:t>
      </w:r>
      <w:r w:rsidRPr="008B341F">
        <w:rPr>
          <w:noProof/>
          <w:spacing w:val="-12"/>
          <w:sz w:val="24"/>
          <w:szCs w:val="24"/>
        </w:rPr>
        <w:t>e</w:t>
      </w:r>
      <w:r w:rsidRPr="008B341F">
        <w:rPr>
          <w:noProof/>
          <w:sz w:val="24"/>
          <w:szCs w:val="24"/>
        </w:rPr>
        <w:t>enth</w:t>
      </w:r>
      <w:r w:rsidRPr="008B341F">
        <w:rPr>
          <w:noProof/>
          <w:spacing w:val="37"/>
          <w:sz w:val="24"/>
          <w:szCs w:val="24"/>
        </w:rPr>
        <w:t xml:space="preserve"> </w:t>
      </w:r>
      <w:r w:rsidRPr="008B341F">
        <w:rPr>
          <w:noProof/>
          <w:w w:val="108"/>
          <w:sz w:val="24"/>
          <w:szCs w:val="24"/>
        </w:rPr>
        <w:t>international</w:t>
      </w:r>
      <w:r w:rsidRPr="008B341F">
        <w:rPr>
          <w:noProof/>
          <w:spacing w:val="7"/>
          <w:w w:val="108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 xml:space="preserve">workshop </w:t>
      </w:r>
      <w:r w:rsidRPr="008B341F">
        <w:rPr>
          <w:noProof/>
          <w:w w:val="104"/>
          <w:sz w:val="24"/>
          <w:szCs w:val="24"/>
        </w:rPr>
        <w:t xml:space="preserve">on </w:t>
      </w:r>
      <w:r w:rsidRPr="008B341F">
        <w:rPr>
          <w:noProof/>
          <w:sz w:val="24"/>
          <w:szCs w:val="24"/>
        </w:rPr>
        <w:t>(pp.</w:t>
      </w:r>
      <w:r w:rsidRPr="008B341F">
        <w:rPr>
          <w:noProof/>
          <w:spacing w:val="52"/>
          <w:sz w:val="24"/>
          <w:szCs w:val="24"/>
        </w:rPr>
        <w:t xml:space="preserve"> </w:t>
      </w:r>
      <w:r w:rsidRPr="008B341F">
        <w:rPr>
          <w:noProof/>
          <w:sz w:val="24"/>
          <w:szCs w:val="24"/>
        </w:rPr>
        <w:t>919–925).</w:t>
      </w: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line="200" w:lineRule="exact"/>
        <w:rPr>
          <w:noProof/>
        </w:rPr>
      </w:pPr>
    </w:p>
    <w:p w:rsidR="006351FB" w:rsidRPr="008B341F" w:rsidRDefault="006351FB">
      <w:pPr>
        <w:spacing w:before="12" w:line="200" w:lineRule="exact"/>
        <w:rPr>
          <w:noProof/>
        </w:rPr>
      </w:pPr>
    </w:p>
    <w:p w:rsidR="006351FB" w:rsidRPr="008B341F" w:rsidRDefault="00922D31">
      <w:pPr>
        <w:ind w:left="4121" w:right="4475"/>
        <w:jc w:val="center"/>
        <w:rPr>
          <w:noProof/>
          <w:sz w:val="24"/>
          <w:szCs w:val="24"/>
        </w:rPr>
      </w:pPr>
      <w:r w:rsidRPr="008B341F">
        <w:rPr>
          <w:noProof/>
          <w:w w:val="97"/>
          <w:sz w:val="24"/>
          <w:szCs w:val="24"/>
        </w:rPr>
        <w:t>51</w:t>
      </w:r>
    </w:p>
    <w:sectPr w:rsidR="006351FB" w:rsidRPr="008B341F">
      <w:footerReference w:type="default" r:id="rId71"/>
      <w:pgSz w:w="11920" w:h="16840"/>
      <w:pgMar w:top="1560" w:right="168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D31" w:rsidRDefault="00922D31">
      <w:r>
        <w:separator/>
      </w:r>
    </w:p>
  </w:endnote>
  <w:endnote w:type="continuationSeparator" w:id="0">
    <w:p w:rsidR="00922D31" w:rsidRDefault="00922D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276.95pt;margin-top:710.25pt;width:5.6pt;height:13.95pt;z-index:-3795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8"/>
                    <w:sz w:val="24"/>
                    <w:szCs w:val="24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72.3pt;margin-top:710.25pt;width:14.95pt;height:13.95pt;z-index:-3790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w w:val="117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CC250A">
                  <w:rPr>
                    <w:noProof/>
                    <w:w w:val="117"/>
                    <w:sz w:val="24"/>
                    <w:szCs w:val="24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268.45pt;margin-top:710.25pt;width:22.7pt;height:13.95pt;z-index:-3789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w w:val="117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w w:val="117"/>
                    <w:sz w:val="24"/>
                    <w:szCs w:val="24"/>
                  </w:rPr>
                  <w:t>13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w w:val="108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w w:val="108"/>
                    <w:sz w:val="24"/>
                    <w:szCs w:val="24"/>
                  </w:rPr>
                  <w:t>13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w w:val="108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w w:val="108"/>
                    <w:sz w:val="24"/>
                    <w:szCs w:val="24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305.35pt;margin-top:710.25pt;width:20.25pt;height:13.95pt;z-index:-3787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22"/>
                    <w:sz w:val="24"/>
                    <w:szCs w:val="24"/>
                  </w:rPr>
                  <w:t>xv</w:t>
                </w:r>
                <w:r>
                  <w:rPr>
                    <w:w w:val="108"/>
                    <w:sz w:val="24"/>
                    <w:szCs w:val="24"/>
                  </w:rPr>
                  <w:t>i</w:t>
                </w:r>
              </w:p>
            </w:txbxContent>
          </v:textbox>
          <w10:wrap anchorx="page" anchory="page"/>
        </v:shape>
      </w:pict>
    </w:r>
  </w:p>
  <w:p w:rsidR="00000000" w:rsidRDefault="00922D31"/>
  <w:p w:rsidR="006351FB" w:rsidRDefault="00922D31">
    <w:pPr>
      <w:spacing w:line="200" w:lineRule="exact"/>
    </w:pPr>
    <w:r>
      <w:rPr>
        <w:lang w:val="en-US"/>
      </w:rPr>
      <w:pict>
        <v:shape id="_x0000_s2070" type="#_x0000_t202" style="position:absolute;margin-left:270.45pt;margin-top:710.25pt;width:18.65pt;height:13.95pt;z-index:-3788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w w:val="122"/>
                    <w:sz w:val="24"/>
                    <w:szCs w:val="24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301.5pt;margin-top:710.25pt;width:28pt;height:13.95pt;z-index:-3786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22"/>
                    <w:sz w:val="24"/>
                    <w:szCs w:val="24"/>
                  </w:rPr>
                  <w:t>xv</w:t>
                </w:r>
                <w:r>
                  <w:rPr>
                    <w:spacing w:val="5"/>
                    <w:w w:val="108"/>
                    <w:sz w:val="24"/>
                    <w:szCs w:val="24"/>
                  </w:rPr>
                  <w:t>ii</w:t>
                </w:r>
                <w:r>
                  <w:rPr>
                    <w:w w:val="108"/>
                    <w:sz w:val="24"/>
                    <w:szCs w:val="24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200" w:lineRule="exact"/>
    </w:pPr>
  </w:p>
  <w:p w:rsidR="00000000" w:rsidRDefault="00922D31"/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74.85pt;margin-top:710.3pt;width:9.85pt;height:13.95pt;z-index:-3785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71.95pt;margin-top:710.3pt;width:15.7pt;height:13.95pt;z-index:-3782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10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922D31"/>
  <w:p w:rsidR="006351FB" w:rsidRDefault="00922D31">
    <w:pPr>
      <w:spacing w:line="200" w:lineRule="exact"/>
    </w:pPr>
    <w:r>
      <w:rPr>
        <w:lang w:val="en-US"/>
      </w:rPr>
      <w:pict>
        <v:shape id="_x0000_s2065" type="#_x0000_t202" style="position:absolute;margin-left:307.65pt;margin-top:710.3pt;width:15.7pt;height:13.95pt;z-index:-3783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10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71.95pt;margin-top:710.3pt;width:15.7pt;height:13.95pt;z-index:-3780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20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922D31"/>
  <w:p w:rsidR="006351FB" w:rsidRDefault="00922D31">
    <w:pPr>
      <w:spacing w:line="200" w:lineRule="exact"/>
    </w:pPr>
    <w:r>
      <w:rPr>
        <w:lang w:val="en-US"/>
      </w:rPr>
      <w:pict>
        <v:shape id="_x0000_s2063" type="#_x0000_t202" style="position:absolute;margin-left:307.65pt;margin-top:710.3pt;width:15.7pt;height:13.95pt;z-index:-3781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20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71.95pt;margin-top:710.3pt;width:15.7pt;height:13.95pt;z-index:-3778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23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922D31"/>
  <w:p w:rsidR="006351FB" w:rsidRDefault="00922D31">
    <w:pPr>
      <w:spacing w:line="200" w:lineRule="exact"/>
    </w:pPr>
    <w:r>
      <w:rPr>
        <w:lang w:val="en-US"/>
      </w:rPr>
      <w:pict>
        <v:shape id="_x0000_s2061" type="#_x0000_t202" style="position:absolute;margin-left:307.65pt;margin-top:710.3pt;width:15.7pt;height:13.95pt;z-index:-3779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23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71.95pt;margin-top:710.3pt;width:15.7pt;height:13.95pt;z-index:-3776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31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922D31"/>
  <w:p w:rsidR="006351FB" w:rsidRDefault="00922D31">
    <w:pPr>
      <w:spacing w:line="200" w:lineRule="exact"/>
    </w:pPr>
    <w:r>
      <w:rPr>
        <w:lang w:val="en-US"/>
      </w:rPr>
      <w:pict>
        <v:shape id="_x0000_s2059" type="#_x0000_t202" style="position:absolute;margin-left:307.65pt;margin-top:710.3pt;width:15.7pt;height:13.95pt;z-index:-3777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31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71.95pt;margin-top:710.3pt;width:15.7pt;height:13.95pt;z-index:-3774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36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922D31"/>
  <w:p w:rsidR="006351FB" w:rsidRDefault="00922D31">
    <w:pPr>
      <w:spacing w:line="200" w:lineRule="exact"/>
    </w:pPr>
    <w:r>
      <w:rPr>
        <w:lang w:val="en-US"/>
      </w:rPr>
      <w:pict>
        <v:shape id="_x0000_s2057" type="#_x0000_t202" style="position:absolute;margin-left:307.65pt;margin-top:710.3pt;width:15.7pt;height:13.95pt;z-index:-3775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36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7.65pt;margin-top:710.3pt;width:15.7pt;height:13.95pt;z-index:-3772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39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922D31"/>
  <w:p w:rsidR="006351FB" w:rsidRDefault="00922D31">
    <w:pPr>
      <w:spacing w:line="200" w:lineRule="exact"/>
    </w:pPr>
    <w:r>
      <w:rPr>
        <w:lang w:val="en-US"/>
      </w:rPr>
      <w:pict>
        <v:shape id="_x0000_s2055" type="#_x0000_t202" style="position:absolute;margin-left:271.95pt;margin-top:710.3pt;width:15.7pt;height:13.95pt;z-index:-3773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39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71.95pt;margin-top:710.3pt;width:15.7pt;height:13.95pt;z-index:-3770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46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922D31"/>
  <w:p w:rsidR="006351FB" w:rsidRDefault="00922D31">
    <w:pPr>
      <w:spacing w:line="200" w:lineRule="exact"/>
    </w:pPr>
    <w:r>
      <w:rPr>
        <w:lang w:val="en-US"/>
      </w:rPr>
      <w:pict>
        <v:shape id="_x0000_s2053" type="#_x0000_t202" style="position:absolute;margin-left:307.65pt;margin-top:710.3pt;width:15.7pt;height:13.95pt;z-index:-3771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46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73.1pt;margin-top:710.25pt;width:13.35pt;height:13.95pt;z-index:-3794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pacing w:val="5"/>
                    <w:w w:val="108"/>
                    <w:sz w:val="24"/>
                    <w:szCs w:val="24"/>
                  </w:rPr>
                  <w:t>ii</w:t>
                </w:r>
                <w:r>
                  <w:rPr>
                    <w:w w:val="108"/>
                    <w:sz w:val="24"/>
                    <w:szCs w:val="24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7.65pt;margin-top:710.3pt;width:15.7pt;height:13.95pt;z-index:-3769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46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7.65pt;margin-top:710.3pt;width:15.7pt;height:13.95pt;z-index:-3768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48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7.65pt;margin-top:710.3pt;width:15.7pt;height:13.95pt;z-index:-3767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50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465746">
                  <w:rPr>
                    <w:noProof/>
                    <w:sz w:val="24"/>
                    <w:szCs w:val="24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275.1pt;margin-top:710.25pt;width:9.35pt;height:13.95pt;z-index:-3793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22"/>
                    <w:sz w:val="24"/>
                    <w:szCs w:val="24"/>
                  </w:rPr>
                  <w:t>v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271.35pt;margin-top:710.25pt;width:16.8pt;height:13.95pt;z-index:-3792;mso-position-horizontal-relative:page;mso-position-vertical-relative:page" filled="f" stroked="f">
          <v:textbox inset="0,0,0,0">
            <w:txbxContent>
              <w:p w:rsidR="006351FB" w:rsidRDefault="00922D3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17"/>
                    <w:sz w:val="24"/>
                    <w:szCs w:val="24"/>
                  </w:rPr>
                  <w:t>v</w:t>
                </w:r>
                <w:r>
                  <w:rPr>
                    <w:spacing w:val="5"/>
                    <w:w w:val="117"/>
                    <w:sz w:val="24"/>
                    <w:szCs w:val="24"/>
                  </w:rPr>
                  <w:t>i</w:t>
                </w:r>
                <w:r>
                  <w:rPr>
                    <w:w w:val="108"/>
                    <w:sz w:val="24"/>
                    <w:szCs w:val="24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6351FB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1FB" w:rsidRDefault="00922D31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272.3pt;margin-top:710.25pt;width:14.95pt;height:13.95pt;z-index:-3791;mso-position-horizontal-relative:page;mso-position-vertical-relative:page" filled="f" stroked="f">
          <v:textbox style="mso-next-textbox:#_x0000_s2073" inset="0,0,0,0">
            <w:txbxContent>
              <w:p w:rsidR="006351FB" w:rsidRDefault="00922D31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w w:val="117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CC250A">
                  <w:rPr>
                    <w:noProof/>
                    <w:w w:val="117"/>
                    <w:sz w:val="24"/>
                    <w:szCs w:val="24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D31" w:rsidRDefault="00922D31">
      <w:r>
        <w:separator/>
      </w:r>
    </w:p>
  </w:footnote>
  <w:footnote w:type="continuationSeparator" w:id="0">
    <w:p w:rsidR="00922D31" w:rsidRDefault="00922D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E8087E"/>
    <w:multiLevelType w:val="multilevel"/>
    <w:tmpl w:val="EEFAB4A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1FB"/>
    <w:rsid w:val="00013581"/>
    <w:rsid w:val="00084A82"/>
    <w:rsid w:val="00465746"/>
    <w:rsid w:val="00540433"/>
    <w:rsid w:val="00562638"/>
    <w:rsid w:val="006351FB"/>
    <w:rsid w:val="008B341F"/>
    <w:rsid w:val="00922D31"/>
    <w:rsid w:val="00CC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,"/>
  <w:listSeparator w:val=";"/>
  <w14:docId w14:val="43CBDD3C"/>
  <w15:docId w15:val="{075A2974-0BC9-4885-9A8B-60ABEF795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B3490"/>
    <w:rPr>
      <w:lang w:val="es-PY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084A8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4A82"/>
    <w:rPr>
      <w:lang w:val="es-PY"/>
    </w:rPr>
  </w:style>
  <w:style w:type="paragraph" w:styleId="Footer">
    <w:name w:val="footer"/>
    <w:basedOn w:val="Normal"/>
    <w:link w:val="FooterChar"/>
    <w:uiPriority w:val="99"/>
    <w:unhideWhenUsed/>
    <w:rsid w:val="00084A8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4A82"/>
    <w:rPr>
      <w:lang w:val="es-P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footer" Target="footer11.xml"/><Relationship Id="rId26" Type="http://schemas.openxmlformats.org/officeDocument/2006/relationships/footer" Target="footer19.xml"/><Relationship Id="rId39" Type="http://schemas.openxmlformats.org/officeDocument/2006/relationships/image" Target="media/image8.jpeg"/><Relationship Id="rId21" Type="http://schemas.openxmlformats.org/officeDocument/2006/relationships/footer" Target="footer14.xml"/><Relationship Id="rId34" Type="http://schemas.openxmlformats.org/officeDocument/2006/relationships/footer" Target="footer23.xml"/><Relationship Id="rId42" Type="http://schemas.openxmlformats.org/officeDocument/2006/relationships/image" Target="media/image11.jpeg"/><Relationship Id="rId47" Type="http://schemas.openxmlformats.org/officeDocument/2006/relationships/image" Target="media/image15.jpeg"/><Relationship Id="rId50" Type="http://schemas.openxmlformats.org/officeDocument/2006/relationships/image" Target="media/image18.jpeg"/><Relationship Id="rId55" Type="http://schemas.openxmlformats.org/officeDocument/2006/relationships/image" Target="media/image21.jpeg"/><Relationship Id="rId63" Type="http://schemas.openxmlformats.org/officeDocument/2006/relationships/image" Target="media/image28.jpeg"/><Relationship Id="rId68" Type="http://schemas.openxmlformats.org/officeDocument/2006/relationships/footer" Target="footer33.xml"/><Relationship Id="rId7" Type="http://schemas.openxmlformats.org/officeDocument/2006/relationships/image" Target="media/image1.png"/><Relationship Id="rId71" Type="http://schemas.openxmlformats.org/officeDocument/2006/relationships/footer" Target="footer36.xml"/><Relationship Id="rId2" Type="http://schemas.openxmlformats.org/officeDocument/2006/relationships/styles" Target="styles.xml"/><Relationship Id="rId16" Type="http://schemas.openxmlformats.org/officeDocument/2006/relationships/footer" Target="footer9.xml"/><Relationship Id="rId29" Type="http://schemas.openxmlformats.org/officeDocument/2006/relationships/footer" Target="footer21.xml"/><Relationship Id="rId11" Type="http://schemas.openxmlformats.org/officeDocument/2006/relationships/footer" Target="footer4.xml"/><Relationship Id="rId24" Type="http://schemas.openxmlformats.org/officeDocument/2006/relationships/footer" Target="footer17.xml"/><Relationship Id="rId32" Type="http://schemas.openxmlformats.org/officeDocument/2006/relationships/footer" Target="footer22.xml"/><Relationship Id="rId37" Type="http://schemas.openxmlformats.org/officeDocument/2006/relationships/footer" Target="footer25.xml"/><Relationship Id="rId40" Type="http://schemas.openxmlformats.org/officeDocument/2006/relationships/image" Target="media/image9.jpeg"/><Relationship Id="rId45" Type="http://schemas.openxmlformats.org/officeDocument/2006/relationships/image" Target="media/image13.jpeg"/><Relationship Id="rId53" Type="http://schemas.openxmlformats.org/officeDocument/2006/relationships/image" Target="media/image20.jpeg"/><Relationship Id="rId58" Type="http://schemas.openxmlformats.org/officeDocument/2006/relationships/footer" Target="footer29.xml"/><Relationship Id="rId66" Type="http://schemas.openxmlformats.org/officeDocument/2006/relationships/footer" Target="footer31.xml"/><Relationship Id="rId5" Type="http://schemas.openxmlformats.org/officeDocument/2006/relationships/footnotes" Target="footnotes.xml"/><Relationship Id="rId15" Type="http://schemas.openxmlformats.org/officeDocument/2006/relationships/footer" Target="footer8.xml"/><Relationship Id="rId23" Type="http://schemas.openxmlformats.org/officeDocument/2006/relationships/footer" Target="footer16.xml"/><Relationship Id="rId28" Type="http://schemas.openxmlformats.org/officeDocument/2006/relationships/image" Target="media/image2.jpeg"/><Relationship Id="rId36" Type="http://schemas.openxmlformats.org/officeDocument/2006/relationships/footer" Target="footer24.xml"/><Relationship Id="rId49" Type="http://schemas.openxmlformats.org/officeDocument/2006/relationships/image" Target="media/image17.jpeg"/><Relationship Id="rId57" Type="http://schemas.openxmlformats.org/officeDocument/2006/relationships/image" Target="media/image23.jpeg"/><Relationship Id="rId61" Type="http://schemas.openxmlformats.org/officeDocument/2006/relationships/image" Target="media/image26.jpeg"/><Relationship Id="rId10" Type="http://schemas.openxmlformats.org/officeDocument/2006/relationships/footer" Target="footer3.xml"/><Relationship Id="rId19" Type="http://schemas.openxmlformats.org/officeDocument/2006/relationships/footer" Target="footer12.xml"/><Relationship Id="rId31" Type="http://schemas.openxmlformats.org/officeDocument/2006/relationships/image" Target="media/image4.jpeg"/><Relationship Id="rId44" Type="http://schemas.openxmlformats.org/officeDocument/2006/relationships/image" Target="media/image12.jpeg"/><Relationship Id="rId52" Type="http://schemas.openxmlformats.org/officeDocument/2006/relationships/footer" Target="footer27.xml"/><Relationship Id="rId60" Type="http://schemas.openxmlformats.org/officeDocument/2006/relationships/image" Target="media/image25.jpeg"/><Relationship Id="rId65" Type="http://schemas.openxmlformats.org/officeDocument/2006/relationships/footer" Target="footer30.xm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footer" Target="footer15.xml"/><Relationship Id="rId27" Type="http://schemas.openxmlformats.org/officeDocument/2006/relationships/footer" Target="footer20.xml"/><Relationship Id="rId30" Type="http://schemas.openxmlformats.org/officeDocument/2006/relationships/image" Target="media/image3.png"/><Relationship Id="rId35" Type="http://schemas.openxmlformats.org/officeDocument/2006/relationships/image" Target="media/image6.jpeg"/><Relationship Id="rId43" Type="http://schemas.openxmlformats.org/officeDocument/2006/relationships/footer" Target="footer26.xml"/><Relationship Id="rId48" Type="http://schemas.openxmlformats.org/officeDocument/2006/relationships/image" Target="media/image16.jpeg"/><Relationship Id="rId56" Type="http://schemas.openxmlformats.org/officeDocument/2006/relationships/image" Target="media/image22.jpeg"/><Relationship Id="rId64" Type="http://schemas.openxmlformats.org/officeDocument/2006/relationships/image" Target="media/image29.jpeg"/><Relationship Id="rId69" Type="http://schemas.openxmlformats.org/officeDocument/2006/relationships/footer" Target="footer34.xml"/><Relationship Id="rId8" Type="http://schemas.openxmlformats.org/officeDocument/2006/relationships/footer" Target="footer1.xml"/><Relationship Id="rId51" Type="http://schemas.openxmlformats.org/officeDocument/2006/relationships/image" Target="media/image19.jpe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5.xml"/><Relationship Id="rId17" Type="http://schemas.openxmlformats.org/officeDocument/2006/relationships/footer" Target="footer10.xml"/><Relationship Id="rId25" Type="http://schemas.openxmlformats.org/officeDocument/2006/relationships/footer" Target="footer18.xml"/><Relationship Id="rId33" Type="http://schemas.openxmlformats.org/officeDocument/2006/relationships/image" Target="media/image5.jpeg"/><Relationship Id="rId38" Type="http://schemas.openxmlformats.org/officeDocument/2006/relationships/image" Target="media/image7.png"/><Relationship Id="rId46" Type="http://schemas.openxmlformats.org/officeDocument/2006/relationships/image" Target="media/image14.jpeg"/><Relationship Id="rId59" Type="http://schemas.openxmlformats.org/officeDocument/2006/relationships/image" Target="media/image24.jpeg"/><Relationship Id="rId67" Type="http://schemas.openxmlformats.org/officeDocument/2006/relationships/footer" Target="footer32.xml"/><Relationship Id="rId20" Type="http://schemas.openxmlformats.org/officeDocument/2006/relationships/footer" Target="footer13.xml"/><Relationship Id="rId41" Type="http://schemas.openxmlformats.org/officeDocument/2006/relationships/image" Target="media/image10.jpeg"/><Relationship Id="rId54" Type="http://schemas.openxmlformats.org/officeDocument/2006/relationships/footer" Target="footer28.xml"/><Relationship Id="rId62" Type="http://schemas.openxmlformats.org/officeDocument/2006/relationships/image" Target="media/image27.jpeg"/><Relationship Id="rId70" Type="http://schemas.openxmlformats.org/officeDocument/2006/relationships/footer" Target="footer35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86</Pages>
  <Words>12515</Words>
  <Characters>68833</Characters>
  <Application>Microsoft Office Word</Application>
  <DocSecurity>0</DocSecurity>
  <Lines>573</Lines>
  <Paragraphs>162</Paragraphs>
  <ScaleCrop>false</ScaleCrop>
  <Company/>
  <LinksUpToDate>false</LinksUpToDate>
  <CharactersWithSpaces>81186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Ariel Landaida</cp:lastModifiedBy>
  <cp:revision>9</cp:revision>
  <dcterms:created xsi:type="dcterms:W3CDTF">2016-09-07T02:01:00Z</dcterms:created>
  <dcterms:modified xsi:type="dcterms:W3CDTF">2016-09-07T02:35:00Z</dcterms:modified>
</cp:coreProperties>
</file>