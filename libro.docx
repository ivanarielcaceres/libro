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Default Extension="jpg" ContentType="image/jpg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125"/>
      </w:pPr>
      <w:r>
        <w:pict>
          <v:shape type="#_x0000_t75" style="width:85.04pt;height:85.04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center"/>
        <w:spacing w:lineRule="auto" w:line="170"/>
        <w:ind w:left="860" w:right="1514"/>
      </w:pP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  <w:t>UNIVER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spacing w:val="-9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spacing w:val="-26"/>
          <w:w w:val="101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spacing w:val="-199"/>
          <w:w w:val="105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position w:val="8"/>
          <w:sz w:val="32"/>
          <w:szCs w:val="32"/>
        </w:rPr>
        <w:t>´</w:t>
      </w:r>
      <w:r>
        <w:rPr>
          <w:rFonts w:cs="Times New Roman" w:hAnsi="Times New Roman" w:eastAsia="Times New Roman" w:ascii="Times New Roman"/>
          <w:spacing w:val="-37"/>
          <w:w w:val="100"/>
          <w:position w:val="8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CA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32"/>
          <w:szCs w:val="32"/>
        </w:rPr>
        <w:t>“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32"/>
          <w:szCs w:val="32"/>
        </w:rPr>
        <w:t>NUES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32"/>
          <w:szCs w:val="32"/>
        </w:rPr>
        <w:t>TR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spacing w:val="-195"/>
          <w:w w:val="101"/>
          <w:position w:val="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spacing w:val="0"/>
          <w:w w:val="146"/>
          <w:position w:val="8"/>
          <w:sz w:val="32"/>
          <w:szCs w:val="32"/>
        </w:rPr>
        <w:t>˜</w:t>
      </w:r>
      <w:r>
        <w:rPr>
          <w:rFonts w:cs="Times New Roman" w:hAnsi="Times New Roman" w:eastAsia="Times New Roman" w:ascii="Times New Roman"/>
          <w:spacing w:val="-41"/>
          <w:w w:val="100"/>
          <w:position w:val="8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RA</w:t>
      </w:r>
      <w:r>
        <w:rPr>
          <w:rFonts w:cs="Times New Roman" w:hAnsi="Times New Roman" w:eastAsia="Times New Roman" w:ascii="Times New Roman"/>
          <w:spacing w:val="53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32"/>
          <w:szCs w:val="32"/>
        </w:rPr>
        <w:t>AS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32"/>
          <w:szCs w:val="32"/>
        </w:rPr>
        <w:t>UNCI</w:t>
      </w:r>
      <w:r>
        <w:rPr>
          <w:rFonts w:cs="Times New Roman" w:hAnsi="Times New Roman" w:eastAsia="Times New Roman" w:ascii="Times New Roman"/>
          <w:spacing w:val="-199"/>
          <w:w w:val="105"/>
          <w:position w:val="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position w:val="8"/>
          <w:sz w:val="32"/>
          <w:szCs w:val="32"/>
        </w:rPr>
        <w:t>´</w:t>
      </w:r>
      <w:r>
        <w:rPr>
          <w:rFonts w:cs="Times New Roman" w:hAnsi="Times New Roman" w:eastAsia="Times New Roman" w:ascii="Times New Roman"/>
          <w:spacing w:val="-37"/>
          <w:w w:val="100"/>
          <w:position w:val="8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N”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32"/>
          <w:szCs w:val="32"/>
        </w:rPr>
        <w:t>CAMP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32"/>
          <w:szCs w:val="32"/>
        </w:rPr>
        <w:t>US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spacing w:val="-26"/>
          <w:w w:val="100"/>
          <w:position w:val="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spacing w:val="65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-26"/>
          <w:w w:val="119"/>
          <w:position w:val="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position w:val="0"/>
          <w:sz w:val="32"/>
          <w:szCs w:val="32"/>
        </w:rPr>
        <w:t>AR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32"/>
          <w:szCs w:val="32"/>
        </w:rPr>
        <w:t>AN</w:t>
      </w:r>
      <w:r>
        <w:rPr>
          <w:rFonts w:cs="Times New Roman" w:hAnsi="Times New Roman" w:eastAsia="Times New Roman" w:ascii="Times New Roman"/>
          <w:spacing w:val="-195"/>
          <w:w w:val="101"/>
          <w:position w:val="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position w:val="8"/>
          <w:sz w:val="32"/>
          <w:szCs w:val="32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lineRule="exact" w:line="280"/>
        <w:ind w:left="1089" w:right="1743"/>
      </w:pPr>
      <w:r>
        <w:rPr>
          <w:rFonts w:cs="Times New Roman" w:hAnsi="Times New Roman" w:eastAsia="Times New Roman" w:ascii="Times New Roman"/>
          <w:spacing w:val="-30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spacing w:val="-8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CU</w:t>
      </w:r>
      <w:r>
        <w:rPr>
          <w:rFonts w:cs="Times New Roman" w:hAnsi="Times New Roman" w:eastAsia="Times New Roman" w:ascii="Times New Roman"/>
          <w:spacing w:val="-23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spacing w:val="-23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CIE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NCIAS</w:t>
      </w:r>
      <w:r>
        <w:rPr>
          <w:rFonts w:cs="Times New Roman" w:hAnsi="Times New Roman" w:eastAsia="Times New Roman" w:ascii="Times New Roman"/>
          <w:spacing w:val="6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8"/>
          <w:szCs w:val="28"/>
        </w:rPr>
        <w:t>TEC</w:t>
      </w:r>
      <w:r>
        <w:rPr>
          <w:rFonts w:cs="Times New Roman" w:hAnsi="Times New Roman" w:eastAsia="Times New Roman" w:ascii="Times New Roman"/>
          <w:spacing w:val="0"/>
          <w:w w:val="102"/>
          <w:sz w:val="28"/>
          <w:szCs w:val="28"/>
        </w:rPr>
        <w:t>NOL</w:t>
      </w:r>
      <w:r>
        <w:rPr>
          <w:rFonts w:cs="Times New Roman" w:hAnsi="Times New Roman" w:eastAsia="Times New Roman" w:ascii="Times New Roman"/>
          <w:spacing w:val="0"/>
          <w:w w:val="105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-19"/>
          <w:w w:val="105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spacing w:val="-118"/>
          <w:w w:val="146"/>
          <w:position w:val="7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8"/>
          <w:szCs w:val="28"/>
        </w:rPr>
        <w:t>IA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5" w:right="736"/>
      </w:pPr>
      <w:r>
        <w:rPr>
          <w:rFonts w:cs="Times New Roman" w:hAnsi="Times New Roman" w:eastAsia="Times New Roman" w:ascii="Times New Roman"/>
          <w:spacing w:val="-8"/>
          <w:w w:val="11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6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1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SC</w:t>
      </w:r>
      <w:r>
        <w:rPr>
          <w:rFonts w:cs="Times New Roman" w:hAnsi="Times New Roman" w:eastAsia="Times New Roman" w:ascii="Times New Roman"/>
          <w:spacing w:val="-8"/>
          <w:w w:val="11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1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6"/>
          <w:w w:val="11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5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3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7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-22"/>
          <w:w w:val="11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427" w:right="2992"/>
      </w:pPr>
      <w:r>
        <w:rPr>
          <w:rFonts w:cs="Times New Roman" w:hAnsi="Times New Roman" w:eastAsia="Times New Roman" w:ascii="Times New Roman"/>
          <w:w w:val="12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18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32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1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2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32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2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68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3"/>
        <w:ind w:left="2081" w:right="2825"/>
      </w:pP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1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32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ida</w:t>
      </w:r>
      <w:r>
        <w:rPr>
          <w:rFonts w:cs="Times New Roman" w:hAnsi="Times New Roman" w:eastAsia="Times New Roman" w:ascii="Times New Roman"/>
          <w:spacing w:val="19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525" w:right="3179"/>
        <w:sectPr>
          <w:pgMar w:footer="2412" w:header="0" w:top="1560" w:bottom="280" w:left="1620" w:right="1680"/>
          <w:footerReference w:type="default" r:id="rId4"/>
          <w:pgSz w:w="11920" w:h="16840"/>
        </w:sectPr>
      </w:pPr>
      <w:r>
        <w:rPr>
          <w:rFonts w:cs="Times New Roman" w:hAnsi="Times New Roman" w:eastAsia="Times New Roman" w:ascii="Times New Roman"/>
          <w:w w:val="103"/>
          <w:sz w:val="24"/>
          <w:szCs w:val="24"/>
        </w:rPr>
        <w:t>Her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as,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2016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4517" w:right="3803"/>
        <w:sectPr>
          <w:pgMar w:footer="0" w:header="0" w:top="1560" w:bottom="280" w:left="1680" w:right="1680"/>
          <w:footerReference w:type="default" r:id="rId6"/>
          <w:pgSz w:w="11920" w:h="16840"/>
        </w:sectPr>
      </w:pPr>
      <w:r>
        <w:rPr>
          <w:rFonts w:cs="Times New Roman" w:hAnsi="Times New Roman" w:eastAsia="Times New Roman" w:ascii="Times New Roman"/>
          <w:spacing w:val="5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10"/>
          <w:szCs w:val="10"/>
        </w:rPr>
        <w:jc w:val="left"/>
        <w:spacing w:before="10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center"/>
        <w:spacing w:lineRule="auto" w:line="170"/>
        <w:ind w:left="860" w:right="1514"/>
      </w:pP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  <w:t>UNIVER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spacing w:val="-9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spacing w:val="-26"/>
          <w:w w:val="101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spacing w:val="-199"/>
          <w:w w:val="105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position w:val="8"/>
          <w:sz w:val="32"/>
          <w:szCs w:val="32"/>
        </w:rPr>
        <w:t>´</w:t>
      </w:r>
      <w:r>
        <w:rPr>
          <w:rFonts w:cs="Times New Roman" w:hAnsi="Times New Roman" w:eastAsia="Times New Roman" w:ascii="Times New Roman"/>
          <w:spacing w:val="-37"/>
          <w:w w:val="100"/>
          <w:position w:val="8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CA</w:t>
      </w:r>
      <w:r>
        <w:rPr>
          <w:rFonts w:cs="Times New Roman" w:hAnsi="Times New Roman" w:eastAsia="Times New Roman" w:ascii="Times New Roman"/>
          <w:spacing w:val="19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32"/>
          <w:szCs w:val="32"/>
        </w:rPr>
        <w:t>“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32"/>
          <w:szCs w:val="32"/>
        </w:rPr>
        <w:t>NUES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32"/>
          <w:szCs w:val="32"/>
        </w:rPr>
        <w:t>TR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spacing w:val="-195"/>
          <w:w w:val="101"/>
          <w:position w:val="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spacing w:val="0"/>
          <w:w w:val="146"/>
          <w:position w:val="8"/>
          <w:sz w:val="32"/>
          <w:szCs w:val="32"/>
        </w:rPr>
        <w:t>˜</w:t>
      </w:r>
      <w:r>
        <w:rPr>
          <w:rFonts w:cs="Times New Roman" w:hAnsi="Times New Roman" w:eastAsia="Times New Roman" w:ascii="Times New Roman"/>
          <w:spacing w:val="-41"/>
          <w:w w:val="100"/>
          <w:position w:val="8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RA</w:t>
      </w:r>
      <w:r>
        <w:rPr>
          <w:rFonts w:cs="Times New Roman" w:hAnsi="Times New Roman" w:eastAsia="Times New Roman" w:ascii="Times New Roman"/>
          <w:spacing w:val="53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32"/>
          <w:szCs w:val="32"/>
        </w:rPr>
        <w:t>AS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32"/>
          <w:szCs w:val="32"/>
        </w:rPr>
        <w:t>UNCI</w:t>
      </w:r>
      <w:r>
        <w:rPr>
          <w:rFonts w:cs="Times New Roman" w:hAnsi="Times New Roman" w:eastAsia="Times New Roman" w:ascii="Times New Roman"/>
          <w:spacing w:val="-199"/>
          <w:w w:val="105"/>
          <w:position w:val="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position w:val="8"/>
          <w:sz w:val="32"/>
          <w:szCs w:val="32"/>
        </w:rPr>
        <w:t>´</w:t>
      </w:r>
      <w:r>
        <w:rPr>
          <w:rFonts w:cs="Times New Roman" w:hAnsi="Times New Roman" w:eastAsia="Times New Roman" w:ascii="Times New Roman"/>
          <w:spacing w:val="-37"/>
          <w:w w:val="100"/>
          <w:position w:val="8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N”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32"/>
          <w:szCs w:val="32"/>
        </w:rPr>
        <w:t>CAMP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32"/>
          <w:szCs w:val="32"/>
        </w:rPr>
        <w:t>US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spacing w:val="-26"/>
          <w:w w:val="100"/>
          <w:position w:val="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spacing w:val="65"/>
          <w:w w:val="100"/>
          <w:position w:val="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-26"/>
          <w:w w:val="119"/>
          <w:position w:val="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position w:val="0"/>
          <w:sz w:val="32"/>
          <w:szCs w:val="32"/>
        </w:rPr>
        <w:t>AR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32"/>
          <w:szCs w:val="32"/>
        </w:rPr>
        <w:t>AN</w:t>
      </w:r>
      <w:r>
        <w:rPr>
          <w:rFonts w:cs="Times New Roman" w:hAnsi="Times New Roman" w:eastAsia="Times New Roman" w:ascii="Times New Roman"/>
          <w:spacing w:val="-195"/>
          <w:w w:val="101"/>
          <w:position w:val="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position w:val="8"/>
          <w:sz w:val="32"/>
          <w:szCs w:val="32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lineRule="exact" w:line="280"/>
        <w:ind w:left="1089" w:right="1743"/>
      </w:pPr>
      <w:r>
        <w:rPr>
          <w:rFonts w:cs="Times New Roman" w:hAnsi="Times New Roman" w:eastAsia="Times New Roman" w:ascii="Times New Roman"/>
          <w:spacing w:val="-30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spacing w:val="-8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CU</w:t>
      </w:r>
      <w:r>
        <w:rPr>
          <w:rFonts w:cs="Times New Roman" w:hAnsi="Times New Roman" w:eastAsia="Times New Roman" w:ascii="Times New Roman"/>
          <w:spacing w:val="-23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spacing w:val="-23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CIE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NCIAS</w:t>
      </w:r>
      <w:r>
        <w:rPr>
          <w:rFonts w:cs="Times New Roman" w:hAnsi="Times New Roman" w:eastAsia="Times New Roman" w:ascii="Times New Roman"/>
          <w:spacing w:val="65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8"/>
          <w:szCs w:val="28"/>
        </w:rPr>
        <w:t>TEC</w:t>
      </w:r>
      <w:r>
        <w:rPr>
          <w:rFonts w:cs="Times New Roman" w:hAnsi="Times New Roman" w:eastAsia="Times New Roman" w:ascii="Times New Roman"/>
          <w:spacing w:val="0"/>
          <w:w w:val="102"/>
          <w:sz w:val="28"/>
          <w:szCs w:val="28"/>
        </w:rPr>
        <w:t>NOL</w:t>
      </w:r>
      <w:r>
        <w:rPr>
          <w:rFonts w:cs="Times New Roman" w:hAnsi="Times New Roman" w:eastAsia="Times New Roman" w:ascii="Times New Roman"/>
          <w:spacing w:val="0"/>
          <w:w w:val="105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-19"/>
          <w:w w:val="105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spacing w:val="-118"/>
          <w:w w:val="146"/>
          <w:position w:val="7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8"/>
          <w:szCs w:val="28"/>
        </w:rPr>
        <w:t>IA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2" w:right="733"/>
      </w:pPr>
      <w:r>
        <w:rPr>
          <w:rFonts w:cs="Times New Roman" w:hAnsi="Times New Roman" w:eastAsia="Times New Roman" w:ascii="Times New Roman"/>
          <w:spacing w:val="-8"/>
          <w:w w:val="11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6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1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SC</w:t>
      </w:r>
      <w:r>
        <w:rPr>
          <w:rFonts w:cs="Times New Roman" w:hAnsi="Times New Roman" w:eastAsia="Times New Roman" w:ascii="Times New Roman"/>
          <w:spacing w:val="-8"/>
          <w:w w:val="11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1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6"/>
          <w:w w:val="11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5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3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7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-22"/>
          <w:w w:val="11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427" w:right="2992"/>
      </w:pPr>
      <w:r>
        <w:rPr>
          <w:rFonts w:cs="Times New Roman" w:hAnsi="Times New Roman" w:eastAsia="Times New Roman" w:ascii="Times New Roman"/>
          <w:w w:val="12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18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32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1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2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32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2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68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3"/>
        <w:ind w:left="2081" w:right="2825"/>
      </w:pP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1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32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ida</w:t>
      </w:r>
      <w:r>
        <w:rPr>
          <w:rFonts w:cs="Times New Roman" w:hAnsi="Times New Roman" w:eastAsia="Times New Roman" w:ascii="Times New Roman"/>
          <w:spacing w:val="19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ind w:left="2218" w:right="287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Lui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elli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2"/>
          <w:szCs w:val="22"/>
        </w:rPr>
        <w:t>Mo</w:t>
      </w:r>
      <w:r>
        <w:rPr>
          <w:rFonts w:cs="Times New Roman" w:hAnsi="Times New Roman" w:eastAsia="Times New Roman" w:ascii="Times New Roman"/>
          <w:spacing w:val="-6"/>
          <w:w w:val="10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spacing w:val="0"/>
          <w:w w:val="103"/>
          <w:sz w:val="22"/>
          <w:szCs w:val="22"/>
        </w:rPr>
        <w:t>o,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2"/>
          <w:szCs w:val="22"/>
        </w:rPr>
        <w:t>Ing.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00"/>
        <w:ind w:left="3668" w:right="4323"/>
      </w:pPr>
      <w:r>
        <w:rPr>
          <w:rFonts w:cs="Times New Roman" w:hAnsi="Times New Roman" w:eastAsia="Times New Roman" w:ascii="Times New Roman"/>
          <w:spacing w:val="-18"/>
          <w:w w:val="117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3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525" w:right="3179"/>
        <w:sectPr>
          <w:pgMar w:footer="2412" w:header="0" w:top="1560" w:bottom="280" w:left="1620" w:right="1680"/>
          <w:footerReference w:type="default" r:id="rId7"/>
          <w:pgSz w:w="11920" w:h="16840"/>
        </w:sectPr>
      </w:pPr>
      <w:r>
        <w:rPr>
          <w:rFonts w:cs="Times New Roman" w:hAnsi="Times New Roman" w:eastAsia="Times New Roman" w:ascii="Times New Roman"/>
          <w:w w:val="103"/>
          <w:sz w:val="24"/>
          <w:szCs w:val="24"/>
        </w:rPr>
        <w:t>Her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as,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2016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4483" w:right="3768"/>
        <w:sectPr>
          <w:pgMar w:footer="0" w:header="0" w:top="1560" w:bottom="280" w:left="1680" w:right="1680"/>
          <w:footerReference w:type="default" r:id="rId8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2427" w:right="3452"/>
      </w:pPr>
      <w:r>
        <w:rPr>
          <w:rFonts w:cs="Times New Roman" w:hAnsi="Times New Roman" w:eastAsia="Times New Roman" w:ascii="Times New Roman"/>
          <w:w w:val="12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18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32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1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2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32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2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68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3"/>
        <w:ind w:left="2081" w:right="3285"/>
      </w:pP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1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32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ida</w:t>
      </w:r>
      <w:r>
        <w:rPr>
          <w:rFonts w:cs="Times New Roman" w:hAnsi="Times New Roman" w:eastAsia="Times New Roman" w:ascii="Times New Roman"/>
          <w:spacing w:val="19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5" w:right="1196"/>
      </w:pPr>
      <w:r>
        <w:rPr>
          <w:rFonts w:cs="Times New Roman" w:hAnsi="Times New Roman" w:eastAsia="Times New Roman" w:ascii="Times New Roman"/>
          <w:spacing w:val="-8"/>
          <w:w w:val="11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6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1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SC</w:t>
      </w:r>
      <w:r>
        <w:rPr>
          <w:rFonts w:cs="Times New Roman" w:hAnsi="Times New Roman" w:eastAsia="Times New Roman" w:ascii="Times New Roman"/>
          <w:spacing w:val="-8"/>
          <w:w w:val="11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1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6"/>
          <w:w w:val="11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5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3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7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-22"/>
          <w:w w:val="11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2295" w:right="6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00"/>
        <w:ind w:left="2295"/>
      </w:pPr>
      <w:r>
        <w:rPr>
          <w:rFonts w:cs="Times New Roman" w:hAnsi="Times New Roman" w:eastAsia="Times New Roman" w:ascii="Times New Roman"/>
          <w:spacing w:val="-22"/>
          <w:w w:val="109"/>
          <w:position w:val="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9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position w:val="1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9"/>
          <w:position w:val="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position w:val="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position w:val="1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8"/>
          <w:w w:val="109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Cien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5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1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15"/>
          <w:position w:val="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position w:val="1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8"/>
          <w:position w:val="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position w:val="1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-26"/>
          <w:w w:val="97"/>
          <w:position w:val="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position w:val="1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position w:val="1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position w:val="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position w:val="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4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1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-117"/>
          <w:w w:val="97"/>
          <w:position w:val="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position w:val="1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position w:val="1"/>
          <w:sz w:val="24"/>
          <w:szCs w:val="24"/>
        </w:rPr>
        <w:t>lic</w:t>
      </w:r>
      <w:r>
        <w:rPr>
          <w:rFonts w:cs="Times New Roman" w:hAnsi="Times New Roman" w:eastAsia="Times New Roman" w:ascii="Times New Roman"/>
          <w:spacing w:val="0"/>
          <w:w w:val="109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1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1"/>
          <w:sz w:val="24"/>
          <w:szCs w:val="24"/>
        </w:rPr>
        <w:t>“Nu</w:t>
      </w:r>
      <w:r>
        <w:rPr>
          <w:rFonts w:cs="Times New Roman" w:hAnsi="Times New Roman" w:eastAsia="Times New Roman" w:ascii="Times New Roman"/>
          <w:spacing w:val="0"/>
          <w:w w:val="107"/>
          <w:position w:val="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position w:val="1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7"/>
          <w:position w:val="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2295"/>
      </w:pPr>
      <w:r>
        <w:rPr>
          <w:rFonts w:cs="Times New Roman" w:hAnsi="Times New Roman" w:eastAsia="Times New Roman" w:ascii="Times New Roman"/>
          <w:w w:val="97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Asu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295"/>
      </w:pPr>
      <w:r>
        <w:rPr>
          <w:rFonts w:cs="Times New Roman" w:hAnsi="Times New Roman" w:eastAsia="Times New Roman" w:ascii="Times New Roman"/>
          <w:spacing w:val="-21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r:</w:t>
      </w:r>
      <w:r>
        <w:rPr>
          <w:rFonts w:cs="Times New Roman" w:hAnsi="Times New Roman" w:eastAsia="Times New Roman" w:ascii="Times New Roman"/>
          <w:spacing w:val="15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g.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elli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525" w:right="3639"/>
        <w:sectPr>
          <w:pgMar w:footer="2412" w:header="0" w:top="1560" w:bottom="280" w:left="1620" w:right="1220"/>
          <w:footerReference w:type="default" r:id="rId9"/>
          <w:pgSz w:w="11920" w:h="16840"/>
        </w:sectPr>
      </w:pPr>
      <w:r>
        <w:rPr>
          <w:rFonts w:cs="Times New Roman" w:hAnsi="Times New Roman" w:eastAsia="Times New Roman" w:ascii="Times New Roman"/>
          <w:w w:val="103"/>
          <w:sz w:val="24"/>
          <w:szCs w:val="24"/>
        </w:rPr>
        <w:t>Her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as,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2016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4483" w:right="3768"/>
        <w:sectPr>
          <w:pgMar w:footer="0" w:header="0" w:top="1560" w:bottom="280" w:left="1680" w:right="1680"/>
          <w:footerReference w:type="default" r:id="rId1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  <w:sectPr>
          <w:pgMar w:footer="2412" w:header="0" w:top="1560" w:bottom="280" w:left="1680" w:right="1680"/>
          <w:footerReference w:type="default" r:id="rId11"/>
          <w:pgSz w:w="11920" w:h="16840"/>
        </w:sectPr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77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Her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1560" w:bottom="280" w:left="1680" w:right="1680"/>
          <w:cols w:num="2" w:equalWidth="off">
            <w:col w:w="5221" w:space="116"/>
            <w:col w:w="322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Iv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iel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 w:lineRule="auto" w:line="251"/>
        <w:ind w:left="1779" w:right="6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zar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Her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110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779"/>
      </w:pPr>
      <w:r>
        <w:pict>
          <v:group style="position:absolute;margin-left:169.34pt;margin-top:-72.6439pt;width:318.984pt;height:118.445pt;mso-position-horizontal-relative:page;mso-position-vertical-relative:paragraph;z-index:-3795" coordorigin="3387,-1453" coordsize="6380,2369">
            <v:shape style="position:absolute;left:3391;top:-1449;width:6372;height:0" coordorigin="3391,-1449" coordsize="6372,0" path="m3391,-1449l9763,-1449e" filled="f" stroked="t" strokeweight="0.398pt" strokecolor="#000000">
              <v:path arrowok="t"/>
            </v:shape>
            <v:shape style="position:absolute;left:3395;top:-1445;width:0;height:2353" coordorigin="3395,-1445" coordsize="0,2353" path="m3395,908l3395,-1445e" filled="f" stroked="t" strokeweight="0.398pt" strokecolor="#000000">
              <v:path arrowok="t"/>
            </v:shape>
            <v:shape style="position:absolute;left:9759;top:-1445;width:0;height:2353" coordorigin="9759,-1445" coordsize="0,2353" path="m9759,908l9759,-1445e" filled="f" stroked="t" strokeweight="0.398pt" strokecolor="#000000">
              <v:path arrowok="t"/>
            </v:shape>
            <v:shape style="position:absolute;left:3391;top:912;width:6372;height:0" coordorigin="3391,912" coordsize="6372,0" path="m3391,912l9763,912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28"/>
          <w:w w:val="12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5"/>
          <w:w w:val="12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elli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779"/>
      </w:pP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fe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nsa</w:t>
      </w:r>
      <w:r>
        <w:rPr>
          <w:rFonts w:cs="Times New Roman" w:hAnsi="Times New Roman" w:eastAsia="Times New Roman" w:ascii="Times New Roman"/>
          <w:spacing w:val="23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9"/>
          <w:w w:val="12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23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8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779"/>
        <w:sectPr>
          <w:type w:val="continuous"/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-10"/>
          <w:w w:val="12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bra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6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8"/>
          <w:w w:val="1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2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spacing w:val="-16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llige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3082" w:right="2338"/>
      </w:pPr>
      <w:r>
        <w:rPr>
          <w:rFonts w:cs="Times New Roman" w:hAnsi="Times New Roman" w:eastAsia="Times New Roman" w:ascii="Times New Roman"/>
          <w:w w:val="12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18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32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1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2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32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2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68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3"/>
        <w:ind w:left="2735" w:right="2170"/>
      </w:pP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1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32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ida</w:t>
      </w:r>
      <w:r>
        <w:rPr>
          <w:rFonts w:cs="Times New Roman" w:hAnsi="Times New Roman" w:eastAsia="Times New Roman" w:ascii="Times New Roman"/>
          <w:spacing w:val="19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26" w:right="78"/>
      </w:pPr>
      <w:r>
        <w:rPr>
          <w:rFonts w:cs="Times New Roman" w:hAnsi="Times New Roman" w:eastAsia="Times New Roman" w:ascii="Times New Roman"/>
          <w:spacing w:val="-8"/>
          <w:w w:val="11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6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1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SC</w:t>
      </w:r>
      <w:r>
        <w:rPr>
          <w:rFonts w:cs="Times New Roman" w:hAnsi="Times New Roman" w:eastAsia="Times New Roman" w:ascii="Times New Roman"/>
          <w:spacing w:val="-8"/>
          <w:w w:val="11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1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6"/>
          <w:w w:val="11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5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3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7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-22"/>
          <w:w w:val="11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1726" w:right="1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609" w:right="2955"/>
      </w:pPr>
      <w:r>
        <w:pict>
          <v:group style="position:absolute;margin-left:207.496pt;margin-top:39.8951pt;width:216pt;height:0pt;mso-position-horizontal-relative:page;mso-position-vertical-relative:paragraph;z-index:-3794" coordorigin="4150,798" coordsize="4320,0">
            <v:shape style="position:absolute;left:4150;top:798;width:4320;height:0" coordorigin="4150,798" coordsize="4320,0" path="m4150,798l8470,798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2735" w:right="2081"/>
      </w:pPr>
      <w:r>
        <w:pict>
          <v:group style="position:absolute;margin-left:207.496pt;margin-top:55.0911pt;width:216pt;height:0pt;mso-position-horizontal-relative:page;mso-position-vertical-relative:paragraph;z-index:-3793" coordorigin="4150,1102" coordsize="4320,0">
            <v:shape style="position:absolute;left:4150;top:1102;width:4320;height:0" coordorigin="4150,1102" coordsize="4320,0" path="m4150,1102l8470,1102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of.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3"/>
        <w:ind w:left="3602" w:right="29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2632" w:right="1978"/>
      </w:pPr>
      <w:r>
        <w:pict>
          <v:group style="position:absolute;margin-left:207.496pt;margin-top:55.0921pt;width:216pt;height:0pt;mso-position-horizontal-relative:page;mso-position-vertical-relative:paragraph;z-index:-3792" coordorigin="4150,1102" coordsize="4320,0">
            <v:shape style="position:absolute;left:4150;top:1102;width:4320;height:0" coordorigin="4150,1102" coordsize="4320,0" path="m4150,1102l8470,1102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of.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3"/>
        <w:ind w:left="3679" w:right="302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Mes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2933" w:right="22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of.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3"/>
        <w:ind w:left="3602" w:right="29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46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3176" w:right="2522"/>
      </w:pPr>
      <w:r>
        <w:rPr>
          <w:rFonts w:cs="Times New Roman" w:hAnsi="Times New Roman" w:eastAsia="Times New Roman" w:ascii="Times New Roman"/>
          <w:w w:val="103"/>
          <w:sz w:val="24"/>
          <w:szCs w:val="24"/>
        </w:rPr>
        <w:t>Her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as,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2016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405" w:right="3751"/>
        <w:sectPr>
          <w:pgMar w:footer="0" w:header="0" w:top="1560" w:bottom="280" w:left="1680" w:right="1620"/>
          <w:footerReference w:type="default" r:id="rId12"/>
          <w:pgSz w:w="11920" w:h="16840"/>
        </w:sectPr>
      </w:pPr>
      <w:r>
        <w:rPr>
          <w:rFonts w:cs="Times New Roman" w:hAnsi="Times New Roman" w:eastAsia="Times New Roman" w:ascii="Times New Roman"/>
          <w:w w:val="117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5"/>
          <w:w w:val="11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2612"/>
      </w:pPr>
      <w:r>
        <w:rPr>
          <w:rFonts w:cs="Times New Roman" w:hAnsi="Times New Roman" w:eastAsia="Times New Roman" w:ascii="Times New Roman"/>
          <w:w w:val="119"/>
          <w:sz w:val="32"/>
          <w:szCs w:val="32"/>
        </w:rPr>
        <w:t>DE</w:t>
      </w:r>
      <w:r>
        <w:rPr>
          <w:rFonts w:cs="Times New Roman" w:hAnsi="Times New Roman" w:eastAsia="Times New Roman" w:ascii="Times New Roman"/>
          <w:w w:val="120"/>
          <w:sz w:val="32"/>
          <w:szCs w:val="32"/>
        </w:rPr>
        <w:t>DI</w:t>
      </w:r>
      <w:r>
        <w:rPr>
          <w:rFonts w:cs="Times New Roman" w:hAnsi="Times New Roman" w:eastAsia="Times New Roman" w:ascii="Times New Roman"/>
          <w:w w:val="121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spacing w:val="-30"/>
          <w:w w:val="117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32"/>
          <w:szCs w:val="32"/>
        </w:rPr>
        <w:t>TO</w:t>
      </w:r>
      <w:r>
        <w:rPr>
          <w:rFonts w:cs="Times New Roman" w:hAnsi="Times New Roman" w:eastAsia="Times New Roman" w:ascii="Times New Roman"/>
          <w:spacing w:val="0"/>
          <w:w w:val="125"/>
          <w:sz w:val="32"/>
          <w:szCs w:val="32"/>
        </w:rPr>
        <w:t>RI</w:t>
      </w:r>
      <w:r>
        <w:rPr>
          <w:rFonts w:cs="Times New Roman" w:hAnsi="Times New Roman" w:eastAsia="Times New Roman" w:ascii="Times New Roman"/>
          <w:spacing w:val="0"/>
          <w:w w:val="117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auto" w:line="251"/>
        <w:ind w:left="63" w:right="1778" w:firstLine="157"/>
        <w:sectPr>
          <w:pgNumType w:start="9"/>
          <w:pgMar w:footer="2412" w:header="0" w:top="1560" w:bottom="280" w:left="1680" w:right="1680"/>
          <w:footerReference w:type="default" r:id="rId13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lg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center"/>
        <w:ind w:left="3285" w:right="2930"/>
      </w:pPr>
      <w:r>
        <w:rPr>
          <w:rFonts w:cs="Times New Roman" w:hAnsi="Times New Roman" w:eastAsia="Times New Roman" w:ascii="Times New Roman"/>
          <w:w w:val="117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w w:val="122"/>
          <w:sz w:val="32"/>
          <w:szCs w:val="32"/>
        </w:rPr>
        <w:t>gr</w:t>
      </w:r>
      <w:r>
        <w:rPr>
          <w:rFonts w:cs="Times New Roman" w:hAnsi="Times New Roman" w:eastAsia="Times New Roman" w:ascii="Times New Roman"/>
          <w:w w:val="121"/>
          <w:sz w:val="32"/>
          <w:szCs w:val="32"/>
        </w:rPr>
        <w:t>ade</w:t>
      </w:r>
      <w:r>
        <w:rPr>
          <w:rFonts w:cs="Times New Roman" w:hAnsi="Times New Roman" w:eastAsia="Times New Roman" w:ascii="Times New Roman"/>
          <w:w w:val="116"/>
          <w:sz w:val="32"/>
          <w:szCs w:val="32"/>
        </w:rPr>
        <w:t>cim</w:t>
      </w:r>
      <w:r>
        <w:rPr>
          <w:rFonts w:cs="Times New Roman" w:hAnsi="Times New Roman" w:eastAsia="Times New Roman" w:ascii="Times New Roman"/>
          <w:w w:val="114"/>
          <w:sz w:val="32"/>
          <w:szCs w:val="32"/>
        </w:rPr>
        <w:t>ie</w:t>
      </w:r>
      <w:r>
        <w:rPr>
          <w:rFonts w:cs="Times New Roman" w:hAnsi="Times New Roman" w:eastAsia="Times New Roman" w:ascii="Times New Roman"/>
          <w:spacing w:val="-10"/>
          <w:w w:val="124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32"/>
          <w:szCs w:val="32"/>
        </w:rPr>
        <w:t>to</w:t>
      </w:r>
      <w:r>
        <w:rPr>
          <w:rFonts w:cs="Times New Roman" w:hAnsi="Times New Roman" w:eastAsia="Times New Roman" w:ascii="Times New Roman"/>
          <w:spacing w:val="0"/>
          <w:w w:val="113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251"/>
        <w:ind w:left="775" w:right="4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eza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251"/>
        <w:ind w:left="496" w:right="14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cil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6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ıcil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ilegio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251"/>
        <w:ind w:left="449" w:right="9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6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ıcil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car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037" w:right="2683"/>
      </w:pPr>
      <w:r>
        <w:rPr>
          <w:rFonts w:cs="Times New Roman" w:hAnsi="Times New Roman" w:eastAsia="Times New Roman" w:ascii="Times New Roman"/>
          <w:w w:val="12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18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32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1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2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32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2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68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519" w:right="4164"/>
        <w:sectPr>
          <w:pgMar w:footer="0" w:header="0" w:top="1560" w:bottom="280" w:left="1680" w:right="1320"/>
          <w:footerReference w:type="default" r:id="rId14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center"/>
        <w:ind w:left="2930" w:right="3285"/>
      </w:pPr>
      <w:r>
        <w:rPr>
          <w:rFonts w:cs="Times New Roman" w:hAnsi="Times New Roman" w:eastAsia="Times New Roman" w:ascii="Times New Roman"/>
          <w:w w:val="115"/>
          <w:sz w:val="32"/>
          <w:szCs w:val="32"/>
        </w:rPr>
        <w:t>Ag</w:t>
      </w:r>
      <w:r>
        <w:rPr>
          <w:rFonts w:cs="Times New Roman" w:hAnsi="Times New Roman" w:eastAsia="Times New Roman" w:ascii="Times New Roman"/>
          <w:w w:val="137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w w:val="121"/>
          <w:sz w:val="32"/>
          <w:szCs w:val="32"/>
        </w:rPr>
        <w:t>ade</w:t>
      </w:r>
      <w:r>
        <w:rPr>
          <w:rFonts w:cs="Times New Roman" w:hAnsi="Times New Roman" w:eastAsia="Times New Roman" w:ascii="Times New Roman"/>
          <w:w w:val="116"/>
          <w:sz w:val="32"/>
          <w:szCs w:val="32"/>
        </w:rPr>
        <w:t>cim</w:t>
      </w:r>
      <w:r>
        <w:rPr>
          <w:rFonts w:cs="Times New Roman" w:hAnsi="Times New Roman" w:eastAsia="Times New Roman" w:ascii="Times New Roman"/>
          <w:w w:val="114"/>
          <w:sz w:val="32"/>
          <w:szCs w:val="32"/>
        </w:rPr>
        <w:t>ie</w:t>
      </w:r>
      <w:r>
        <w:rPr>
          <w:rFonts w:cs="Times New Roman" w:hAnsi="Times New Roman" w:eastAsia="Times New Roman" w:ascii="Times New Roman"/>
          <w:spacing w:val="-10"/>
          <w:w w:val="124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32"/>
          <w:szCs w:val="32"/>
        </w:rPr>
        <w:t>to</w:t>
      </w:r>
      <w:r>
        <w:rPr>
          <w:rFonts w:cs="Times New Roman" w:hAnsi="Times New Roman" w:eastAsia="Times New Roman" w:ascii="Times New Roman"/>
          <w:spacing w:val="0"/>
          <w:w w:val="113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251"/>
        <w:ind w:left="421" w:right="77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eza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251"/>
        <w:ind w:left="141" w:right="4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cil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6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ıcil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ilegio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uto" w:line="251"/>
        <w:ind w:left="95" w:right="4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6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ıcil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car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425" w:right="2780"/>
        <w:sectPr>
          <w:pgNumType w:start="11"/>
          <w:pgMar w:footer="2412" w:header="0" w:top="1560" w:bottom="280" w:left="1320" w:right="1680"/>
          <w:footerReference w:type="default" r:id="rId15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1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32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nda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ida</w:t>
      </w:r>
      <w:r>
        <w:rPr>
          <w:rFonts w:cs="Times New Roman" w:hAnsi="Times New Roman" w:eastAsia="Times New Roman" w:ascii="Times New Roman"/>
          <w:spacing w:val="19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4444" w:right="3730"/>
        <w:sectPr>
          <w:pgMar w:footer="0" w:header="0" w:top="1560" w:bottom="280" w:left="1680" w:right="1680"/>
          <w:footerReference w:type="default" r:id="rId16"/>
          <w:pgSz w:w="11920" w:h="16840"/>
        </w:sectPr>
      </w:pPr>
      <w:r>
        <w:rPr>
          <w:rFonts w:cs="Times New Roman" w:hAnsi="Times New Roman" w:eastAsia="Times New Roman" w:ascii="Times New Roman"/>
          <w:w w:val="117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5"/>
          <w:w w:val="11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109"/>
      </w:pPr>
      <w:r>
        <w:rPr>
          <w:rFonts w:cs="Times New Roman" w:hAnsi="Times New Roman" w:eastAsia="Times New Roman" w:ascii="Times New Roman"/>
          <w:w w:val="125"/>
          <w:sz w:val="34"/>
          <w:szCs w:val="34"/>
        </w:rPr>
        <w:t>RE</w:t>
      </w:r>
      <w:r>
        <w:rPr>
          <w:rFonts w:cs="Times New Roman" w:hAnsi="Times New Roman" w:eastAsia="Times New Roman" w:ascii="Times New Roman"/>
          <w:w w:val="120"/>
          <w:sz w:val="34"/>
          <w:szCs w:val="34"/>
        </w:rPr>
        <w:t>SUME</w:t>
      </w:r>
      <w:r>
        <w:rPr>
          <w:rFonts w:cs="Times New Roman" w:hAnsi="Times New Roman" w:eastAsia="Times New Roman" w:ascii="Times New Roman"/>
          <w:w w:val="123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9" w:right="42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1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3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34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es.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ellig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ce)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6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3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2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2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4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4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UX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4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4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  <w:sectPr>
          <w:pgNumType w:start="13"/>
          <w:pgMar w:footer="2412" w:header="0" w:top="1560" w:bottom="280" w:left="1320" w:right="1680"/>
          <w:footerReference w:type="default" r:id="rId17"/>
          <w:pgSz w:w="11920" w:h="16840"/>
        </w:sectPr>
      </w:pPr>
      <w:r>
        <w:rPr>
          <w:rFonts w:cs="Times New Roman" w:hAnsi="Times New Roman" w:eastAsia="Times New Roman" w:ascii="Times New Roman"/>
          <w:spacing w:val="-10"/>
          <w:w w:val="12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bra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6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8"/>
          <w:w w:val="1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2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spacing w:val="-15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ellige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6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se.</w:t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4409" w:right="3695"/>
        <w:sectPr>
          <w:pgMar w:footer="0" w:header="0" w:top="1560" w:bottom="280" w:left="1680" w:right="1680"/>
          <w:footerReference w:type="default" r:id="rId18"/>
          <w:pgSz w:w="11920" w:h="16840"/>
        </w:sectPr>
      </w:pPr>
      <w:r>
        <w:rPr>
          <w:rFonts w:cs="Times New Roman" w:hAnsi="Times New Roman" w:eastAsia="Times New Roman" w:ascii="Times New Roman"/>
          <w:w w:val="117"/>
          <w:sz w:val="24"/>
          <w:szCs w:val="24"/>
        </w:rPr>
        <w:t>xi</w:t>
      </w:r>
      <w:r>
        <w:rPr>
          <w:rFonts w:cs="Times New Roman" w:hAnsi="Times New Roman" w:eastAsia="Times New Roman" w:ascii="Times New Roman"/>
          <w:w w:val="12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109"/>
      </w:pPr>
      <w:r>
        <w:rPr>
          <w:rFonts w:cs="Times New Roman" w:hAnsi="Times New Roman" w:eastAsia="Times New Roman" w:ascii="Times New Roman"/>
          <w:w w:val="119"/>
          <w:sz w:val="34"/>
          <w:szCs w:val="34"/>
        </w:rPr>
        <w:t>A</w:t>
      </w:r>
      <w:r>
        <w:rPr>
          <w:rFonts w:cs="Times New Roman" w:hAnsi="Times New Roman" w:eastAsia="Times New Roman" w:ascii="Times New Roman"/>
          <w:w w:val="121"/>
          <w:sz w:val="34"/>
          <w:szCs w:val="34"/>
        </w:rPr>
        <w:t>BST</w:t>
      </w:r>
      <w:r>
        <w:rPr>
          <w:rFonts w:cs="Times New Roman" w:hAnsi="Times New Roman" w:eastAsia="Times New Roman" w:ascii="Times New Roman"/>
          <w:w w:val="123"/>
          <w:sz w:val="34"/>
          <w:szCs w:val="34"/>
        </w:rPr>
        <w:t>R</w:t>
      </w:r>
      <w:r>
        <w:rPr>
          <w:rFonts w:cs="Times New Roman" w:hAnsi="Times New Roman" w:eastAsia="Times New Roman" w:ascii="Times New Roman"/>
          <w:spacing w:val="-10"/>
          <w:w w:val="123"/>
          <w:sz w:val="34"/>
          <w:szCs w:val="34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34"/>
          <w:szCs w:val="34"/>
        </w:rPr>
        <w:t>C</w:t>
      </w:r>
      <w:r>
        <w:rPr>
          <w:rFonts w:cs="Times New Roman" w:hAnsi="Times New Roman" w:eastAsia="Times New Roman" w:ascii="Times New Roman"/>
          <w:spacing w:val="0"/>
          <w:w w:val="129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9" w:right="422" w:firstLine="351"/>
      </w:pPr>
      <w:r>
        <w:rPr>
          <w:rFonts w:cs="Times New Roman" w:hAnsi="Times New Roman" w:eastAsia="Times New Roman" w:ascii="Times New Roman"/>
          <w:w w:val="104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13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6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egr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ize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15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4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ellig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36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8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3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3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ze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eed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12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-8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ew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fea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sab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9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UX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ce)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6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7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7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2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2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emon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2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2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  <w:sectPr>
          <w:pgNumType w:start="15"/>
          <w:pgMar w:footer="2412" w:header="0" w:top="1560" w:bottom="280" w:left="1320" w:right="1680"/>
          <w:footerReference w:type="default" r:id="rId19"/>
          <w:footerReference w:type="default" r:id="rId2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ey</w:t>
      </w:r>
      <w:r>
        <w:rPr>
          <w:rFonts w:cs="Times New Roman" w:hAnsi="Times New Roman" w:eastAsia="Times New Roman" w:ascii="Times New Roman"/>
          <w:spacing w:val="-8"/>
          <w:w w:val="11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rds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5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ellige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6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spacing w:lineRule="exact" w:line="640"/>
        <w:ind w:left="427"/>
      </w:pPr>
      <w:r>
        <w:rPr>
          <w:rFonts w:cs="Times New Roman" w:hAnsi="Times New Roman" w:eastAsia="Times New Roman" w:ascii="Times New Roman"/>
          <w:spacing w:val="-243"/>
          <w:w w:val="170"/>
          <w:position w:val="9"/>
          <w:sz w:val="49"/>
          <w:szCs w:val="49"/>
        </w:rPr>
        <w:t>´</w:t>
      </w:r>
      <w:r>
        <w:rPr>
          <w:rFonts w:cs="Times New Roman" w:hAnsi="Times New Roman" w:eastAsia="Times New Roman" w:ascii="Times New Roman"/>
          <w:spacing w:val="0"/>
          <w:w w:val="126"/>
          <w:position w:val="-3"/>
          <w:sz w:val="49"/>
          <w:szCs w:val="49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position w:val="-3"/>
          <w:sz w:val="49"/>
          <w:szCs w:val="49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position w:val="-3"/>
          <w:sz w:val="49"/>
          <w:szCs w:val="49"/>
        </w:rPr>
        <w:t>DICE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-59"/>
          <w:w w:val="100"/>
          <w:position w:val="-3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49"/>
          <w:szCs w:val="49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position w:val="-3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78"/>
          <w:w w:val="100"/>
          <w:position w:val="-3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position w:val="-3"/>
          <w:sz w:val="49"/>
          <w:szCs w:val="49"/>
        </w:rPr>
        <w:t>FI</w:t>
      </w:r>
      <w:r>
        <w:rPr>
          <w:rFonts w:cs="Times New Roman" w:hAnsi="Times New Roman" w:eastAsia="Times New Roman" w:ascii="Times New Roman"/>
          <w:spacing w:val="0"/>
          <w:w w:val="122"/>
          <w:position w:val="-3"/>
          <w:sz w:val="49"/>
          <w:szCs w:val="49"/>
        </w:rPr>
        <w:t>GU</w:t>
      </w:r>
      <w:r>
        <w:rPr>
          <w:rFonts w:cs="Times New Roman" w:hAnsi="Times New Roman" w:eastAsia="Times New Roman" w:ascii="Times New Roman"/>
          <w:spacing w:val="0"/>
          <w:w w:val="120"/>
          <w:position w:val="-3"/>
          <w:sz w:val="49"/>
          <w:szCs w:val="49"/>
        </w:rPr>
        <w:t>RAS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49"/>
          <w:szCs w:val="49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77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64" w:hRule="exact"/>
        </w:trPr>
        <w:tc>
          <w:tcPr>
            <w:tcW w:w="6271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0" w:right="-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            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BI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3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ca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5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6271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            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ico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Neg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cio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Ga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34"/>
                <w:w w:val="109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3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6271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            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ico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3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6271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            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ico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so</w:t>
            </w:r>
            <w:r>
              <w:rPr>
                <w:rFonts w:cs="Times New Roman" w:hAnsi="Times New Roman" w:eastAsia="Times New Roman" w:ascii="Times New Roman"/>
                <w:spacing w:val="2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ico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3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89" w:hRule="exact"/>
        </w:trPr>
        <w:tc>
          <w:tcPr>
            <w:tcW w:w="9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  <w:t>5.</w:t>
            </w:r>
          </w:p>
        </w:tc>
        <w:tc>
          <w:tcPr>
            <w:tcW w:w="6104" w:type="dxa"/>
            <w:gridSpan w:val="4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56" w:right="-49"/>
            </w:pPr>
            <w:r>
              <w:rPr>
                <w:rFonts w:cs="Times New Roman" w:hAnsi="Times New Roman" w:eastAsia="Times New Roman" w:ascii="Times New Roman"/>
                <w:w w:val="107"/>
                <w:sz w:val="24"/>
                <w:szCs w:val="24"/>
              </w:rPr>
              <w:t>Ca</w:t>
            </w:r>
            <w:r>
              <w:rPr>
                <w:rFonts w:cs="Times New Roman" w:hAnsi="Times New Roman" w:eastAsia="Times New Roman" w:ascii="Times New Roman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w w:val="103"/>
                <w:sz w:val="24"/>
                <w:szCs w:val="24"/>
              </w:rPr>
              <w:t>ac</w:t>
            </w:r>
            <w:r>
              <w:rPr>
                <w:rFonts w:cs="Times New Roman" w:hAnsi="Times New Roman" w:eastAsia="Times New Roman" w:ascii="Times New Roman"/>
                <w:w w:val="112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26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9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ı</w:t>
            </w:r>
            <w:r>
              <w:rPr>
                <w:rFonts w:cs="Times New Roman" w:hAnsi="Times New Roman" w:eastAsia="Times New Roman" w:ascii="Times New Roman"/>
                <w:spacing w:val="0"/>
                <w:w w:val="114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ca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2"/>
                <w:sz w:val="24"/>
                <w:szCs w:val="24"/>
              </w:rPr>
              <w:t>Pl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sz w:val="24"/>
                <w:szCs w:val="24"/>
              </w:rPr>
              <w:t>af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6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9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ı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ca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89" w:hRule="exact"/>
        </w:trPr>
        <w:tc>
          <w:tcPr>
            <w:tcW w:w="9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40"/>
            </w:pP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  <w:t>1.</w:t>
            </w:r>
          </w:p>
        </w:tc>
        <w:tc>
          <w:tcPr>
            <w:tcW w:w="6104" w:type="dxa"/>
            <w:gridSpan w:val="4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456"/>
            </w:pPr>
            <w:r>
              <w:rPr>
                <w:rFonts w:cs="Times New Roman" w:hAnsi="Times New Roman" w:eastAsia="Times New Roman" w:ascii="Times New Roman"/>
                <w:w w:val="106"/>
                <w:sz w:val="24"/>
                <w:szCs w:val="24"/>
              </w:rPr>
              <w:t>Cu</w:t>
            </w:r>
            <w:r>
              <w:rPr>
                <w:rFonts w:cs="Times New Roman" w:hAnsi="Times New Roman" w:eastAsia="Times New Roman" w:ascii="Times New Roman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6"/>
                <w:w w:val="109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gico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Pl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at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rm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16"/>
                <w:w w:val="10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6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9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ı</w:t>
            </w:r>
            <w:r>
              <w:rPr>
                <w:rFonts w:cs="Times New Roman" w:hAnsi="Times New Roman" w:eastAsia="Times New Roman" w:ascii="Times New Roman"/>
                <w:spacing w:val="0"/>
                <w:w w:val="117"/>
                <w:sz w:val="24"/>
                <w:szCs w:val="24"/>
              </w:rPr>
              <w:t>ti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2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9"/>
              <w:ind w:left="1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1156" w:hRule="exact"/>
        </w:trPr>
        <w:tc>
          <w:tcPr>
            <w:tcW w:w="9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  <w:t>2.</w:t>
            </w:r>
          </w:p>
          <w:p>
            <w:pPr>
              <w:rPr>
                <w:sz w:val="10"/>
                <w:szCs w:val="10"/>
              </w:rPr>
              <w:jc w:val="left"/>
              <w:spacing w:before="2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  <w:t>3.</w:t>
            </w:r>
          </w:p>
        </w:tc>
        <w:tc>
          <w:tcPr>
            <w:tcW w:w="6686" w:type="dxa"/>
            <w:gridSpan w:val="6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lineRule="exact" w:line="240"/>
              <w:ind w:left="456" w:right="200"/>
            </w:pPr>
            <w:r>
              <w:rPr>
                <w:rFonts w:cs="Times New Roman" w:hAnsi="Times New Roman" w:eastAsia="Times New Roman" w:ascii="Times New Roman"/>
                <w:w w:val="114"/>
                <w:sz w:val="24"/>
                <w:szCs w:val="24"/>
              </w:rPr>
              <w:t>Pu</w:t>
            </w:r>
            <w:r>
              <w:rPr>
                <w:rFonts w:cs="Times New Roman" w:hAnsi="Times New Roman" w:eastAsia="Times New Roman" w:ascii="Times New Roman"/>
                <w:spacing w:val="-6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cio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4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icio</w:t>
            </w:r>
            <w:r>
              <w:rPr>
                <w:rFonts w:cs="Times New Roman" w:hAnsi="Times New Roman" w:eastAsia="Times New Roman" w:ascii="Times New Roman"/>
                <w:spacing w:val="3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17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scen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before="13" w:lineRule="auto" w:line="251"/>
              <w:ind w:left="456" w:right="164"/>
            </w:pPr>
            <w:r>
              <w:rPr>
                <w:rFonts w:cs="Times New Roman" w:hAnsi="Times New Roman" w:eastAsia="Times New Roman" w:ascii="Times New Roman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w w:val="105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w w:val="103"/>
                <w:sz w:val="24"/>
                <w:szCs w:val="24"/>
              </w:rPr>
              <w:t>za</w:t>
            </w:r>
            <w:r>
              <w:rPr>
                <w:rFonts w:cs="Times New Roman" w:hAnsi="Times New Roman" w:eastAsia="Times New Roman" w:ascii="Times New Roman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      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4"/>
                <w:sz w:val="24"/>
                <w:szCs w:val="24"/>
              </w:rPr>
              <w:t>Pu</w:t>
            </w:r>
            <w:r>
              <w:rPr>
                <w:rFonts w:cs="Times New Roman" w:hAnsi="Times New Roman" w:eastAsia="Times New Roman" w:ascii="Times New Roman"/>
                <w:spacing w:val="-6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cio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7"/>
                <w:w w:val="9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icio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1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6"/>
                <w:szCs w:val="26"/>
              </w:rPr>
              <w:jc w:val="left"/>
              <w:spacing w:before="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sz w:val="10"/>
                <w:szCs w:val="10"/>
              </w:rPr>
              <w:jc w:val="left"/>
              <w:spacing w:before="2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9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  <w:t>4.</w:t>
            </w:r>
          </w:p>
        </w:tc>
        <w:tc>
          <w:tcPr>
            <w:tcW w:w="6686" w:type="dxa"/>
            <w:gridSpan w:val="6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cam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4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26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9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ı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cam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4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</w:t>
            </w:r>
            <w:r>
              <w:rPr>
                <w:rFonts w:cs="Times New Roman" w:hAnsi="Times New Roman" w:eastAsia="Times New Roman" w:ascii="Times New Roman"/>
                <w:spacing w:val="4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24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7"/>
                <w:w w:val="146"/>
                <w:sz w:val="24"/>
                <w:szCs w:val="24"/>
              </w:rPr>
              <w:t>˜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ad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9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  <w:t>5.</w:t>
            </w:r>
          </w:p>
        </w:tc>
        <w:tc>
          <w:tcPr>
            <w:tcW w:w="5498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56"/>
            </w:pP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tr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1"/>
                <w:w w:val="109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4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jo</w:t>
            </w:r>
            <w:r>
              <w:rPr>
                <w:rFonts w:cs="Times New Roman" w:hAnsi="Times New Roman" w:eastAsia="Times New Roman" w:ascii="Times New Roman"/>
                <w:spacing w:val="16"/>
                <w:w w:val="109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9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  <w:t>6.</w:t>
            </w:r>
          </w:p>
        </w:tc>
        <w:tc>
          <w:tcPr>
            <w:tcW w:w="5498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ie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2"/>
                <w:w w:val="108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ac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15"/>
                <w:w w:val="10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vs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Cr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eci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3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19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ob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cio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9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  <w:t>7.</w:t>
            </w:r>
          </w:p>
        </w:tc>
        <w:tc>
          <w:tcPr>
            <w:tcW w:w="5498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ie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2"/>
                <w:w w:val="108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ac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15"/>
                <w:w w:val="10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vs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Cr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eci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3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19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ob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cio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9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  <w:t>8.</w:t>
            </w:r>
          </w:p>
        </w:tc>
        <w:tc>
          <w:tcPr>
            <w:tcW w:w="5498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ie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2"/>
                <w:w w:val="108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ac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15"/>
                <w:w w:val="10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vs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Cr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eci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3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19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ob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cio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9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  <w:t>9.</w:t>
            </w:r>
          </w:p>
        </w:tc>
        <w:tc>
          <w:tcPr>
            <w:tcW w:w="5498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ie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2"/>
                <w:w w:val="108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ac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15"/>
                <w:w w:val="10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vs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Cr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eci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3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19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ob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cio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9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498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56"/>
            </w:pPr>
            <w:r>
              <w:rPr>
                <w:rFonts w:cs="Times New Roman" w:hAnsi="Times New Roman" w:eastAsia="Times New Roman" w:ascii="Times New Roman"/>
                <w:w w:val="103"/>
                <w:sz w:val="24"/>
                <w:szCs w:val="24"/>
              </w:rPr>
              <w:t>Cl</w:t>
            </w: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w w:val="103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3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2"/>
                <w:w w:val="108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ct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ad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4"/>
                <w:w w:val="10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Cr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eci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3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19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cio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9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5498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56"/>
            </w:pPr>
            <w:r>
              <w:rPr>
                <w:rFonts w:cs="Times New Roman" w:hAnsi="Times New Roman" w:eastAsia="Times New Roman" w:ascii="Times New Roman"/>
                <w:w w:val="103"/>
                <w:sz w:val="24"/>
                <w:szCs w:val="24"/>
              </w:rPr>
              <w:t>Cl</w:t>
            </w: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w w:val="103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3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2"/>
                <w:w w:val="108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ct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ad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4"/>
                <w:w w:val="10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Cr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eci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3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19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cio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78" w:hRule="exact"/>
        </w:trPr>
        <w:tc>
          <w:tcPr>
            <w:tcW w:w="9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6396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56" w:right="-45"/>
            </w:pPr>
            <w:r>
              <w:rPr>
                <w:rFonts w:cs="Times New Roman" w:hAnsi="Times New Roman" w:eastAsia="Times New Roman" w:ascii="Times New Roman"/>
                <w:w w:val="117"/>
                <w:sz w:val="24"/>
                <w:szCs w:val="24"/>
              </w:rPr>
              <w:t>Pr</w:t>
            </w:r>
            <w:r>
              <w:rPr>
                <w:rFonts w:cs="Times New Roman" w:hAnsi="Times New Roman" w:eastAsia="Times New Roman" w:ascii="Times New Roman"/>
                <w:spacing w:val="-6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ecci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3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2"/>
                <w:w w:val="108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ct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eci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ie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19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ci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4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4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26"/>
                <w:w w:val="97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9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ı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7"/>
                <w:sz w:val="24"/>
                <w:szCs w:val="24"/>
              </w:rPr>
              <w:t>Pr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24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6"/>
                <w:w w:val="146"/>
                <w:sz w:val="24"/>
                <w:szCs w:val="24"/>
              </w:rPr>
              <w:t>˜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-1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-1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2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6"/>
                <w:szCs w:val="26"/>
              </w:rPr>
              <w:jc w:val="left"/>
              <w:spacing w:before="9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9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6396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56"/>
            </w:pPr>
            <w:r>
              <w:rPr>
                <w:rFonts w:cs="Times New Roman" w:hAnsi="Times New Roman" w:eastAsia="Times New Roman" w:ascii="Times New Roman"/>
                <w:w w:val="108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w w:val="104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26"/>
                <w:w w:val="97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9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ı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6"/>
                <w:w w:val="108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2"/>
                <w:w w:val="109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ct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40"/>
                <w:w w:val="109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14" w:hRule="exact"/>
        </w:trPr>
        <w:tc>
          <w:tcPr>
            <w:tcW w:w="97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6396" w:type="dxa"/>
            <w:gridSpan w:val="5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56"/>
            </w:pPr>
            <w:r>
              <w:rPr>
                <w:rFonts w:cs="Times New Roman" w:hAnsi="Times New Roman" w:eastAsia="Times New Roman" w:ascii="Times New Roman"/>
                <w:w w:val="108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w w:val="104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26"/>
                <w:w w:val="97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9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ı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6"/>
                <w:w w:val="108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2"/>
                <w:w w:val="109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ct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40"/>
                <w:w w:val="109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2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814"/>
      </w:pP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15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             </w:t>
      </w:r>
      <w:r>
        <w:rPr>
          <w:rFonts w:cs="Times New Roman" w:hAnsi="Times New Roman" w:eastAsia="Times New Roman" w:ascii="Times New Roman"/>
          <w:spacing w:val="1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position w:val="1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9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08"/>
          <w:position w:val="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1"/>
          <w:w w:val="146"/>
          <w:position w:val="1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position w:val="1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4"/>
          <w:position w:val="1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position w:val="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position w:val="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14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elec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9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sect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(1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990-2014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38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81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1990-201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81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814"/>
        <w:sectPr>
          <w:pgMar w:header="0" w:footer="2412" w:top="1560" w:bottom="280" w:left="1680" w:right="12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2206" w:right="-56"/>
      </w:pPr>
      <w:r>
        <w:rPr>
          <w:rFonts w:cs="Times New Roman" w:hAnsi="Times New Roman" w:eastAsia="Times New Roman" w:ascii="Times New Roman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1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sectPr>
          <w:type w:val="continuous"/>
          <w:pgSz w:w="11920" w:h="16840"/>
          <w:pgMar w:top="1560" w:bottom="280" w:left="1680" w:right="1280"/>
          <w:cols w:num="2" w:equalWidth="off">
            <w:col w:w="4944" w:space="236"/>
            <w:col w:w="378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81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 w:lineRule="auto" w:line="251"/>
        <w:ind w:left="2206" w:right="107" w:hanging="139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14"/>
        <w:sectPr>
          <w:type w:val="continuous"/>
          <w:pgSz w:w="11920" w:h="16840"/>
          <w:pgMar w:top="1560" w:bottom="280" w:left="1680" w:right="12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676" w:right="4371"/>
        <w:sectPr>
          <w:pgMar w:footer="0" w:header="0" w:top="1560" w:bottom="280" w:left="1660" w:right="1680"/>
          <w:footerReference w:type="default" r:id="rId21"/>
          <w:pgSz w:w="11920" w:h="16840"/>
        </w:sectPr>
      </w:pPr>
      <w:r>
        <w:rPr>
          <w:rFonts w:cs="Times New Roman" w:hAnsi="Times New Roman" w:eastAsia="Times New Roman" w:ascii="Times New Roman"/>
          <w:w w:val="122"/>
          <w:sz w:val="24"/>
          <w:szCs w:val="24"/>
        </w:rPr>
        <w:t>xv</w:t>
      </w:r>
      <w:r>
        <w:rPr>
          <w:rFonts w:cs="Times New Roman" w:hAnsi="Times New Roman" w:eastAsia="Times New Roman" w:ascii="Times New Roman"/>
          <w:spacing w:val="5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spacing w:lineRule="exact" w:line="520"/>
        <w:ind w:left="463"/>
      </w:pPr>
      <w:r>
        <w:rPr>
          <w:rFonts w:cs="Times New Roman" w:hAnsi="Times New Roman" w:eastAsia="Times New Roman" w:ascii="Times New Roman"/>
          <w:spacing w:val="0"/>
          <w:w w:val="119"/>
          <w:sz w:val="49"/>
          <w:szCs w:val="49"/>
        </w:rPr>
        <w:t>L</w:t>
      </w:r>
      <w:r>
        <w:rPr>
          <w:rFonts w:cs="Times New Roman" w:hAnsi="Times New Roman" w:eastAsia="Times New Roman" w:ascii="Times New Roman"/>
          <w:spacing w:val="0"/>
          <w:w w:val="119"/>
          <w:sz w:val="49"/>
          <w:szCs w:val="49"/>
        </w:rPr>
        <w:t>I</w:t>
      </w:r>
      <w:r>
        <w:rPr>
          <w:rFonts w:cs="Times New Roman" w:hAnsi="Times New Roman" w:eastAsia="Times New Roman" w:ascii="Times New Roman"/>
          <w:spacing w:val="0"/>
          <w:w w:val="119"/>
          <w:sz w:val="49"/>
          <w:szCs w:val="49"/>
        </w:rPr>
        <w:t>S</w:t>
      </w:r>
      <w:r>
        <w:rPr>
          <w:rFonts w:cs="Times New Roman" w:hAnsi="Times New Roman" w:eastAsia="Times New Roman" w:ascii="Times New Roman"/>
          <w:spacing w:val="-55"/>
          <w:w w:val="119"/>
          <w:sz w:val="49"/>
          <w:szCs w:val="49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49"/>
          <w:szCs w:val="49"/>
        </w:rPr>
        <w:t>A</w:t>
      </w:r>
      <w:r>
        <w:rPr>
          <w:rFonts w:cs="Times New Roman" w:hAnsi="Times New Roman" w:eastAsia="Times New Roman" w:ascii="Times New Roman"/>
          <w:spacing w:val="46"/>
          <w:w w:val="119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78"/>
          <w:w w:val="100"/>
          <w:sz w:val="49"/>
          <w:szCs w:val="49"/>
        </w:rPr>
        <w:t> </w:t>
      </w:r>
      <w:r>
        <w:rPr>
          <w:rFonts w:cs="Times New Roman" w:hAnsi="Times New Roman" w:eastAsia="Times New Roman" w:ascii="Times New Roman"/>
          <w:spacing w:val="-46"/>
          <w:w w:val="129"/>
          <w:sz w:val="49"/>
          <w:szCs w:val="49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49"/>
          <w:szCs w:val="49"/>
        </w:rPr>
        <w:t>AB</w:t>
      </w:r>
      <w:r>
        <w:rPr>
          <w:rFonts w:cs="Times New Roman" w:hAnsi="Times New Roman" w:eastAsia="Times New Roman" w:ascii="Times New Roman"/>
          <w:spacing w:val="0"/>
          <w:w w:val="111"/>
          <w:sz w:val="49"/>
          <w:szCs w:val="49"/>
        </w:rPr>
        <w:t>L</w:t>
      </w:r>
      <w:r>
        <w:rPr>
          <w:rFonts w:cs="Times New Roman" w:hAnsi="Times New Roman" w:eastAsia="Times New Roman" w:ascii="Times New Roman"/>
          <w:spacing w:val="0"/>
          <w:w w:val="118"/>
          <w:sz w:val="49"/>
          <w:szCs w:val="49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49"/>
          <w:szCs w:val="49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49"/>
          <w:szCs w:val="49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14"/>
        <w:sectPr>
          <w:pgMar w:footer="2412" w:header="0" w:top="1560" w:bottom="280" w:left="1680" w:right="1320"/>
          <w:footerReference w:type="default" r:id="rId22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9"/>
          <w:szCs w:val="49"/>
        </w:rPr>
        <w:jc w:val="left"/>
        <w:spacing w:lineRule="exact" w:line="640"/>
        <w:ind w:left="113"/>
      </w:pPr>
      <w:r>
        <w:rPr>
          <w:rFonts w:cs="Times New Roman" w:hAnsi="Times New Roman" w:eastAsia="Times New Roman" w:ascii="Times New Roman"/>
          <w:spacing w:val="-243"/>
          <w:w w:val="170"/>
          <w:position w:val="9"/>
          <w:sz w:val="49"/>
          <w:szCs w:val="49"/>
        </w:rPr>
        <w:t>´</w:t>
      </w:r>
      <w:r>
        <w:rPr>
          <w:rFonts w:cs="Times New Roman" w:hAnsi="Times New Roman" w:eastAsia="Times New Roman" w:ascii="Times New Roman"/>
          <w:spacing w:val="0"/>
          <w:w w:val="126"/>
          <w:position w:val="-3"/>
          <w:sz w:val="49"/>
          <w:szCs w:val="49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position w:val="-3"/>
          <w:sz w:val="49"/>
          <w:szCs w:val="49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position w:val="-3"/>
          <w:sz w:val="49"/>
          <w:szCs w:val="49"/>
        </w:rPr>
        <w:t>DICE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49"/>
          <w:szCs w:val="49"/>
        </w:rPr>
      </w:r>
    </w:p>
    <w:p>
      <w:pPr>
        <w:rPr>
          <w:sz w:val="18"/>
          <w:szCs w:val="18"/>
        </w:rPr>
        <w:jc w:val="left"/>
        <w:spacing w:before="10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tbl>
      <w:tblPr>
        <w:tblW w:w="0" w:type="auto"/>
        <w:tblLook w:val="01E0"/>
        <w:jc w:val="left"/>
        <w:tblInd w:w="45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14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40"/>
            </w:pP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  <w:t>1.</w:t>
            </w:r>
          </w:p>
        </w:tc>
        <w:tc>
          <w:tcPr>
            <w:tcW w:w="3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87"/>
            </w:pPr>
            <w:r>
              <w:rPr>
                <w:rFonts w:cs="Times New Roman" w:hAnsi="Times New Roman" w:eastAsia="Times New Roman" w:ascii="Times New Roman"/>
                <w:w w:val="10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6"/>
                <w:w w:val="107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7"/>
                <w:w w:val="103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du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cci</w:t>
            </w:r>
            <w:r>
              <w:rPr>
                <w:rFonts w:cs="Times New Roman" w:hAnsi="Times New Roman" w:eastAsia="Times New Roman" w:ascii="Times New Roman"/>
                <w:spacing w:val="-117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"/>
              <w:ind w:left="66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"/>
              <w:ind w:left="66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5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"/>
              <w:ind w:left="2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  <w:t>2.</w:t>
            </w:r>
          </w:p>
        </w:tc>
        <w:tc>
          <w:tcPr>
            <w:tcW w:w="3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7"/>
            </w:pPr>
            <w:r>
              <w:rPr>
                <w:rFonts w:cs="Times New Roman" w:hAnsi="Times New Roman" w:eastAsia="Times New Roman" w:ascii="Times New Roman"/>
                <w:w w:val="112"/>
                <w:sz w:val="24"/>
                <w:szCs w:val="24"/>
              </w:rPr>
              <w:t>Pl</w:t>
            </w:r>
            <w:r>
              <w:rPr>
                <w:rFonts w:cs="Times New Roman" w:hAnsi="Times New Roman" w:eastAsia="Times New Roman" w:ascii="Times New Roman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6"/>
                <w:w w:val="109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ea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3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ob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2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  <w:t>3.</w:t>
            </w:r>
          </w:p>
        </w:tc>
        <w:tc>
          <w:tcPr>
            <w:tcW w:w="3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2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6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6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2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7"/>
                <w:w w:val="104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6"/>
                <w:w w:val="97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9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ı</w:t>
            </w:r>
            <w:r>
              <w:rPr>
                <w:rFonts w:cs="Times New Roman" w:hAnsi="Times New Roman" w:eastAsia="Times New Roman" w:ascii="Times New Roman"/>
                <w:spacing w:val="0"/>
                <w:w w:val="88"/>
                <w:sz w:val="24"/>
                <w:szCs w:val="24"/>
              </w:rPr>
              <w:t>fi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6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64" w:hRule="exact"/>
        </w:trPr>
        <w:tc>
          <w:tcPr>
            <w:tcW w:w="4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40"/>
            </w:pP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  <w:t>4.</w:t>
            </w:r>
          </w:p>
        </w:tc>
        <w:tc>
          <w:tcPr>
            <w:tcW w:w="30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87"/>
            </w:pPr>
            <w:r>
              <w:rPr>
                <w:rFonts w:cs="Times New Roman" w:hAnsi="Times New Roman" w:eastAsia="Times New Roman" w:ascii="Times New Roman"/>
                <w:w w:val="117"/>
                <w:sz w:val="24"/>
                <w:szCs w:val="24"/>
              </w:rPr>
              <w:t>Ju</w:t>
            </w:r>
            <w:r>
              <w:rPr>
                <w:rFonts w:cs="Times New Roman" w:hAnsi="Times New Roman" w:eastAsia="Times New Roman" w:ascii="Times New Roman"/>
                <w:w w:val="114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w w:val="88"/>
                <w:sz w:val="24"/>
                <w:szCs w:val="24"/>
              </w:rPr>
              <w:t>fi</w:t>
            </w:r>
            <w:r>
              <w:rPr>
                <w:rFonts w:cs="Times New Roman" w:hAnsi="Times New Roman" w:eastAsia="Times New Roman" w:ascii="Times New Roman"/>
                <w:w w:val="101"/>
                <w:sz w:val="24"/>
                <w:szCs w:val="24"/>
              </w:rPr>
              <w:t>cac</w:t>
            </w: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5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2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sz w:val="9"/>
          <w:szCs w:val="9"/>
        </w:rPr>
        <w:jc w:val="left"/>
        <w:spacing w:before="2" w:lineRule="exact" w:line="80"/>
      </w:pPr>
      <w:r>
        <w:rPr>
          <w:sz w:val="9"/>
          <w:szCs w:val="9"/>
        </w:rPr>
      </w:r>
    </w:p>
    <w:tbl>
      <w:tblPr>
        <w:tblW w:w="0" w:type="auto"/>
        <w:tblLook w:val="01E0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34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0"/>
            </w:pPr>
            <w:r>
              <w:rPr>
                <w:rFonts w:cs="Times New Roman" w:hAnsi="Times New Roman" w:eastAsia="Times New Roman" w:ascii="Times New Roman"/>
                <w:w w:val="111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w w:val="124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</w:r>
          </w:p>
        </w:tc>
        <w:tc>
          <w:tcPr>
            <w:tcW w:w="62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71"/>
            </w:pP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CA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PI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2"/>
                <w:w w:val="115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266"/>
            </w:pPr>
            <w:r>
              <w:rPr>
                <w:rFonts w:cs="Times New Roman" w:hAnsi="Times New Roman" w:eastAsia="Times New Roman" w:ascii="Times New Roman"/>
                <w:spacing w:val="0"/>
                <w:w w:val="111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19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2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80"/>
              <w:ind w:left="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6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MA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position w:val="-1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46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2"/>
                <w:position w:val="-1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50"/>
                <w:w w:val="105"/>
                <w:position w:val="-1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position w:val="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-28"/>
                <w:w w:val="100"/>
                <w:position w:val="6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RIC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    </w:t>
            </w:r>
            <w:r>
              <w:rPr>
                <w:rFonts w:cs="Times New Roman" w:hAnsi="Times New Roman" w:eastAsia="Times New Roman" w:ascii="Times New Roman"/>
                <w:spacing w:val="42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-1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position w:val="-1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0"/>
              <w:ind w:left="283" w:right="-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2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ess</w:t>
            </w:r>
            <w:r>
              <w:rPr>
                <w:rFonts w:cs="Times New Roman" w:hAnsi="Times New Roman" w:eastAsia="Times New Roman" w:ascii="Times New Roman"/>
                <w:spacing w:val="3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6"/>
                <w:w w:val="107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ellig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-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2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2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isc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ry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6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64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2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17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Neg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cio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Ga</w:t>
            </w:r>
            <w:r>
              <w:rPr>
                <w:rFonts w:cs="Times New Roman" w:hAnsi="Times New Roman" w:eastAsia="Times New Roman" w:ascii="Times New Roman"/>
                <w:spacing w:val="0"/>
                <w:w w:val="124"/>
                <w:sz w:val="24"/>
                <w:szCs w:val="24"/>
              </w:rPr>
              <w:t>rt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6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3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4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6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sz w:val="8"/>
          <w:szCs w:val="8"/>
        </w:rPr>
        <w:jc w:val="left"/>
        <w:spacing w:before="4" w:lineRule="exact" w:line="80"/>
      </w:pPr>
      <w:r>
        <w:rPr>
          <w:sz w:val="8"/>
          <w:szCs w:val="8"/>
        </w:rPr>
      </w:r>
    </w:p>
    <w:tbl>
      <w:tblPr>
        <w:tblW w:w="0" w:type="auto"/>
        <w:tblLook w:val="01E0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64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0"/>
            </w:pPr>
            <w:r>
              <w:rPr>
                <w:rFonts w:cs="Times New Roman" w:hAnsi="Times New Roman" w:eastAsia="Times New Roman" w:ascii="Times New Roman"/>
                <w:w w:val="111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w w:val="124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</w:r>
          </w:p>
        </w:tc>
        <w:tc>
          <w:tcPr>
            <w:tcW w:w="56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71"/>
            </w:pP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CA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PI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2"/>
                <w:w w:val="115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49"/>
            </w:pPr>
            <w:r>
              <w:rPr>
                <w:rFonts w:cs="Times New Roman" w:hAnsi="Times New Roman" w:eastAsia="Times New Roman" w:ascii="Times New Roman"/>
                <w:spacing w:val="0"/>
                <w:w w:val="111"/>
                <w:sz w:val="24"/>
                <w:szCs w:val="24"/>
              </w:rPr>
              <w:t>24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56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Selecci</w:t>
            </w:r>
            <w:r>
              <w:rPr>
                <w:rFonts w:cs="Times New Roman" w:hAnsi="Times New Roman" w:eastAsia="Times New Roman" w:ascii="Times New Roman"/>
                <w:spacing w:val="-117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rr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3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5"/>
                <w:w w:val="11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sc</w:t>
            </w:r>
            <w:r>
              <w:rPr>
                <w:rFonts w:cs="Times New Roman" w:hAnsi="Times New Roman" w:eastAsia="Times New Roman" w:ascii="Times New Roman"/>
                <w:spacing w:val="-6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14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569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Cu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6"/>
                <w:w w:val="109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17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gico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13"/>
                <w:w w:val="109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500"/>
      </w:pP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6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position w:val="1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97"/>
          <w:position w:val="1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1"/>
          <w:position w:val="1"/>
          <w:sz w:val="24"/>
          <w:szCs w:val="24"/>
        </w:rPr>
        <w:t>cac</w:t>
      </w:r>
      <w:r>
        <w:rPr>
          <w:rFonts w:cs="Times New Roman" w:hAnsi="Times New Roman" w:eastAsia="Times New Roman" w:ascii="Times New Roman"/>
          <w:spacing w:val="0"/>
          <w:w w:val="97"/>
          <w:position w:val="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position w:val="1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position w:val="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position w:val="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position w:val="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ry</w:t>
      </w:r>
      <w:r>
        <w:rPr>
          <w:rFonts w:cs="Times New Roman" w:hAnsi="Times New Roman" w:eastAsia="Times New Roman" w:ascii="Times New Roman"/>
          <w:spacing w:val="25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7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position w:val="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position w:val="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position w:val="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position w:val="1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36"/>
          <w:position w:val="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position w:val="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position w:val="1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8"/>
          <w:position w:val="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position w:val="1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36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4"/>
          <w:szCs w:val="24"/>
        </w:rPr>
        <w:t>29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0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0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75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27"/>
          <w:w w:val="17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tbl>
      <w:tblPr>
        <w:tblW w:w="0" w:type="auto"/>
        <w:tblLook w:val="01E0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64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0"/>
            </w:pPr>
            <w:r>
              <w:rPr>
                <w:rFonts w:cs="Times New Roman" w:hAnsi="Times New Roman" w:eastAsia="Times New Roman" w:ascii="Times New Roman"/>
                <w:w w:val="111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w w:val="124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</w:r>
          </w:p>
        </w:tc>
        <w:tc>
          <w:tcPr>
            <w:tcW w:w="6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71"/>
            </w:pP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CA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PI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2"/>
                <w:w w:val="115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49"/>
            </w:pPr>
            <w:r>
              <w:rPr>
                <w:rFonts w:cs="Times New Roman" w:hAnsi="Times New Roman" w:eastAsia="Times New Roman" w:ascii="Times New Roman"/>
                <w:spacing w:val="0"/>
                <w:w w:val="111"/>
                <w:sz w:val="24"/>
                <w:szCs w:val="24"/>
              </w:rPr>
              <w:t>46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Met</w:t>
            </w:r>
            <w:r>
              <w:rPr>
                <w:rFonts w:cs="Times New Roman" w:hAnsi="Times New Roman" w:eastAsia="Times New Roman" w:ascii="Times New Roman"/>
                <w:spacing w:val="6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ol</w:t>
            </w:r>
            <w:r>
              <w:rPr>
                <w:rFonts w:cs="Times New Roman" w:hAnsi="Times New Roman" w:eastAsia="Times New Roman" w:ascii="Times New Roman"/>
                <w:spacing w:val="-117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gico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78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ce</w:t>
            </w:r>
            <w:r>
              <w:rPr>
                <w:rFonts w:cs="Times New Roman" w:hAnsi="Times New Roman" w:eastAsia="Times New Roman" w:ascii="Times New Roman"/>
                <w:spacing w:val="5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78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5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78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64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626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61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15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1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sz w:val="24"/>
                <w:szCs w:val="24"/>
              </w:rPr>
              <w:t>ecn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ca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tr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7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6"/>
                <w:w w:val="10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ecolecci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78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sz w:val="8"/>
          <w:szCs w:val="8"/>
        </w:rPr>
        <w:jc w:val="left"/>
        <w:spacing w:before="4" w:lineRule="exact" w:line="80"/>
      </w:pPr>
      <w:r>
        <w:rPr>
          <w:sz w:val="8"/>
          <w:szCs w:val="8"/>
        </w:rPr>
      </w:r>
    </w:p>
    <w:tbl>
      <w:tblPr>
        <w:tblW w:w="0" w:type="auto"/>
        <w:tblLook w:val="01E0"/>
        <w:jc w:val="left"/>
        <w:tblInd w:w="10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64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0"/>
            </w:pPr>
            <w:r>
              <w:rPr>
                <w:rFonts w:cs="Times New Roman" w:hAnsi="Times New Roman" w:eastAsia="Times New Roman" w:ascii="Times New Roman"/>
                <w:w w:val="111"/>
                <w:sz w:val="24"/>
                <w:szCs w:val="24"/>
              </w:rPr>
              <w:t>5</w:t>
            </w:r>
            <w:r>
              <w:rPr>
                <w:rFonts w:cs="Times New Roman" w:hAnsi="Times New Roman" w:eastAsia="Times New Roman" w:ascii="Times New Roman"/>
                <w:w w:val="124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</w:r>
          </w:p>
        </w:tc>
        <w:tc>
          <w:tcPr>
            <w:tcW w:w="40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71"/>
            </w:pP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CA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PI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TU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2"/>
                <w:w w:val="115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4"/>
                <w:szCs w:val="24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3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49"/>
            </w:pPr>
            <w:r>
              <w:rPr>
                <w:rFonts w:cs="Times New Roman" w:hAnsi="Times New Roman" w:eastAsia="Times New Roman" w:ascii="Times New Roman"/>
                <w:spacing w:val="0"/>
                <w:w w:val="111"/>
                <w:sz w:val="24"/>
                <w:szCs w:val="24"/>
              </w:rPr>
              <w:t>46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89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0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9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ab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fu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6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64" w:hRule="exact"/>
        </w:trPr>
        <w:tc>
          <w:tcPr>
            <w:tcW w:w="32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  <w:tc>
          <w:tcPr>
            <w:tcW w:w="406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7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efer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6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40"/>
              <w:ind w:left="65" w:right="65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1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5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4095" w:right="4409"/>
        <w:sectPr>
          <w:pgMar w:footer="0" w:header="0" w:top="1560" w:bottom="280" w:left="1280" w:right="1680"/>
          <w:footerReference w:type="default" r:id="rId23"/>
          <w:pgSz w:w="11920" w:h="16840"/>
        </w:sectPr>
      </w:pPr>
      <w:r>
        <w:rPr>
          <w:rFonts w:cs="Times New Roman" w:hAnsi="Times New Roman" w:eastAsia="Times New Roman" w:ascii="Times New Roman"/>
          <w:w w:val="117"/>
          <w:sz w:val="24"/>
          <w:szCs w:val="24"/>
        </w:rPr>
        <w:t>xi</w:t>
      </w:r>
      <w:r>
        <w:rPr>
          <w:rFonts w:cs="Times New Roman" w:hAnsi="Times New Roman" w:eastAsia="Times New Roman" w:ascii="Times New Roman"/>
          <w:w w:val="122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4445" w:right="3731"/>
        <w:sectPr>
          <w:pgMar w:footer="0" w:header="0" w:top="1560" w:bottom="280" w:left="1680" w:right="1680"/>
          <w:footerReference w:type="default" r:id="rId24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xx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109"/>
      </w:pP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AP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I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TU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LO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30"/>
          <w:w w:val="11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  <w:sectPr>
          <w:pgNumType w:start="1"/>
          <w:pgMar w:footer="2412" w:header="0" w:top="1560" w:bottom="280" w:left="1320" w:right="1680"/>
          <w:footerReference w:type="default" r:id="rId25"/>
          <w:footerReference w:type="default" r:id="rId26"/>
          <w:pgSz w:w="11920" w:h="16840"/>
        </w:sectPr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109"/>
      </w:pP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1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.1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.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spacing w:val="93"/>
          <w:w w:val="11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34"/>
          <w:szCs w:val="34"/>
        </w:rPr>
        <w:t>I</w:t>
      </w:r>
      <w:r>
        <w:rPr>
          <w:rFonts w:cs="Times New Roman" w:hAnsi="Times New Roman" w:eastAsia="Times New Roman" w:ascii="Times New Roman"/>
          <w:spacing w:val="-11"/>
          <w:w w:val="126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0"/>
          <w:w w:val="159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34"/>
          <w:szCs w:val="34"/>
        </w:rPr>
        <w:t>r</w:t>
      </w:r>
      <w:r>
        <w:rPr>
          <w:rFonts w:cs="Times New Roman" w:hAnsi="Times New Roman" w:eastAsia="Times New Roman" w:ascii="Times New Roman"/>
          <w:spacing w:val="11"/>
          <w:w w:val="124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ducci</w:t>
      </w:r>
      <w:r>
        <w:rPr>
          <w:rFonts w:cs="Times New Roman" w:hAnsi="Times New Roman" w:eastAsia="Times New Roman" w:ascii="Times New Roman"/>
          <w:spacing w:val="0"/>
          <w:w w:val="113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4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4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br w:type="column"/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320" w:right="1680"/>
          <w:cols w:num="2" w:equalWidth="off">
            <w:col w:w="7576" w:space="102"/>
            <w:col w:w="1242"/>
          </w:cols>
        </w:sectPr>
      </w:pP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109" w:right="42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ellig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ce)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(Ad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dminist</w:t>
      </w:r>
      <w:r>
        <w:rPr>
          <w:rFonts w:cs="Times New Roman" w:hAnsi="Times New Roman" w:eastAsia="Times New Roman" w:ascii="Times New Roman"/>
          <w:spacing w:val="-12"/>
          <w:w w:val="10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acional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ctricidad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Esta</w:t>
      </w:r>
      <w:r>
        <w:rPr>
          <w:rFonts w:cs="Times New Roman" w:hAnsi="Times New Roman" w:eastAsia="Times New Roman" w:ascii="Times New Roman"/>
          <w:spacing w:val="-24"/>
          <w:w w:val="9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6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ısti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Encuestas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Cen-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GEEC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cili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liz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cep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s)</w:t>
      </w:r>
      <w:r>
        <w:rPr>
          <w:rFonts w:cs="Times New Roman" w:hAnsi="Times New Roman" w:eastAsia="Times New Roman" w:ascii="Times New Roman"/>
          <w:spacing w:val="3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9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es.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gico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3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both"/>
        <w:ind w:left="109" w:right="2988"/>
      </w:pP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1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.2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.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spacing w:val="93"/>
          <w:w w:val="11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34"/>
          <w:szCs w:val="34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la</w:t>
      </w:r>
      <w:r>
        <w:rPr>
          <w:rFonts w:cs="Times New Roman" w:hAnsi="Times New Roman" w:eastAsia="Times New Roman" w:ascii="Times New Roman"/>
          <w:spacing w:val="-11"/>
          <w:w w:val="126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34"/>
          <w:szCs w:val="34"/>
        </w:rPr>
        <w:t>te</w:t>
      </w:r>
      <w:r>
        <w:rPr>
          <w:rFonts w:cs="Times New Roman" w:hAnsi="Times New Roman" w:eastAsia="Times New Roman" w:ascii="Times New Roman"/>
          <w:spacing w:val="0"/>
          <w:w w:val="124"/>
          <w:sz w:val="34"/>
          <w:szCs w:val="34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mi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e</w:t>
      </w:r>
      <w:r>
        <w:rPr>
          <w:rFonts w:cs="Times New Roman" w:hAnsi="Times New Roman" w:eastAsia="Times New Roman" w:ascii="Times New Roman"/>
          <w:spacing w:val="-11"/>
          <w:w w:val="122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0"/>
          <w:w w:val="159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41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del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34"/>
          <w:szCs w:val="34"/>
        </w:rPr>
        <w:t>pro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ble</w:t>
      </w:r>
      <w:r>
        <w:rPr>
          <w:rFonts w:cs="Times New Roman" w:hAnsi="Times New Roman" w:eastAsia="Times New Roman" w:ascii="Times New Roman"/>
          <w:spacing w:val="0"/>
          <w:w w:val="123"/>
          <w:sz w:val="34"/>
          <w:szCs w:val="3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9" w:right="422" w:firstLine="351"/>
        <w:sectPr>
          <w:type w:val="continuous"/>
          <w:pgSz w:w="11920" w:h="16840"/>
          <w:pgMar w:top="1560" w:bottom="280" w:left="1320" w:right="1680"/>
        </w:sectPr>
      </w:pPr>
      <w:r>
        <w:rPr>
          <w:rFonts w:cs="Times New Roman" w:hAnsi="Times New Roman" w:eastAsia="Times New Roman" w:ascii="Times New Roman"/>
          <w:w w:val="107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resa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9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frecu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cesa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lleg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eden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463" w:right="6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9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9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7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zac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67" w:firstLine="351"/>
        <w:sectPr>
          <w:pgMar w:header="0" w:footer="2412" w:top="1560" w:bottom="280" w:left="1680" w:right="132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1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4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7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zac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3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680" w:right="1320"/>
          <w:cols w:num="2" w:equalWidth="off">
            <w:col w:w="3490" w:space="203"/>
            <w:col w:w="5227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46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463" w:right="6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2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5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463"/>
      </w:pP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1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.3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.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spacing w:val="93"/>
          <w:w w:val="11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34"/>
          <w:szCs w:val="34"/>
        </w:rPr>
        <w:t>b</w:t>
      </w:r>
      <w:r>
        <w:rPr>
          <w:rFonts w:cs="Times New Roman" w:hAnsi="Times New Roman" w:eastAsia="Times New Roman" w:ascii="Times New Roman"/>
          <w:spacing w:val="-64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34"/>
          <w:szCs w:val="34"/>
        </w:rPr>
        <w:t>j</w:t>
      </w:r>
      <w:r>
        <w:rPr>
          <w:rFonts w:cs="Times New Roman" w:hAnsi="Times New Roman" w:eastAsia="Times New Roman" w:ascii="Times New Roman"/>
          <w:spacing w:val="0"/>
          <w:w w:val="128"/>
          <w:sz w:val="34"/>
          <w:szCs w:val="34"/>
        </w:rPr>
        <w:t>eti</w:t>
      </w:r>
      <w:r>
        <w:rPr>
          <w:rFonts w:cs="Times New Roman" w:hAnsi="Times New Roman" w:eastAsia="Times New Roman" w:ascii="Times New Roman"/>
          <w:spacing w:val="-11"/>
          <w:w w:val="120"/>
          <w:sz w:val="34"/>
          <w:szCs w:val="34"/>
        </w:rPr>
        <w:t>v</w:t>
      </w:r>
      <w:r>
        <w:rPr>
          <w:rFonts w:cs="Times New Roman" w:hAnsi="Times New Roman" w:eastAsia="Times New Roman" w:ascii="Times New Roman"/>
          <w:spacing w:val="0"/>
          <w:w w:val="114"/>
          <w:sz w:val="34"/>
          <w:szCs w:val="3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463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.3.1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3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spacing w:val="-5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j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et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spacing w:val="-11"/>
          <w:w w:val="124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24"/>
          <w:w w:val="124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8"/>
          <w:szCs w:val="28"/>
        </w:rPr>
        <w:t>Gener</w:t>
      </w:r>
      <w:r>
        <w:rPr>
          <w:rFonts w:cs="Times New Roman" w:hAnsi="Times New Roman" w:eastAsia="Times New Roman" w:ascii="Times New Roman"/>
          <w:spacing w:val="0"/>
          <w:w w:val="126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6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14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2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6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s-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o: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8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463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.3.2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3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28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spacing w:val="-5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j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et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spacing w:val="-11"/>
          <w:w w:val="123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os</w:t>
      </w:r>
      <w:r>
        <w:rPr>
          <w:rFonts w:cs="Times New Roman" w:hAnsi="Times New Roman" w:eastAsia="Times New Roman" w:ascii="Times New Roman"/>
          <w:spacing w:val="22"/>
          <w:w w:val="123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Es</w:t>
      </w:r>
      <w:r>
        <w:rPr>
          <w:rFonts w:cs="Times New Roman" w:hAnsi="Times New Roman" w:eastAsia="Times New Roman" w:ascii="Times New Roman"/>
          <w:spacing w:val="9"/>
          <w:w w:val="128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spacing w:val="-36"/>
          <w:w w:val="115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spacing w:val="-125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15"/>
          <w:sz w:val="28"/>
          <w:szCs w:val="28"/>
        </w:rPr>
        <w:t>ı</w:t>
      </w:r>
      <w:r>
        <w:rPr>
          <w:rFonts w:cs="Times New Roman" w:hAnsi="Times New Roman" w:eastAsia="Times New Roman" w:ascii="Times New Roman"/>
          <w:spacing w:val="0"/>
          <w:w w:val="112"/>
          <w:sz w:val="28"/>
          <w:szCs w:val="28"/>
        </w:rPr>
        <w:t>ficos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48"/>
      </w:pPr>
      <w:r>
        <w:pict>
          <v:group style="position:absolute;margin-left:125.679pt;margin-top:8.37613pt;width:3.598pt;height:0pt;mso-position-horizontal-relative:page;mso-position-vertical-relative:paragraph;z-index:-3791" coordorigin="2514,168" coordsize="72,0">
            <v:shape style="position:absolute;left:2514;top:168;width:72;height:0" coordorigin="2514,168" coordsize="72,0" path="m2514,168l2586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9"/>
          <w:w w:val="107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048"/>
      </w:pPr>
      <w:r>
        <w:pict>
          <v:group style="position:absolute;margin-left:125.679pt;margin-top:9.12613pt;width:3.598pt;height:0pt;mso-position-horizontal-relative:page;mso-position-vertical-relative:paragraph;z-index:-3790" coordorigin="2514,183" coordsize="72,0">
            <v:shape style="position:absolute;left:2514;top:183;width:72;height:0" coordorigin="2514,183" coordsize="72,0" path="m2514,183l2586,183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Selecci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8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3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51"/>
        <w:ind w:left="1048" w:right="67"/>
      </w:pPr>
      <w:r>
        <w:pict>
          <v:group style="position:absolute;margin-left:125.679pt;margin-top:9.12613pt;width:3.598pt;height:0pt;mso-position-horizontal-relative:page;mso-position-vertical-relative:paragraph;z-index:-3789" coordorigin="2514,183" coordsize="72,0">
            <v:shape style="position:absolute;left:2514;top:183;width:72;height:0" coordorigin="2514,183" coordsize="72,0" path="m2514,183l2586,183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51"/>
        <w:ind w:left="1048" w:right="67"/>
      </w:pPr>
      <w:r>
        <w:pict>
          <v:group style="position:absolute;margin-left:125.679pt;margin-top:9.12613pt;width:3.598pt;height:0pt;mso-position-horizontal-relative:page;mso-position-vertical-relative:paragraph;z-index:-3788" coordorigin="2514,183" coordsize="72,0">
            <v:shape style="position:absolute;left:2514;top:183;width:72;height:0" coordorigin="2514,183" coordsize="72,0" path="m2514,183l2586,183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05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ecci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5" w:lineRule="exact" w:line="180"/>
        <w:sectPr>
          <w:type w:val="continuous"/>
          <w:pgSz w:w="11920" w:h="16840"/>
          <w:pgMar w:top="1560" w:bottom="280" w:left="1680" w:right="132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51"/>
        <w:ind w:left="1048" w:right="-41"/>
      </w:pPr>
      <w:r>
        <w:pict>
          <v:group style="position:absolute;margin-left:125.679pt;margin-top:9.12613pt;width:3.598pt;height:0pt;mso-position-horizontal-relative:page;mso-position-vertical-relative:paragraph;z-index:-3787" coordorigin="2514,183" coordsize="72,0">
            <v:shape style="position:absolute;left:2514;top:183;width:72;height:0" coordorigin="2514,183" coordsize="72,0" path="m2514,183l2586,183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05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1560" w:bottom="280" w:left="1680" w:right="1320"/>
          <w:cols w:num="2" w:equalWidth="off">
            <w:col w:w="2842" w:space="116"/>
            <w:col w:w="5962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cos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as,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109"/>
      </w:pP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1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.4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.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spacing w:val="93"/>
          <w:w w:val="11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34"/>
          <w:szCs w:val="34"/>
        </w:rPr>
        <w:t>Jus</w:t>
      </w:r>
      <w:r>
        <w:rPr>
          <w:rFonts w:cs="Times New Roman" w:hAnsi="Times New Roman" w:eastAsia="Times New Roman" w:ascii="Times New Roman"/>
          <w:spacing w:val="0"/>
          <w:w w:val="136"/>
          <w:sz w:val="34"/>
          <w:szCs w:val="34"/>
        </w:rPr>
        <w:t>ti</w:t>
      </w:r>
      <w:r>
        <w:rPr>
          <w:rFonts w:cs="Times New Roman" w:hAnsi="Times New Roman" w:eastAsia="Times New Roman" w:ascii="Times New Roman"/>
          <w:spacing w:val="0"/>
          <w:w w:val="113"/>
          <w:sz w:val="34"/>
          <w:szCs w:val="34"/>
        </w:rPr>
        <w:t>fica</w:t>
      </w:r>
      <w:r>
        <w:rPr>
          <w:rFonts w:cs="Times New Roman" w:hAnsi="Times New Roman" w:eastAsia="Times New Roman" w:ascii="Times New Roman"/>
          <w:spacing w:val="0"/>
          <w:w w:val="114"/>
          <w:sz w:val="34"/>
          <w:szCs w:val="34"/>
        </w:rPr>
        <w:t>ci</w:t>
      </w:r>
      <w:r>
        <w:rPr>
          <w:rFonts w:cs="Times New Roman" w:hAnsi="Times New Roman" w:eastAsia="Times New Roman" w:ascii="Times New Roman"/>
          <w:spacing w:val="0"/>
          <w:w w:val="113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9" w:right="422" w:firstLine="351"/>
        <w:sectPr>
          <w:pgMar w:header="0" w:footer="2412" w:top="1560" w:bottom="280" w:left="132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3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3"/>
          <w:w w:val="113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7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geog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320" w:right="1680"/>
          <w:cols w:num="2" w:equalWidth="off">
            <w:col w:w="3090" w:space="116"/>
            <w:col w:w="571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93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3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3"/>
          <w:w w:val="9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 w:lineRule="auto" w:line="251"/>
        <w:ind w:left="109" w:right="422"/>
        <w:sectPr>
          <w:type w:val="continuous"/>
          <w:pgSz w:w="11920" w:h="16840"/>
          <w:pgMar w:top="1560" w:bottom="280" w:left="132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apa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463"/>
      </w:pP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AP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I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TU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LO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30"/>
          <w:w w:val="11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463"/>
      </w:pP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2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.1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.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spacing w:val="78"/>
          <w:w w:val="119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MA</w:t>
      </w:r>
      <w:r>
        <w:rPr>
          <w:rFonts w:cs="Times New Roman" w:hAnsi="Times New Roman" w:eastAsia="Times New Roman" w:ascii="Times New Roman"/>
          <w:spacing w:val="-13"/>
          <w:w w:val="119"/>
          <w:sz w:val="34"/>
          <w:szCs w:val="34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CO</w:t>
      </w:r>
      <w:r>
        <w:rPr>
          <w:rFonts w:cs="Times New Roman" w:hAnsi="Times New Roman" w:eastAsia="Times New Roman" w:ascii="Times New Roman"/>
          <w:spacing w:val="58"/>
          <w:w w:val="119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E</w:t>
      </w:r>
      <w:r>
        <w:rPr>
          <w:rFonts w:cs="Times New Roman" w:hAnsi="Times New Roman" w:eastAsia="Times New Roman" w:ascii="Times New Roman"/>
          <w:spacing w:val="-242"/>
          <w:w w:val="118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70"/>
          <w:position w:val="8"/>
          <w:sz w:val="34"/>
          <w:szCs w:val="34"/>
        </w:rPr>
        <w:t>´</w:t>
      </w:r>
      <w:r>
        <w:rPr>
          <w:rFonts w:cs="Times New Roman" w:hAnsi="Times New Roman" w:eastAsia="Times New Roman" w:ascii="Times New Roman"/>
          <w:spacing w:val="-36"/>
          <w:w w:val="100"/>
          <w:position w:val="8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position w:val="0"/>
          <w:sz w:val="34"/>
          <w:szCs w:val="34"/>
        </w:rPr>
        <w:t>RI</w:t>
      </w:r>
      <w:r>
        <w:rPr>
          <w:rFonts w:cs="Times New Roman" w:hAnsi="Times New Roman" w:eastAsia="Times New Roman" w:ascii="Times New Roman"/>
          <w:spacing w:val="0"/>
          <w:w w:val="120"/>
          <w:position w:val="0"/>
          <w:sz w:val="34"/>
          <w:szCs w:val="3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4"/>
          <w:szCs w:val="3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463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.1.1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3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us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ine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ss</w:t>
      </w:r>
      <w:r>
        <w:rPr>
          <w:rFonts w:cs="Times New Roman" w:hAnsi="Times New Roman" w:eastAsia="Times New Roman" w:ascii="Times New Roman"/>
          <w:spacing w:val="41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spacing w:val="-9"/>
          <w:w w:val="128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61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28"/>
          <w:szCs w:val="28"/>
        </w:rPr>
        <w:t>ell</w:t>
      </w:r>
      <w:r>
        <w:rPr>
          <w:rFonts w:cs="Times New Roman" w:hAnsi="Times New Roman" w:eastAsia="Times New Roman" w:ascii="Times New Roman"/>
          <w:spacing w:val="0"/>
          <w:w w:val="115"/>
          <w:sz w:val="28"/>
          <w:szCs w:val="28"/>
        </w:rPr>
        <w:t>ig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ence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6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Business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ligen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BI)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elig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463" w:right="67" w:firstLine="351"/>
        <w:sectPr>
          <w:pgMar w:header="0" w:footer="2412" w:top="1560" w:bottom="280" w:left="1680" w:right="132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ollo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3"/>
          <w:w w:val="1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2009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14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680" w:right="1320"/>
          <w:cols w:num="2" w:equalWidth="off">
            <w:col w:w="4807" w:space="116"/>
            <w:col w:w="3997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463" w:right="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cesa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1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11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ces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ejo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8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1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ys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(R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6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17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17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51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gen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ace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frecu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41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se)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67" w:firstLine="351"/>
        <w:sectPr>
          <w:type w:val="continuous"/>
          <w:pgSz w:w="11920" w:h="16840"/>
          <w:pgMar w:top="1560" w:bottom="280" w:left="1680" w:right="13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sfo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eh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s-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8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ost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109" w:right="802" w:hanging="6"/>
      </w:pP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5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elig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5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zac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2013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9"/>
      </w:pPr>
      <w:r>
        <w:pict>
          <v:shape type="#_x0000_t75" style="width:453.583pt;height:363.863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2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1: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9" w:right="802" w:firstLine="351"/>
        <w:sectPr>
          <w:pgMar w:header="0" w:footer="2412" w:top="1560" w:bottom="280" w:left="1320" w:right="13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8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-145"/>
          <w:w w:val="11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17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zac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22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8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29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6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5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15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2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/>
        <w:ind w:left="463" w:right="5288"/>
      </w:pP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.1.1.1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68"/>
          <w:w w:val="11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7"/>
          <w:w w:val="12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7"/>
          <w:w w:val="11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5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387"/>
      </w:pP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.1.1.1.1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8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9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eden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9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9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9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9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jer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14"/>
        <w:sectPr>
          <w:pgMar w:header="0" w:footer="2412" w:top="1560" w:bottom="280" w:left="1680" w:right="10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4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36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463" w:right="-56"/>
      </w:pPr>
      <w:r>
        <w:rPr>
          <w:rFonts w:cs="Times New Roman" w:hAnsi="Times New Roman" w:eastAsia="Times New Roman" w:ascii="Times New Roman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8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sectPr>
          <w:type w:val="continuous"/>
          <w:pgSz w:w="11920" w:h="16840"/>
          <w:pgMar w:top="1560" w:bottom="280" w:left="1680" w:right="1000"/>
          <w:cols w:num="2" w:equalWidth="off">
            <w:col w:w="7116" w:space="102"/>
            <w:col w:w="2022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463" w:right="387"/>
      </w:pPr>
      <w:r>
        <w:rPr>
          <w:rFonts w:cs="Times New Roman" w:hAnsi="Times New Roman" w:eastAsia="Times New Roman" w:ascii="Times New Roman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9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9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5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15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8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se;</w:t>
      </w:r>
      <w:r>
        <w:rPr>
          <w:rFonts w:cs="Times New Roman" w:hAnsi="Times New Roman" w:eastAsia="Times New Roman" w:ascii="Times New Roman"/>
          <w:spacing w:val="2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es;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s;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o;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s)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ges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geog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as;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2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387"/>
      </w:pP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.1.1.1.2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32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lisis</w:t>
      </w:r>
      <w:r>
        <w:rPr>
          <w:rFonts w:cs="Times New Roman" w:hAnsi="Times New Roman" w:eastAsia="Times New Roman" w:ascii="Times New Roman"/>
          <w:spacing w:val="2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8"/>
          <w:w w:val="119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nza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1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o: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2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3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2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s-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cer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eza</w:t>
      </w:r>
      <w:r>
        <w:rPr>
          <w:rFonts w:cs="Times New Roman" w:hAnsi="Times New Roman" w:eastAsia="Times New Roman" w:ascii="Times New Roman"/>
          <w:spacing w:val="2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7"/>
          <w:w w:val="11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8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8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8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eden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es.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37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387"/>
      </w:pP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.1.1.1.3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0"/>
          <w:w w:val="12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l: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8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1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75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463" w:right="65"/>
      </w:pP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.1.1.1.4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"/>
          <w:w w:val="11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5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12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ehous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8"/>
          <w:w w:val="12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spacing w:val="47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eh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eh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5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ega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reas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dh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387" w:firstLine="351"/>
        <w:sectPr>
          <w:type w:val="continuous"/>
          <w:pgSz w:w="11920" w:h="16840"/>
          <w:pgMar w:top="1560" w:bottom="280" w:left="1680" w:right="1000"/>
        </w:sectPr>
      </w:pPr>
      <w:r>
        <w:rPr>
          <w:rFonts w:cs="Times New Roman" w:hAnsi="Times New Roman" w:eastAsia="Times New Roman" w:ascii="Times New Roman"/>
          <w:spacing w:val="-19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2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sol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109" w:right="422"/>
      </w:pP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8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8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8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8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r-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eh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acc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dh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9" w:right="820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109" w:right="42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3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45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colecci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ecesi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esi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9" w:right="42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7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4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eces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enen</w:t>
      </w:r>
      <w:r>
        <w:rPr>
          <w:rFonts w:cs="Times New Roman" w:hAnsi="Times New Roman" w:eastAsia="Times New Roman" w:ascii="Times New Roman"/>
          <w:spacing w:val="1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ccio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sad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2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8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7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41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9" w:right="42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acep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9" w:right="422" w:hanging="6"/>
        <w:sectPr>
          <w:pgMar w:header="0" w:footer="2412" w:top="1560" w:bottom="280" w:left="132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9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ces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1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2009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320" w:right="1680"/>
          <w:cols w:num="2" w:equalWidth="off">
            <w:col w:w="7792" w:space="116"/>
            <w:col w:w="1012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106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os,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109" w:right="42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5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9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eh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ccio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eden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9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09" w:right="5744"/>
      </w:pP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.1.1.2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9"/>
          <w:w w:val="11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ene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ficio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6"/>
          <w:w w:val="11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9" w:right="42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0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1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2009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  <w:sectPr>
          <w:type w:val="continuous"/>
          <w:pgSz w:w="11920" w:h="16840"/>
          <w:pgMar w:top="1560" w:bottom="280" w:left="132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frecu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463" w:right="67"/>
      </w:pPr>
      <w:r>
        <w:rPr>
          <w:rFonts w:cs="Times New Roman" w:hAnsi="Times New Roman" w:eastAsia="Times New Roman" w:ascii="Times New Roman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9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0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0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17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48" w:right="67"/>
      </w:pPr>
      <w:r>
        <w:pict>
          <v:group style="position:absolute;margin-left:125.679pt;margin-top:8.37613pt;width:3.598pt;height:0pt;mso-position-horizontal-relative:page;mso-position-vertical-relative:paragraph;z-index:-3786" coordorigin="2514,168" coordsize="72,0">
            <v:shape style="position:absolute;left:2514;top:168;width:72;height:0" coordorigin="2514,168" coordsize="72,0" path="m2514,168l2586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eden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elige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esol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8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elec-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48" w:right="67"/>
      </w:pPr>
      <w:r>
        <w:pict>
          <v:group style="position:absolute;margin-left:125.679pt;margin-top:8.37613pt;width:3.598pt;height:0pt;mso-position-horizontal-relative:page;mso-position-vertical-relative:paragraph;z-index:-3785" coordorigin="2514,168" coordsize="72,0">
            <v:shape style="position:absolute;left:2514;top:168;width:72;height:0" coordorigin="2514,168" coordsize="72,0" path="m2514,168l2586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eden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azo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eal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1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2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48" w:right="67"/>
        <w:sectPr>
          <w:pgMar w:header="0" w:footer="2412" w:top="1560" w:bottom="280" w:left="1680" w:right="1320"/>
          <w:pgSz w:w="11920" w:h="16840"/>
        </w:sectPr>
      </w:pPr>
      <w:r>
        <w:pict>
          <v:group style="position:absolute;margin-left:125.679pt;margin-top:8.37613pt;width:3.598pt;height:0pt;mso-position-horizontal-relative:page;mso-position-vertical-relative:paragraph;z-index:-3784" coordorigin="2514,168" coordsize="72,0">
            <v:shape style="position:absolute;left:2514;top:168;width:72;height:0" coordorigin="2514,168" coordsize="72,0" path="m2514,168l2586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1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ele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48" w:right="-56"/>
      </w:pPr>
      <w:r>
        <w:pict>
          <v:group style="position:absolute;margin-left:125.679pt;margin-top:8.37613pt;width:3.598pt;height:0pt;mso-position-horizontal-relative:page;mso-position-vertical-relative:paragraph;z-index:-3783" coordorigin="2514,168" coordsize="72,0">
            <v:shape style="position:absolute;left:2514;top:168;width:72;height:0" coordorigin="2514,168" coordsize="72,0" path="m2514,168l2586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ecci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680" w:right="1320"/>
          <w:cols w:num="2" w:equalWidth="off">
            <w:col w:w="2216" w:space="116"/>
            <w:col w:w="658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 w:lineRule="auto" w:line="251"/>
        <w:ind w:left="1048" w:right="2465"/>
      </w:pPr>
      <w:r>
        <w:pict>
          <v:group style="position:absolute;margin-left:125.679pt;margin-top:23.4721pt;width:3.598pt;height:0pt;mso-position-horizontal-relative:page;mso-position-vertical-relative:paragraph;z-index:-3782" coordorigin="2514,469" coordsize="72,0">
            <v:shape style="position:absolute;left:2514;top:469;width:72;height:0" coordorigin="2514,469" coordsize="72,0" path="m2514,469l2586,469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elic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1048" w:right="67"/>
      </w:pPr>
      <w:r>
        <w:pict>
          <v:group style="position:absolute;margin-left:125.679pt;margin-top:8.37613pt;width:3.598pt;height:0pt;mso-position-horizontal-relative:page;mso-position-vertical-relative:paragraph;z-index:-3781" coordorigin="2514,168" coordsize="72,0">
            <v:shape style="position:absolute;left:2514;top:168;width:72;height:0" coordorigin="2514,168" coordsize="72,0" path="m2514,168l2586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1048" w:right="67"/>
      </w:pPr>
      <w:r>
        <w:pict>
          <v:group style="position:absolute;margin-left:125.679pt;margin-top:8.37613pt;width:3.598pt;height:0pt;mso-position-horizontal-relative:page;mso-position-vertical-relative:paragraph;z-index:-3780" coordorigin="2514,168" coordsize="72,0">
            <v:shape style="position:absolute;left:2514;top:168;width:72;height:0" coordorigin="2514,168" coordsize="72,0" path="m2514,168l2586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1048" w:right="1710"/>
      </w:pPr>
      <w:r>
        <w:pict>
          <v:group style="position:absolute;margin-left:125.679pt;margin-top:8.37613pt;width:3.598pt;height:0pt;mso-position-horizontal-relative:page;mso-position-vertical-relative:paragraph;z-index:-3779" coordorigin="2514,168" coordsize="72,0">
            <v:shape style="position:absolute;left:2514;top:168;width:72;height:0" coordorigin="2514,168" coordsize="72,0" path="m2514,168l2586,168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125.679pt;margin-top:22.8221pt;width:3.598pt;height:0pt;mso-position-horizontal-relative:page;mso-position-vertical-relative:paragraph;z-index:-3778" coordorigin="2514,456" coordsize="72,0">
            <v:shape style="position:absolute;left:2514;top:456;width:72;height:0" coordorigin="2514,456" coordsize="72,0" path="m2514,456l2586,456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1048" w:right="67"/>
      </w:pPr>
      <w:r>
        <w:pict>
          <v:group style="position:absolute;margin-left:125.679pt;margin-top:8.37613pt;width:3.598pt;height:0pt;mso-position-horizontal-relative:page;mso-position-vertical-relative:paragraph;z-index:-3777" coordorigin="2514,168" coordsize="72,0">
            <v:shape style="position:absolute;left:2514;top:168;width:72;height:0" coordorigin="2514,168" coordsize="72,0" path="m2514,168l2586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1048" w:right="67"/>
      </w:pPr>
      <w:r>
        <w:pict>
          <v:group style="position:absolute;margin-left:125.679pt;margin-top:8.37613pt;width:3.598pt;height:0pt;mso-position-horizontal-relative:page;mso-position-vertical-relative:paragraph;z-index:-3776" coordorigin="2514,168" coordsize="72,0">
            <v:shape style="position:absolute;left:2514;top:168;width:72;height:0" coordorigin="2514,168" coordsize="72,0" path="m2514,168l2586,168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125.679pt;margin-top:37.2681pt;width:3.598pt;height:0pt;mso-position-horizontal-relative:page;mso-position-vertical-relative:paragraph;z-index:-3775" coordorigin="2514,745" coordsize="72,0">
            <v:shape style="position:absolute;left:2514;top:745;width:72;height:0" coordorigin="2514,745" coordsize="72,0" path="m2514,745l2586,745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125.679pt;margin-top:66.1601pt;width:3.598pt;height:0pt;mso-position-horizontal-relative:page;mso-position-vertical-relative:paragraph;z-index:-3774" coordorigin="2514,1323" coordsize="72,0">
            <v:shape style="position:absolute;left:2514;top:1323;width:72;height:0" coordorigin="2514,1323" coordsize="72,0" path="m2514,1323l2586,1323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eser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icos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2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3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es.</w:t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3"/>
      </w:pP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.1.1.3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68"/>
          <w:w w:val="11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2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ecnol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30"/>
          <w:w w:val="11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0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14"/>
        <w:sectPr>
          <w:type w:val="continuous"/>
          <w:pgSz w:w="11920" w:h="16840"/>
          <w:pgMar w:top="1560" w:bottom="280" w:left="1680" w:right="13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elig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37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463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sectPr>
          <w:type w:val="continuous"/>
          <w:pgSz w:w="11920" w:h="16840"/>
          <w:pgMar w:top="1560" w:bottom="280" w:left="1680" w:right="1320"/>
          <w:cols w:num="2" w:equalWidth="off">
            <w:col w:w="5868" w:space="116"/>
            <w:col w:w="293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cil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463" w:right="67"/>
        <w:sectPr>
          <w:type w:val="continuous"/>
          <w:pgSz w:w="11920" w:h="16840"/>
          <w:pgMar w:top="1560" w:bottom="280" w:left="1680" w:right="13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elige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sar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cceso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109" w:right="42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9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cer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1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cesi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6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6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26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cio-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elig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2009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9" w:right="422" w:firstLine="351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14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jen</w:t>
      </w:r>
      <w:r>
        <w:rPr>
          <w:rFonts w:cs="Times New Roman" w:hAnsi="Times New Roman" w:eastAsia="Times New Roman" w:ascii="Times New Roman"/>
          <w:spacing w:val="7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efec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iccio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694" w:right="3034"/>
      </w:pPr>
      <w:r>
        <w:pict>
          <v:group style="position:absolute;margin-left:89.962pt;margin-top:8.37613pt;width:3.598pt;height:0pt;mso-position-horizontal-relative:page;mso-position-vertical-relative:paragraph;z-index:-3773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89.962pt;margin-top:22.8221pt;width:3.598pt;height:0pt;mso-position-horizontal-relative:page;mso-position-vertical-relative:paragraph;z-index:-3772" coordorigin="1799,456" coordsize="72,0">
            <v:shape style="position:absolute;left:1799;top:456;width:72;height:0" coordorigin="1799,456" coordsize="72,0" path="m1799,456l1871,456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cceso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694" w:right="1907"/>
      </w:pPr>
      <w:r>
        <w:pict>
          <v:group style="position:absolute;margin-left:89.962pt;margin-top:8.37613pt;width:3.598pt;height:0pt;mso-position-horizontal-relative:page;mso-position-vertical-relative:paragraph;z-index:-3771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89.962pt;margin-top:22.8211pt;width:3.598pt;height:0pt;mso-position-horizontal-relative:page;mso-position-vertical-relative:paragraph;z-index:-3770" coordorigin="1799,456" coordsize="72,0">
            <v:shape style="position:absolute;left:1799;top:456;width:72;height:0" coordorigin="1799,456" coordsize="72,0" path="m1799,456l1871,456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06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Sizi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aes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9" w:right="42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4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jan</w:t>
      </w:r>
      <w:r>
        <w:rPr>
          <w:rFonts w:cs="Times New Roman" w:hAnsi="Times New Roman" w:eastAsia="Times New Roman" w:ascii="Times New Roman"/>
          <w:spacing w:val="19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elig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18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3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cer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3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as,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es: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694" w:right="1438"/>
      </w:pPr>
      <w:r>
        <w:pict>
          <v:group style="position:absolute;margin-left:89.962pt;margin-top:8.37613pt;width:3.598pt;height:0pt;mso-position-horizontal-relative:page;mso-position-vertical-relative:paragraph;z-index:-3769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89.962pt;margin-top:22.8221pt;width:3.598pt;height:0pt;mso-position-horizontal-relative:page;mso-position-vertical-relative:paragraph;z-index:-3768" coordorigin="1799,456" coordsize="72,0">
            <v:shape style="position:absolute;left:1799;top:456;width:72;height:0" coordorigin="1799,456" coordsize="72,0" path="m1799,456l1871,456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Ass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ogic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ogic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6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cas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94"/>
      </w:pPr>
      <w:r>
        <w:pict>
          <v:group style="position:absolute;margin-left:89.962pt;margin-top:8.37613pt;width:3.598pt;height:0pt;mso-position-horizontal-relative:page;mso-position-vertical-relative:paragraph;z-index:-3767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12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sar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 w:lineRule="auto" w:line="251"/>
        <w:ind w:left="694" w:right="2534"/>
      </w:pPr>
      <w:r>
        <w:pict>
          <v:group style="position:absolute;margin-left:89.962pt;margin-top:9.02613pt;width:3.598pt;height:0pt;mso-position-horizontal-relative:page;mso-position-vertical-relative:paragraph;z-index:-3766" coordorigin="1799,181" coordsize="72,0">
            <v:shape style="position:absolute;left:1799;top:181;width:72;height:0" coordorigin="1799,181" coordsize="72,0" path="m1799,181l1871,181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89.962pt;margin-top:23.4711pt;width:3.598pt;height:0pt;mso-position-horizontal-relative:page;mso-position-vertical-relative:paragraph;z-index:-3765" coordorigin="1799,469" coordsize="72,0">
            <v:shape style="position:absolute;left:1799;top:469;width:72;height:0" coordorigin="1799,469" coordsize="72,0" path="m1799,469l1871,469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89.962pt;margin-top:37.9171pt;width:3.598pt;height:0pt;mso-position-horizontal-relative:page;mso-position-vertical-relative:paragraph;z-index:-3764" coordorigin="1799,758" coordsize="72,0">
            <v:shape style="position:absolute;left:1799;top:758;width:72;height:0" coordorigin="1799,758" coordsize="72,0" path="m1799,758l1871,758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89.962pt;margin-top:52.3631pt;width:3.598pt;height:0pt;mso-position-horizontal-relative:page;mso-position-vertical-relative:paragraph;z-index:-3763" coordorigin="1799,1047" coordsize="72,0">
            <v:shape style="position:absolute;left:1799;top:1047;width:72;height:0" coordorigin="1799,1047" coordsize="72,0" path="m1799,1047l1871,1047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694" w:right="5531"/>
      </w:pPr>
      <w:r>
        <w:pict>
          <v:group style="position:absolute;margin-left:89.962pt;margin-top:8.37613pt;width:3.598pt;height:0pt;mso-position-horizontal-relative:page;mso-position-vertical-relative:paragraph;z-index:-3762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89.962pt;margin-top:22.8221pt;width:3.598pt;height:0pt;mso-position-horizontal-relative:page;mso-position-vertical-relative:paragraph;z-index:-3761" coordorigin="1799,456" coordsize="72,0">
            <v:shape style="position:absolute;left:1799;top:456;width:72;height:0" coordorigin="1799,456" coordsize="72,0" path="m1799,456l1871,456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89.962pt;margin-top:37.2681pt;width:3.598pt;height:0pt;mso-position-horizontal-relative:page;mso-position-vertical-relative:paragraph;z-index:-3760" coordorigin="1799,745" coordsize="72,0">
            <v:shape style="position:absolute;left:1799;top:745;width:72;height:0" coordorigin="1799,745" coordsize="72,0" path="m1799,745l1871,745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upu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694" w:right="422"/>
      </w:pPr>
      <w:r>
        <w:pict>
          <v:group style="position:absolute;margin-left:89.962pt;margin-top:8.37513pt;width:3.598pt;height:0pt;mso-position-horizontal-relative:page;mso-position-vertical-relative:paragraph;z-index:-3759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694" w:right="3880"/>
      </w:pPr>
      <w:r>
        <w:pict>
          <v:group style="position:absolute;margin-left:89.962pt;margin-top:8.37613pt;width:3.598pt;height:0pt;mso-position-horizontal-relative:page;mso-position-vertical-relative:paragraph;z-index:-3758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89.962pt;margin-top:22.8221pt;width:3.598pt;height:0pt;mso-position-horizontal-relative:page;mso-position-vertical-relative:paragraph;z-index:-3757" coordorigin="1799,456" coordsize="72,0">
            <v:shape style="position:absolute;left:1799;top:456;width:72;height:0" coordorigin="1799,456" coordsize="72,0" path="m1799,456l1871,456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geog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GIS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694" w:right="422"/>
      </w:pPr>
      <w:r>
        <w:pict>
          <v:group style="position:absolute;margin-left:89.962pt;margin-top:8.37613pt;width:3.598pt;height:0pt;mso-position-horizontal-relative:page;mso-position-vertical-relative:paragraph;z-index:-3756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89.962pt;margin-top:37.2671pt;width:3.598pt;height:0pt;mso-position-horizontal-relative:page;mso-position-vertical-relative:paragraph;z-index:-3755" coordorigin="1799,745" coordsize="72,0">
            <v:shape style="position:absolute;left:1799;top:745;width:72;height:0" coordorigin="1799,745" coordsize="72,0" path="m1799,745l1871,745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3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3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-3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3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94"/>
      </w:pPr>
      <w:r>
        <w:pict>
          <v:group style="position:absolute;margin-left:89.962pt;margin-top:8.37613pt;width:3.598pt;height:0pt;mso-position-horizontal-relative:page;mso-position-vertical-relative:paragraph;z-index:-3754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694"/>
      </w:pPr>
      <w:r>
        <w:pict>
          <v:group style="position:absolute;margin-left:89.962pt;margin-top:9.02613pt;width:3.598pt;height:0pt;mso-position-horizontal-relative:page;mso-position-vertical-relative:paragraph;z-index:-3753" coordorigin="1799,181" coordsize="72,0">
            <v:shape style="position:absolute;left:1799;top:181;width:72;height:0" coordorigin="1799,181" coordsize="72,0" path="m1799,181l1871,181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02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 w:lineRule="auto" w:line="251"/>
        <w:ind w:left="694" w:right="915"/>
      </w:pPr>
      <w:r>
        <w:pict>
          <v:group style="position:absolute;margin-left:89.962pt;margin-top:9.02613pt;width:3.598pt;height:0pt;mso-position-horizontal-relative:page;mso-position-vertical-relative:paragraph;z-index:-3752" coordorigin="1799,181" coordsize="72,0">
            <v:shape style="position:absolute;left:1799;top:181;width:72;height:0" coordorigin="1799,181" coordsize="72,0" path="m1799,181l1871,181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89.962pt;margin-top:23.4721pt;width:3.598pt;height:0pt;mso-position-horizontal-relative:page;mso-position-vertical-relative:paragraph;z-index:-3751" coordorigin="1799,469" coordsize="72,0">
            <v:shape style="position:absolute;left:1799;top:469;width:72;height:0" coordorigin="1799,469" coordsize="72,0" path="m1799,469l1871,469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02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/G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94"/>
      </w:pPr>
      <w:r>
        <w:pict>
          <v:group style="position:absolute;margin-left:89.962pt;margin-top:8.37613pt;width:3.598pt;height:0pt;mso-position-horizontal-relative:page;mso-position-vertical-relative:paragraph;z-index:-3750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32"/>
          <w:sz w:val="24"/>
          <w:szCs w:val="24"/>
        </w:rPr>
        <w:t>/u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91"/>
          <w:sz w:val="24"/>
          <w:szCs w:val="24"/>
        </w:rPr>
        <w:t>-fi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460"/>
        <w:sectPr>
          <w:pgMar w:header="0" w:footer="2412" w:top="1560" w:bottom="280" w:left="132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frecu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KPIs,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ey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51"/>
        <w:ind w:left="463" w:right="67"/>
        <w:sectPr>
          <w:pgNumType w:start="10"/>
          <w:pgMar w:footer="2412" w:header="0" w:top="1560" w:bottom="280" w:left="1680" w:right="1320"/>
          <w:footerReference w:type="default" r:id="rId28"/>
          <w:footerReference w:type="default" r:id="rId29"/>
          <w:pgSz w:w="11920" w:h="16840"/>
        </w:sectPr>
      </w:pPr>
      <w:r>
        <w:rPr>
          <w:rFonts w:cs="Times New Roman" w:hAnsi="Times New Roman" w:eastAsia="Times New Roman" w:ascii="Times New Roman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w w:val="105"/>
          <w:sz w:val="24"/>
          <w:szCs w:val="24"/>
        </w:rPr>
        <w:t>s)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acc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3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680" w:right="1320"/>
          <w:cols w:num="2" w:equalWidth="off">
            <w:col w:w="5252" w:space="116"/>
            <w:col w:w="3552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463" w:right="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25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3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2009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67" w:firstLine="351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rj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12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2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12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463" w:right="5455"/>
      </w:pP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.1.1.4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0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8"/>
          <w:w w:val="117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cuci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6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es.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7)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az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67" w:firstLine="351"/>
      </w:pP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6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12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ss,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8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lio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38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Mal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5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izo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cal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6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3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4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(G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dh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dh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2004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6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jer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18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7"/>
          <w:w w:val="11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67"/>
        <w:sectPr>
          <w:type w:val="continuous"/>
          <w:pgSz w:w="11920" w:h="16840"/>
          <w:pgMar w:top="1560" w:bottom="280" w:left="1680" w:right="13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5)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cio-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109" w:right="422"/>
        <w:sectPr>
          <w:pgMar w:header="0" w:footer="2412" w:top="1560" w:bottom="280" w:left="132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efe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1"/>
          <w:w w:val="13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5)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rq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26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gico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3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Gan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dh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olo-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eso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ces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nidad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Cent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CPU)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resu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9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9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ces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8"/>
          <w:w w:val="11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8"/>
          <w:w w:val="11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sol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zo.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as.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ccio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31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Sistemas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lanifi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2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2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-13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esar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iales</w:t>
      </w:r>
      <w:r>
        <w:rPr>
          <w:rFonts w:cs="Times New Roman" w:hAnsi="Times New Roman" w:eastAsia="Times New Roman" w:ascii="Times New Roman"/>
          <w:spacing w:val="44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dminist</w:t>
      </w:r>
      <w:r>
        <w:rPr>
          <w:rFonts w:cs="Times New Roman" w:hAnsi="Times New Roman" w:eastAsia="Times New Roman" w:ascii="Times New Roman"/>
          <w:spacing w:val="-12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asada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3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s)</w:t>
      </w:r>
      <w:r>
        <w:rPr>
          <w:rFonts w:cs="Times New Roman" w:hAnsi="Times New Roman" w:eastAsia="Times New Roman" w:ascii="Times New Roman"/>
          <w:spacing w:val="9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6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2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16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8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13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3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elig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elec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31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gm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463" w:right="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co,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os.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6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3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3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3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esamiento</w:t>
      </w:r>
      <w:r>
        <w:rPr>
          <w:rFonts w:cs="Times New Roman" w:hAnsi="Times New Roman" w:eastAsia="Times New Roman" w:ascii="Times New Roman"/>
          <w:spacing w:val="1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4"/>
          <w:w w:val="8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6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ıti</w:t>
      </w:r>
      <w:r>
        <w:rPr>
          <w:rFonts w:cs="Times New Roman" w:hAnsi="Times New Roman" w:eastAsia="Times New Roman" w:ascii="Times New Roman"/>
          <w:spacing w:val="-12"/>
          <w:w w:val="10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8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6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ın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cas</w:t>
      </w:r>
      <w:r>
        <w:rPr>
          <w:rFonts w:cs="Times New Roman" w:hAnsi="Times New Roman" w:eastAsia="Times New Roman" w:ascii="Times New Roman"/>
          <w:spacing w:val="42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1999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45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21" w:hRule="exact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16"/>
            </w:pPr>
            <w:r>
              <w:rPr>
                <w:rFonts w:cs="Times New Roman" w:hAnsi="Times New Roman" w:eastAsia="Times New Roman" w:ascii="Times New Roman"/>
                <w:w w:val="115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38"/>
                <w:w w:val="108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position w:val="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-39"/>
                <w:w w:val="100"/>
                <w:position w:val="6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position w:val="0"/>
                <w:sz w:val="24"/>
                <w:szCs w:val="24"/>
              </w:rPr>
              <w:t>CNI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position w:val="0"/>
                <w:sz w:val="24"/>
                <w:szCs w:val="24"/>
              </w:rPr>
              <w:t>CAS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16"/>
            </w:pPr>
            <w:r>
              <w:rPr>
                <w:rFonts w:cs="Times New Roman" w:hAnsi="Times New Roman" w:eastAsia="Times New Roman" w:ascii="Times New Roman"/>
                <w:w w:val="103"/>
                <w:sz w:val="24"/>
                <w:szCs w:val="24"/>
              </w:rPr>
              <w:t>DES</w:t>
            </w:r>
            <w:r>
              <w:rPr>
                <w:rFonts w:cs="Times New Roman" w:hAnsi="Times New Roman" w:eastAsia="Times New Roman" w:ascii="Times New Roman"/>
                <w:w w:val="106"/>
                <w:sz w:val="24"/>
                <w:szCs w:val="24"/>
              </w:rPr>
              <w:t>CR</w:t>
            </w:r>
            <w:r>
              <w:rPr>
                <w:rFonts w:cs="Times New Roman" w:hAnsi="Times New Roman" w:eastAsia="Times New Roman" w:ascii="Times New Roman"/>
                <w:w w:val="109"/>
                <w:sz w:val="24"/>
                <w:szCs w:val="24"/>
              </w:rPr>
              <w:t>IPCI</w:t>
            </w:r>
            <w:r>
              <w:rPr>
                <w:rFonts w:cs="Times New Roman" w:hAnsi="Times New Roman" w:eastAsia="Times New Roman" w:ascii="Times New Roman"/>
                <w:spacing w:val="-150"/>
                <w:w w:val="105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position w:val="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-28"/>
                <w:w w:val="100"/>
                <w:position w:val="6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position w:val="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4"/>
                <w:szCs w:val="24"/>
              </w:rPr>
            </w:r>
          </w:p>
        </w:tc>
      </w:tr>
      <w:tr>
        <w:trPr>
          <w:trHeight w:val="586" w:hRule="exact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elo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12"/>
                <w:sz w:val="24"/>
                <w:szCs w:val="24"/>
              </w:rPr>
              <w:t>ct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6"/>
                <w:w w:val="102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eci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5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3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bu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1"/>
                <w:w w:val="11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7"/>
                <w:w w:val="102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6"/>
                <w:w w:val="97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9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ı-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4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86" w:hRule="exact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16"/>
            </w:pPr>
            <w:r>
              <w:rPr>
                <w:rFonts w:cs="Times New Roman" w:hAnsi="Times New Roman" w:eastAsia="Times New Roman" w:ascii="Times New Roman"/>
                <w:w w:val="107"/>
                <w:sz w:val="24"/>
                <w:szCs w:val="24"/>
              </w:rPr>
              <w:t>Ca</w:t>
            </w:r>
            <w:r>
              <w:rPr>
                <w:rFonts w:cs="Times New Roman" w:hAnsi="Times New Roman" w:eastAsia="Times New Roman" w:ascii="Times New Roman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w w:val="111"/>
                <w:sz w:val="24"/>
                <w:szCs w:val="24"/>
              </w:rPr>
              <w:t>act</w:t>
            </w:r>
            <w:r>
              <w:rPr>
                <w:rFonts w:cs="Times New Roman" w:hAnsi="Times New Roman" w:eastAsia="Times New Roman" w:ascii="Times New Roman"/>
                <w:w w:val="104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w w:val="103"/>
                <w:sz w:val="24"/>
                <w:szCs w:val="24"/>
              </w:rPr>
              <w:t>za</w:t>
            </w: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ci</w:t>
            </w:r>
            <w:r>
              <w:rPr>
                <w:rFonts w:cs="Times New Roman" w:hAnsi="Times New Roman" w:eastAsia="Times New Roman" w:ascii="Times New Roman"/>
                <w:spacing w:val="-117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6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9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ı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sz w:val="24"/>
                <w:szCs w:val="24"/>
              </w:rPr>
              <w:t>es-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16"/>
            </w:pPr>
            <w:r>
              <w:rPr>
                <w:rFonts w:cs="Times New Roman" w:hAnsi="Times New Roman" w:eastAsia="Times New Roman" w:ascii="Times New Roman"/>
                <w:w w:val="104"/>
                <w:sz w:val="24"/>
                <w:szCs w:val="24"/>
              </w:rPr>
              <w:t>cr</w:t>
            </w: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w w:val="108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16"/>
            </w:pPr>
            <w:r>
              <w:rPr>
                <w:rFonts w:cs="Times New Roman" w:hAnsi="Times New Roman" w:eastAsia="Times New Roman" w:ascii="Times New Roman"/>
                <w:w w:val="103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w w:val="114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w w:val="108"/>
                <w:sz w:val="24"/>
                <w:szCs w:val="24"/>
              </w:rPr>
              <w:t>bu</w:t>
            </w: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ci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7"/>
                <w:w w:val="104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-117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ex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ce</w:t>
            </w:r>
            <w:r>
              <w:rPr>
                <w:rFonts w:cs="Times New Roman" w:hAnsi="Times New Roman" w:eastAsia="Times New Roman" w:ascii="Times New Roman"/>
                <w:spacing w:val="6"/>
                <w:w w:val="108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ci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16"/>
            </w:pPr>
            <w:r>
              <w:rPr>
                <w:rFonts w:cs="Times New Roman" w:hAnsi="Times New Roman" w:eastAsia="Times New Roman" w:ascii="Times New Roman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w w:val="111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w w:val="98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</w:r>
          </w:p>
        </w:tc>
      </w:tr>
      <w:tr>
        <w:trPr>
          <w:trHeight w:val="586" w:hRule="exact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16"/>
            </w:pPr>
            <w:r>
              <w:rPr>
                <w:rFonts w:cs="Times New Roman" w:hAnsi="Times New Roman" w:eastAsia="Times New Roman" w:ascii="Times New Roman"/>
                <w:w w:val="99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6"/>
                <w:w w:val="99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ci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ci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rr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ac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17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5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(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17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4"/>
                <w:szCs w:val="24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16"/>
            </w:pPr>
            <w:r>
              <w:rPr>
                <w:rFonts w:cs="Times New Roman" w:hAnsi="Times New Roman" w:eastAsia="Times New Roman" w:ascii="Times New Roman"/>
                <w:w w:val="107"/>
                <w:sz w:val="24"/>
                <w:szCs w:val="24"/>
              </w:rPr>
              <w:t>Id</w:t>
            </w:r>
            <w:r>
              <w:rPr>
                <w:rFonts w:cs="Times New Roman" w:hAnsi="Times New Roman" w:eastAsia="Times New Roman" w:ascii="Times New Roman"/>
                <w:w w:val="103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3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88"/>
                <w:sz w:val="24"/>
                <w:szCs w:val="24"/>
              </w:rPr>
              <w:t>fi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ca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ac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3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24"/>
                <w:sz w:val="24"/>
                <w:szCs w:val="24"/>
              </w:rPr>
              <w:t>tr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bu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86" w:hRule="exact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16"/>
            </w:pPr>
            <w:r>
              <w:rPr>
                <w:rFonts w:cs="Times New Roman" w:hAnsi="Times New Roman" w:eastAsia="Times New Roman" w:ascii="Times New Roman"/>
                <w:w w:val="103"/>
                <w:sz w:val="24"/>
                <w:szCs w:val="24"/>
              </w:rPr>
              <w:t>Cl</w:t>
            </w:r>
            <w:r>
              <w:rPr>
                <w:rFonts w:cs="Times New Roman" w:hAnsi="Times New Roman" w:eastAsia="Times New Roman" w:ascii="Times New Roman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w w:val="98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w w:val="88"/>
                <w:sz w:val="24"/>
                <w:szCs w:val="24"/>
              </w:rPr>
              <w:t>fi</w:t>
            </w:r>
            <w:r>
              <w:rPr>
                <w:rFonts w:cs="Times New Roman" w:hAnsi="Times New Roman" w:eastAsia="Times New Roman" w:ascii="Times New Roman"/>
                <w:w w:val="103"/>
                <w:sz w:val="24"/>
                <w:szCs w:val="24"/>
              </w:rPr>
              <w:t>ca</w:t>
            </w: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ci</w:t>
            </w:r>
            <w:r>
              <w:rPr>
                <w:rFonts w:cs="Times New Roman" w:hAnsi="Times New Roman" w:eastAsia="Times New Roman" w:ascii="Times New Roman"/>
                <w:spacing w:val="-117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erm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spacing w:val="-6"/>
                <w:w w:val="108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1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5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8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4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75" w:hRule="exact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ag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up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ac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3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6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9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ı-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ico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16"/>
            </w:pPr>
            <w:r>
              <w:rPr>
                <w:rFonts w:cs="Times New Roman" w:hAnsi="Times New Roman" w:eastAsia="Times New Roman" w:ascii="Times New Roman"/>
                <w:spacing w:val="-6"/>
                <w:w w:val="119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17"/>
                <w:sz w:val="24"/>
                <w:szCs w:val="24"/>
              </w:rPr>
              <w:t>ti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ci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ju</w:t>
            </w:r>
            <w:r>
              <w:rPr>
                <w:rFonts w:cs="Times New Roman" w:hAnsi="Times New Roman" w:eastAsia="Times New Roman" w:ascii="Times New Roman"/>
                <w:spacing w:val="-6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 w:lineRule="auto" w:line="251"/>
              <w:ind w:left="116" w:right="7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24"/>
                <w:szCs w:val="24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12"/>
                <w:sz w:val="24"/>
                <w:szCs w:val="24"/>
              </w:rPr>
              <w:t>ct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6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9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ı</w:t>
            </w:r>
            <w:r>
              <w:rPr>
                <w:rFonts w:cs="Times New Roman" w:hAnsi="Times New Roman" w:eastAsia="Times New Roman" w:ascii="Times New Roman"/>
                <w:spacing w:val="0"/>
                <w:w w:val="114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ca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gr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up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586" w:hRule="exact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16"/>
            </w:pPr>
            <w:r>
              <w:rPr>
                <w:rFonts w:cs="Times New Roman" w:hAnsi="Times New Roman" w:eastAsia="Times New Roman" w:ascii="Times New Roman"/>
                <w:w w:val="104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17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ro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6"/>
                <w:w w:val="108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16"/>
            </w:pPr>
            <w:r>
              <w:rPr>
                <w:rFonts w:cs="Times New Roman" w:hAnsi="Times New Roman" w:eastAsia="Times New Roman" w:ascii="Times New Roman"/>
                <w:w w:val="103"/>
                <w:sz w:val="24"/>
                <w:szCs w:val="24"/>
              </w:rPr>
              <w:t>cuen</w:t>
            </w: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ci</w:t>
            </w:r>
            <w:r>
              <w:rPr>
                <w:rFonts w:cs="Times New Roman" w:hAnsi="Times New Roman" w:eastAsia="Times New Roman" w:ascii="Times New Roman"/>
                <w:w w:val="105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16"/>
            </w:pPr>
            <w:r>
              <w:rPr>
                <w:rFonts w:cs="Times New Roman" w:hAnsi="Times New Roman" w:eastAsia="Times New Roman" w:ascii="Times New Roman"/>
                <w:spacing w:val="-19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ci</w:t>
            </w:r>
            <w:r>
              <w:rPr>
                <w:rFonts w:cs="Times New Roman" w:hAnsi="Times New Roman" w:eastAsia="Times New Roman" w:ascii="Times New Roman"/>
                <w:spacing w:val="-117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cuen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3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sz w:val="24"/>
                <w:szCs w:val="24"/>
              </w:rPr>
              <w:t>frecu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ci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1741" w:hRule="exact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16"/>
            </w:pPr>
            <w:r>
              <w:rPr>
                <w:rFonts w:cs="Times New Roman" w:hAnsi="Times New Roman" w:eastAsia="Times New Roman" w:ascii="Times New Roman"/>
                <w:w w:val="105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w w:val="106"/>
                <w:sz w:val="24"/>
                <w:szCs w:val="24"/>
              </w:rPr>
              <w:t>LAP</w:t>
            </w:r>
            <w:r>
              <w:rPr>
                <w:rFonts w:cs="Times New Roman" w:hAnsi="Times New Roman" w:eastAsia="Times New Roman" w:ascii="Times New Roman"/>
                <w:w w:val="117"/>
                <w:sz w:val="24"/>
                <w:szCs w:val="24"/>
              </w:rPr>
              <w:t>(P</w:t>
            </w:r>
            <w:r>
              <w:rPr>
                <w:rFonts w:cs="Times New Roman" w:hAnsi="Times New Roman" w:eastAsia="Times New Roman" w:ascii="Times New Roman"/>
                <w:w w:val="10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7"/>
                <w:w w:val="103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ces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am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3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ico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/>
              <w:ind w:left="116"/>
            </w:pPr>
            <w:r>
              <w:rPr>
                <w:rFonts w:cs="Times New Roman" w:hAnsi="Times New Roman" w:eastAsia="Times New Roman" w:ascii="Times New Roman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w w:val="103"/>
                <w:sz w:val="24"/>
                <w:szCs w:val="24"/>
              </w:rPr>
              <w:t>ea</w:t>
            </w:r>
            <w:r>
              <w:rPr>
                <w:rFonts w:cs="Times New Roman" w:hAnsi="Times New Roman" w:eastAsia="Times New Roman" w:ascii="Times New Roman"/>
                <w:w w:val="113"/>
                <w:sz w:val="24"/>
                <w:szCs w:val="24"/>
              </w:rPr>
              <w:t>)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lineRule="exact" w:line="240"/>
              <w:ind w:left="116" w:right="80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Her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am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ie</w:t>
            </w:r>
            <w:r>
              <w:rPr>
                <w:rFonts w:cs="Times New Roman" w:hAnsi="Times New Roman" w:eastAsia="Times New Roman" w:ascii="Times New Roman"/>
                <w:spacing w:val="-6"/>
                <w:w w:val="105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4"/>
                <w:w w:val="105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8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rm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before="13" w:lineRule="auto" w:line="251"/>
              <w:ind w:left="116" w:right="7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3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zar</w:t>
            </w:r>
            <w:r>
              <w:rPr>
                <w:rFonts w:cs="Times New Roman" w:hAnsi="Times New Roman" w:eastAsia="Times New Roman" w:ascii="Times New Roman"/>
                <w:spacing w:val="4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14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6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es.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2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sz w:val="24"/>
                <w:szCs w:val="24"/>
              </w:rPr>
              <w:t>ejem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,</w:t>
            </w:r>
            <w:r>
              <w:rPr>
                <w:rFonts w:cs="Times New Roman" w:hAnsi="Times New Roman" w:eastAsia="Times New Roman" w:ascii="Times New Roman"/>
                <w:spacing w:val="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cio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4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6"/>
                <w:w w:val="108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pu</w:t>
            </w:r>
            <w:r>
              <w:rPr>
                <w:rFonts w:cs="Times New Roman" w:hAnsi="Times New Roman" w:eastAsia="Times New Roman" w:ascii="Times New Roman"/>
                <w:spacing w:val="-6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28"/>
                <w:w w:val="9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28"/>
                <w:w w:val="9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2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ci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s.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875" w:hRule="exact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elo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iz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aci</w:t>
            </w:r>
            <w:r>
              <w:rPr>
                <w:rFonts w:cs="Times New Roman" w:hAnsi="Times New Roman" w:eastAsia="Times New Roman" w:ascii="Times New Roman"/>
                <w:spacing w:val="-117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1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cil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scu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-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3" w:lineRule="auto" w:line="251"/>
              <w:ind w:left="116" w:right="74"/>
            </w:pP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ci</w:t>
            </w:r>
            <w:r>
              <w:rPr>
                <w:rFonts w:cs="Times New Roman" w:hAnsi="Times New Roman" w:eastAsia="Times New Roman" w:ascii="Times New Roman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w w:val="103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3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7"/>
                <w:w w:val="97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24"/>
                <w:szCs w:val="24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s,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s,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14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o-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1164" w:hRule="exact"/>
        </w:trPr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40"/>
              <w:ind w:left="116"/>
            </w:pPr>
            <w:r>
              <w:rPr>
                <w:rFonts w:cs="Times New Roman" w:hAnsi="Times New Roman" w:eastAsia="Times New Roman" w:ascii="Times New Roman"/>
                <w:w w:val="104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17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sis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4"/>
                <w:szCs w:val="24"/>
              </w:rPr>
              <w:t>at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s(E</w:t>
            </w:r>
            <w:r>
              <w:rPr>
                <w:rFonts w:cs="Times New Roman" w:hAnsi="Times New Roman" w:eastAsia="Times New Roman" w:ascii="Times New Roman"/>
                <w:spacing w:val="-6"/>
                <w:w w:val="105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A)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1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lineRule="exact" w:line="240"/>
              <w:ind w:left="116" w:right="8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3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ju</w:t>
            </w:r>
            <w:r>
              <w:rPr>
                <w:rFonts w:cs="Times New Roman" w:hAnsi="Times New Roman" w:eastAsia="Times New Roman" w:ascii="Times New Roman"/>
                <w:spacing w:val="-6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both"/>
              <w:spacing w:before="13" w:lineRule="auto" w:line="251"/>
              <w:ind w:left="116" w:right="74"/>
            </w:pPr>
            <w:r>
              <w:rPr>
                <w:rFonts w:cs="Times New Roman" w:hAnsi="Times New Roman" w:eastAsia="Times New Roman" w:ascii="Times New Roman"/>
                <w:sz w:val="24"/>
                <w:szCs w:val="24"/>
              </w:rPr>
              <w:t>fu</w:t>
            </w:r>
            <w:r>
              <w:rPr>
                <w:rFonts w:cs="Times New Roman" w:hAnsi="Times New Roman" w:eastAsia="Times New Roman" w:ascii="Times New Roman"/>
                <w:w w:val="104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w w:val="97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6"/>
                <w:w w:val="9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17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esis</w:t>
            </w:r>
            <w:r>
              <w:rPr>
                <w:rFonts w:cs="Times New Roman" w:hAnsi="Times New Roman" w:eastAsia="Times New Roman" w:ascii="Times New Roman"/>
                <w:spacing w:val="16"/>
                <w:w w:val="9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o-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s;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3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88"/>
                <w:sz w:val="24"/>
                <w:szCs w:val="24"/>
              </w:rPr>
              <w:t>fi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ca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ro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ex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4"/>
                <w:szCs w:val="24"/>
              </w:rPr>
              <w:t>at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2782"/>
        <w:sectPr>
          <w:pgMar w:header="0" w:footer="2412" w:top="1560" w:bottom="280" w:left="1680" w:right="132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1: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cas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109" w:right="42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9"/>
          <w:w w:val="10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3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09"/>
      </w:pPr>
      <w:r>
        <w:rPr>
          <w:rFonts w:cs="Times New Roman" w:hAnsi="Times New Roman" w:eastAsia="Times New Roman" w:ascii="Times New Roman"/>
          <w:spacing w:val="0"/>
          <w:w w:val="129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spacing w:val="0"/>
          <w:w w:val="129"/>
          <w:sz w:val="28"/>
          <w:szCs w:val="28"/>
        </w:rPr>
        <w:t>.1.2</w:t>
      </w:r>
      <w:r>
        <w:rPr>
          <w:rFonts w:cs="Times New Roman" w:hAnsi="Times New Roman" w:eastAsia="Times New Roman" w:ascii="Times New Roman"/>
          <w:spacing w:val="0"/>
          <w:w w:val="129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spacing w:val="0"/>
          <w:w w:val="12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79"/>
          <w:w w:val="12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8"/>
          <w:szCs w:val="28"/>
        </w:rPr>
        <w:t>Da</w:t>
      </w:r>
      <w:r>
        <w:rPr>
          <w:rFonts w:cs="Times New Roman" w:hAnsi="Times New Roman" w:eastAsia="Times New Roman" w:ascii="Times New Roman"/>
          <w:spacing w:val="0"/>
          <w:w w:val="129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29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19"/>
          <w:w w:val="12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Di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sc</w:t>
      </w:r>
      <w:r>
        <w:rPr>
          <w:rFonts w:cs="Times New Roman" w:hAnsi="Times New Roman" w:eastAsia="Times New Roman" w:ascii="Times New Roman"/>
          <w:spacing w:val="-11"/>
          <w:w w:val="12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-11"/>
          <w:w w:val="120"/>
          <w:sz w:val="28"/>
          <w:szCs w:val="28"/>
        </w:rPr>
        <w:t>v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ery</w:t>
      </w:r>
      <w:r>
        <w:rPr>
          <w:rFonts w:cs="Times New Roman" w:hAnsi="Times New Roman" w:eastAsia="Times New Roman" w:ascii="Times New Roman"/>
          <w:spacing w:val="28"/>
          <w:w w:val="12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nal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spacing w:val="0"/>
          <w:w w:val="116"/>
          <w:sz w:val="28"/>
          <w:szCs w:val="28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80"/>
        <w:ind w:left="109" w:right="413" w:firstLine="351"/>
        <w:sectPr>
          <w:pgMar w:header="0" w:footer="2412" w:top="1560" w:bottom="280" w:left="132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es(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6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2003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5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ccesi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13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13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cep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cili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position w:val="2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position w:val="2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position w:val="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position w:val="0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position w:val="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8"/>
          <w:position w:val="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97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position w:val="0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10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sectPr>
          <w:type w:val="continuous"/>
          <w:pgSz w:w="11920" w:h="16840"/>
          <w:pgMar w:top="1560" w:bottom="280" w:left="1320" w:right="1680"/>
          <w:cols w:num="2" w:equalWidth="off">
            <w:col w:w="2180" w:space="116"/>
            <w:col w:w="662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cil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09"/>
        <w:sectPr>
          <w:type w:val="continuous"/>
          <w:pgSz w:w="11920" w:h="16840"/>
          <w:pgMar w:top="1560" w:bottom="280" w:left="1320" w:right="1680"/>
        </w:sectPr>
      </w:pP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0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sectPr>
          <w:type w:val="continuous"/>
          <w:pgSz w:w="11920" w:h="16840"/>
          <w:pgMar w:top="1560" w:bottom="280" w:left="1320" w:right="1680"/>
          <w:cols w:num="2" w:equalWidth="off">
            <w:col w:w="2093" w:space="116"/>
            <w:col w:w="6711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109" w:right="42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6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ez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1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6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ıcil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fe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cas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8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sar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3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3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6"/>
          <w:w w:val="9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8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5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16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6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9" w:right="42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4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af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3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cep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essOjec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IBM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af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9" w:right="422" w:firstLine="351"/>
        <w:sectPr>
          <w:type w:val="continuous"/>
          <w:pgSz w:w="11920" w:h="16840"/>
          <w:pgMar w:top="1560" w:bottom="280" w:left="132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5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xp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cep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463" w:right="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5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enen</w:t>
      </w:r>
      <w:r>
        <w:rPr>
          <w:rFonts w:cs="Times New Roman" w:hAnsi="Times New Roman" w:eastAsia="Times New Roman" w:ascii="Times New Roman"/>
          <w:spacing w:val="25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cceso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7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cced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egr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67" w:firstLine="35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8"/>
          <w:w w:val="11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1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9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3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ez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7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fe</w:t>
      </w:r>
      <w:r>
        <w:rPr>
          <w:rFonts w:cs="Times New Roman" w:hAnsi="Times New Roman" w:eastAsia="Times New Roman" w:ascii="Times New Roman"/>
          <w:spacing w:val="-6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6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3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3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EE,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6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(O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6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igio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3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ces</w:t>
      </w:r>
      <w:r>
        <w:rPr>
          <w:rFonts w:cs="Times New Roman" w:hAnsi="Times New Roman" w:eastAsia="Times New Roman" w:ascii="Times New Roman"/>
          <w:spacing w:val="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3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1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1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4"/>
          <w:w w:val="1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az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67" w:firstLine="351"/>
        <w:sectPr>
          <w:pgMar w:header="0" w:footer="2412" w:top="1560" w:bottom="280" w:left="1680" w:right="132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edor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fab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BI.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3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izo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680" w:right="1320"/>
          <w:cols w:num="2" w:equalWidth="off">
            <w:col w:w="2047" w:space="116"/>
            <w:col w:w="6757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463" w:right="67"/>
      </w:pPr>
      <w:r>
        <w:rPr>
          <w:rFonts w:cs="Times New Roman" w:hAnsi="Times New Roman" w:eastAsia="Times New Roman" w:ascii="Times New Roman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1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463" w:right="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2014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ry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cced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ez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463" w:right="67" w:firstLine="351"/>
        <w:sectPr>
          <w:type w:val="continuous"/>
          <w:pgSz w:w="11920" w:h="16840"/>
          <w:pgMar w:top="1560" w:bottom="280" w:left="1680" w:right="13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eza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1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sc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109" w:right="42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54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9" w:right="42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cili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cces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9" w:right="422" w:firstLine="35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cced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edor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109" w:right="1133"/>
      </w:pP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.1.3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56"/>
          <w:w w:val="12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33"/>
          <w:w w:val="121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me</w:t>
      </w:r>
      <w:r>
        <w:rPr>
          <w:rFonts w:cs="Times New Roman" w:hAnsi="Times New Roman" w:eastAsia="Times New Roman" w:ascii="Times New Roman"/>
          <w:spacing w:val="-11"/>
          <w:w w:val="121"/>
          <w:sz w:val="28"/>
          <w:szCs w:val="28"/>
        </w:rPr>
        <w:t>w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rk</w:t>
      </w:r>
      <w:r>
        <w:rPr>
          <w:rFonts w:cs="Times New Roman" w:hAnsi="Times New Roman" w:eastAsia="Times New Roman" w:ascii="Times New Roman"/>
          <w:spacing w:val="68"/>
          <w:w w:val="12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-2"/>
          <w:w w:val="128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-159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26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28"/>
          <w:szCs w:val="28"/>
        </w:rPr>
        <w:t>li</w:t>
      </w:r>
      <w:r>
        <w:rPr>
          <w:rFonts w:cs="Times New Roman" w:hAnsi="Times New Roman" w:eastAsia="Times New Roman" w:ascii="Times New Roman"/>
          <w:spacing w:val="0"/>
          <w:w w:val="116"/>
          <w:sz w:val="28"/>
          <w:szCs w:val="28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3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28"/>
          <w:szCs w:val="28"/>
        </w:rPr>
        <w:t>eg</w:t>
      </w:r>
      <w:r>
        <w:rPr>
          <w:rFonts w:cs="Times New Roman" w:hAnsi="Times New Roman" w:eastAsia="Times New Roman" w:ascii="Times New Roman"/>
          <w:spacing w:val="11"/>
          <w:w w:val="117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28"/>
          <w:szCs w:val="28"/>
        </w:rPr>
        <w:t>cio</w:t>
      </w:r>
      <w:r>
        <w:rPr>
          <w:rFonts w:cs="Times New Roman" w:hAnsi="Times New Roman" w:eastAsia="Times New Roman" w:ascii="Times New Roman"/>
          <w:spacing w:val="26"/>
          <w:w w:val="117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8"/>
          <w:szCs w:val="28"/>
        </w:rPr>
        <w:t>Ga</w:t>
      </w:r>
      <w:r>
        <w:rPr>
          <w:rFonts w:cs="Times New Roman" w:hAnsi="Times New Roman" w:eastAsia="Times New Roman" w:ascii="Times New Roman"/>
          <w:spacing w:val="0"/>
          <w:w w:val="150"/>
          <w:sz w:val="28"/>
          <w:szCs w:val="28"/>
        </w:rPr>
        <w:t>rt</w:t>
      </w:r>
      <w:r>
        <w:rPr>
          <w:rFonts w:cs="Times New Roman" w:hAnsi="Times New Roman" w:eastAsia="Times New Roman" w:ascii="Times New Roman"/>
          <w:spacing w:val="0"/>
          <w:w w:val="128"/>
          <w:sz w:val="28"/>
          <w:szCs w:val="28"/>
        </w:rPr>
        <w:t>ner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0"/>
          <w:szCs w:val="10"/>
        </w:rPr>
        <w:jc w:val="left"/>
        <w:spacing w:before="7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9" w:right="42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4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Gar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9" w:right="422" w:firstLine="351"/>
        <w:sectPr>
          <w:pgMar w:header="0" w:footer="2412" w:top="1560" w:bottom="280" w:left="132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320" w:right="1680"/>
          <w:cols w:num="2" w:equalWidth="off">
            <w:col w:w="1425" w:space="116"/>
            <w:col w:w="737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694" w:right="422"/>
        <w:sectPr>
          <w:type w:val="continuous"/>
          <w:pgSz w:w="11920" w:h="16840"/>
          <w:pgMar w:top="1560" w:bottom="280" w:left="1320" w:right="1680"/>
        </w:sectPr>
      </w:pPr>
      <w:r>
        <w:pict>
          <v:group style="position:absolute;margin-left:89.962pt;margin-top:9.02613pt;width:3.598pt;height:0pt;mso-position-horizontal-relative:page;mso-position-vertical-relative:paragraph;z-index:-3749" coordorigin="1799,181" coordsize="72,0">
            <v:shape style="position:absolute;left:1799;top:181;width:72;height:0" coordorigin="1799,181" coordsize="72,0" path="m1799,181l1871,181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sol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efer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3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94" w:right="-56"/>
      </w:pPr>
      <w:r>
        <w:pict>
          <v:group style="position:absolute;margin-left:89.962pt;margin-top:8.37613pt;width:3.598pt;height:0pt;mso-position-horizontal-relative:page;mso-position-vertical-relative:paragraph;z-index:-3748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320" w:right="1680"/>
          <w:cols w:num="2" w:equalWidth="off">
            <w:col w:w="4470" w:space="116"/>
            <w:col w:w="433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 w:lineRule="auto" w:line="251"/>
        <w:ind w:left="694" w:right="42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ega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I,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694" w:right="422"/>
      </w:pPr>
      <w:r>
        <w:pict>
          <v:group style="position:absolute;margin-left:89.962pt;margin-top:8.37613pt;width:3.598pt;height:0pt;mso-position-horizontal-relative:page;mso-position-vertical-relative:paragraph;z-index:-3747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7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7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694" w:right="422"/>
      </w:pPr>
      <w:r>
        <w:pict>
          <v:group style="position:absolute;margin-left:89.962pt;margin-top:8.37613pt;width:3.598pt;height:0pt;mso-position-horizontal-relative:page;mso-position-vertical-relative:paragraph;z-index:-3746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89.962pt;margin-top:37.2681pt;width:3.598pt;height:0pt;mso-position-horizontal-relative:page;mso-position-vertical-relative:paragraph;z-index:-3745" coordorigin="1799,745" coordsize="72,0">
            <v:shape style="position:absolute;left:1799;top:745;width:72;height:0" coordorigin="1799,745" coordsize="72,0" path="m1799,745l1871,745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TI.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TI.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eces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94"/>
        <w:sectPr>
          <w:type w:val="continuous"/>
          <w:pgSz w:w="11920" w:h="16840"/>
          <w:pgMar w:top="1560" w:bottom="280" w:left="1320" w:right="1680"/>
        </w:sectPr>
      </w:pPr>
      <w:r>
        <w:pict>
          <v:group style="position:absolute;margin-left:89.962pt;margin-top:8.37613pt;width:3.598pt;height:0pt;mso-position-horizontal-relative:page;mso-position-vertical-relative:paragraph;z-index:-3744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af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/>
        <w:ind w:left="1048" w:right="724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7"/>
          <w:w w:val="9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1048" w:right="807"/>
        <w:sectPr>
          <w:pgMar w:header="0" w:footer="2412" w:top="1560" w:bottom="280" w:left="1680" w:right="580"/>
          <w:pgSz w:w="11920" w:h="16840"/>
        </w:sectPr>
      </w:pPr>
      <w:r>
        <w:rPr>
          <w:rFonts w:cs="Times New Roman" w:hAnsi="Times New Roman" w:eastAsia="Times New Roman" w:ascii="Times New Roman"/>
          <w:w w:val="97"/>
          <w:sz w:val="24"/>
          <w:szCs w:val="24"/>
        </w:rPr>
        <w:t>Seg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3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cesi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sf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9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48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igi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680" w:right="580"/>
          <w:cols w:num="2" w:equalWidth="off">
            <w:col w:w="7010" w:space="233"/>
            <w:col w:w="2417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 w:lineRule="auto" w:line="251"/>
        <w:ind w:left="1048" w:right="80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463" w:right="80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63"/>
      </w:pPr>
      <w:r>
        <w:pict>
          <v:shape type="#_x0000_t75" style="width:453.541pt;height:305.258pt">
            <v:imagedata o:title="" r:id="rId3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8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2: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14"/>
        <w:sectPr>
          <w:type w:val="continuous"/>
          <w:pgSz w:w="11920" w:h="16840"/>
          <w:pgMar w:top="1560" w:bottom="280" w:left="1680" w:right="5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4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09"/>
        <w:sectPr>
          <w:pgMar w:header="0" w:footer="2412" w:top="1560" w:bottom="280" w:left="1320" w:right="1300"/>
          <w:pgSz w:w="11920" w:h="16840"/>
        </w:sectPr>
      </w:pP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sfo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0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sectPr>
          <w:type w:val="continuous"/>
          <w:pgSz w:w="11920" w:h="16840"/>
          <w:pgMar w:top="1560" w:bottom="280" w:left="1320" w:right="1300"/>
          <w:cols w:num="2" w:equalWidth="off">
            <w:col w:w="7232" w:space="203"/>
            <w:col w:w="186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109" w:right="80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eces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2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3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zac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9" w:right="80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2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7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ecesi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e-o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apa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cceso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3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ccesos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ca,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1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9"/>
      </w:pPr>
      <w:r>
        <w:pict>
          <v:shape type="#_x0000_t75" style="width:453.546pt;height:215.32pt">
            <v:imagedata o:title="" r:id="rId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273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3: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9" w:right="802" w:firstLine="351"/>
        <w:sectPr>
          <w:type w:val="continuous"/>
          <w:pgSz w:w="11920" w:h="16840"/>
          <w:pgMar w:top="1560" w:bottom="280" w:left="1320" w:right="13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cas</w:t>
      </w:r>
      <w:r>
        <w:rPr>
          <w:rFonts w:cs="Times New Roman" w:hAnsi="Times New Roman" w:eastAsia="Times New Roman" w:ascii="Times New Roman"/>
          <w:spacing w:val="14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4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escr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463" w:right="67"/>
        <w:sectPr>
          <w:pgNumType w:start="18"/>
          <w:pgMar w:footer="2412" w:header="0" w:top="1560" w:bottom="280" w:left="1680" w:right="1320"/>
          <w:footerReference w:type="default" r:id="rId32"/>
          <w:footerReference w:type="default" r:id="rId33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30"/>
          <w:w w:val="103"/>
          <w:sz w:val="24"/>
          <w:szCs w:val="24"/>
        </w:rPr>
        <w:t>?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lieg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3" w:right="-56"/>
      </w:pPr>
      <w:r>
        <w:rPr>
          <w:rFonts w:cs="Times New Roman" w:hAnsi="Times New Roman" w:eastAsia="Times New Roman" w:ascii="Times New Roman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680" w:right="1320"/>
          <w:cols w:num="2" w:equalWidth="off">
            <w:col w:w="4458" w:space="116"/>
            <w:col w:w="434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463" w:right="-56"/>
      </w:pP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w w:val="98"/>
          <w:sz w:val="24"/>
          <w:szCs w:val="24"/>
        </w:rPr>
        <w:t>s-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-p</w:t>
      </w:r>
      <w:r>
        <w:rPr>
          <w:rFonts w:cs="Times New Roman" w:hAnsi="Times New Roman" w:eastAsia="Times New Roman" w:ascii="Times New Roman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02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sectPr>
          <w:type w:val="continuous"/>
          <w:pgSz w:w="11920" w:h="16840"/>
          <w:pgMar w:top="1560" w:bottom="280" w:left="1680" w:right="1320"/>
          <w:cols w:num="2" w:equalWidth="off">
            <w:col w:w="6863" w:space="116"/>
            <w:col w:w="1941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 w:lineRule="auto" w:line="251"/>
        <w:ind w:left="463" w:right="67"/>
      </w:pP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ccio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6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af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Aq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cil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2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cceso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6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cer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sea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encue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14"/>
        <w:sectPr>
          <w:type w:val="continuous"/>
          <w:pgSz w:w="11920" w:h="16840"/>
          <w:pgMar w:top="1560" w:bottom="280" w:left="1680" w:right="13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463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sectPr>
          <w:type w:val="continuous"/>
          <w:pgSz w:w="11920" w:h="16840"/>
          <w:pgMar w:top="1560" w:bottom="280" w:left="1680" w:right="1320"/>
          <w:cols w:num="2" w:equalWidth="off">
            <w:col w:w="6673" w:space="116"/>
            <w:col w:w="2131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463" w:right="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6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6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3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egr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4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KPI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6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9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cep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gn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4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4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67" w:firstLine="351"/>
      </w:pPr>
      <w:r>
        <w:rPr>
          <w:rFonts w:cs="Times New Roman" w:hAnsi="Times New Roman" w:eastAsia="Times New Roman" w:ascii="Times New Roman"/>
          <w:w w:val="104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ezcl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67" w:firstLine="351"/>
      </w:pPr>
      <w:r>
        <w:rPr>
          <w:rFonts w:cs="Times New Roman" w:hAnsi="Times New Roman" w:eastAsia="Times New Roman" w:ascii="Times New Roman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7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8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Gar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51"/>
        <w:ind w:left="1048" w:right="4537"/>
      </w:pPr>
      <w:r>
        <w:pict>
          <v:group style="position:absolute;margin-left:125.679pt;margin-top:9.12613pt;width:3.598pt;height:0pt;mso-position-horizontal-relative:page;mso-position-vertical-relative:paragraph;z-index:-3743" coordorigin="2514,183" coordsize="72,0">
            <v:shape style="position:absolute;left:2514;top:183;width:72;height:0" coordorigin="2514,183" coordsize="72,0" path="m2514,183l2586,183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125.679pt;margin-top:23.5711pt;width:3.598pt;height:0pt;mso-position-horizontal-relative:page;mso-position-vertical-relative:paragraph;z-index:-3742" coordorigin="2514,471" coordsize="72,0">
            <v:shape style="position:absolute;left:2514;top:471;width:72;height:0" coordorigin="2514,471" coordsize="72,0" path="m2514,471l2586,471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125.679pt;margin-top:38.0171pt;width:3.598pt;height:0pt;mso-position-horizontal-relative:page;mso-position-vertical-relative:paragraph;z-index:-3741" coordorigin="2514,760" coordsize="72,0">
            <v:shape style="position:absolute;left:2514;top:760;width:72;height:0" coordorigin="2514,760" coordsize="72,0" path="m2514,760l2586,760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14"/>
        <w:sectPr>
          <w:type w:val="continuous"/>
          <w:pgSz w:w="11920" w:h="16840"/>
          <w:pgMar w:top="1560" w:bottom="280" w:left="1680" w:right="13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51"/>
        <w:ind w:left="109" w:right="802"/>
      </w:pP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9"/>
      </w:pPr>
      <w:r>
        <w:pict>
          <v:shape type="#_x0000_t75" style="width:453.543pt;height:389.481pt">
            <v:imagedata o:title="" r:id="rId3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2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4: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9" w:right="802" w:firstLine="351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5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4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  <w:sectPr>
          <w:pgMar w:header="0" w:footer="2412" w:top="1560" w:bottom="280" w:left="1320" w:right="13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463"/>
        <w:sectPr>
          <w:pgNumType w:start="20"/>
          <w:pgMar w:footer="2412" w:header="0" w:top="1560" w:bottom="280" w:left="1680" w:right="1320"/>
          <w:footerReference w:type="default" r:id="rId35"/>
          <w:footerReference w:type="default" r:id="rId36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 w:lineRule="auto" w:line="251"/>
        <w:ind w:left="463" w:right="-41" w:firstLine="351"/>
      </w:pP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3"/>
      </w:pP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.1.3.1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2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2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inf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sectPr>
          <w:type w:val="continuous"/>
          <w:pgSz w:w="11920" w:h="16840"/>
          <w:pgMar w:top="1560" w:bottom="280" w:left="1680" w:right="1320"/>
          <w:cols w:num="2" w:equalWidth="off">
            <w:col w:w="5448" w:space="116"/>
            <w:col w:w="335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1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463"/>
        <w:sectPr>
          <w:type w:val="continuous"/>
          <w:pgSz w:w="11920" w:h="16840"/>
          <w:pgMar w:top="1560" w:bottom="280" w:left="1680" w:right="13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14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463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eden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sectPr>
          <w:type w:val="continuous"/>
          <w:pgSz w:w="11920" w:h="16840"/>
          <w:pgMar w:top="1560" w:bottom="280" w:left="1680" w:right="1320"/>
          <w:cols w:num="2" w:equalWidth="off">
            <w:col w:w="2385" w:space="116"/>
            <w:col w:w="641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cas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463" w:right="67"/>
      </w:pPr>
      <w:r>
        <w:rPr>
          <w:rFonts w:cs="Times New Roman" w:hAnsi="Times New Roman" w:eastAsia="Times New Roman" w:ascii="Times New Roman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w w:val="101"/>
          <w:sz w:val="24"/>
          <w:szCs w:val="24"/>
        </w:rPr>
        <w:t>zac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zca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o(</w:t>
      </w:r>
      <w:r>
        <w:rPr>
          <w:rFonts w:cs="Times New Roman" w:hAnsi="Times New Roman" w:eastAsia="Times New Roman" w:ascii="Times New Roman"/>
          <w:spacing w:val="-2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TI,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ez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1048" w:right="4210" w:hanging="234"/>
      </w:pPr>
      <w:r>
        <w:pict>
          <v:group style="position:absolute;margin-left:125.679pt;margin-top:22.8221pt;width:3.598pt;height:0pt;mso-position-horizontal-relative:page;mso-position-vertical-relative:paragraph;z-index:-3740" coordorigin="2514,456" coordsize="72,0">
            <v:shape style="position:absolute;left:2514;top:456;width:72;height:0" coordorigin="2514,456" coordsize="72,0" path="m2514,456l2586,456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a: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48"/>
      </w:pPr>
      <w:r>
        <w:pict>
          <v:group style="position:absolute;margin-left:125.679pt;margin-top:8.37613pt;width:3.598pt;height:0pt;mso-position-horizontal-relative:page;mso-position-vertical-relative:paragraph;z-index:-3739" coordorigin="2514,168" coordsize="72,0">
            <v:shape style="position:absolute;left:2514;top:168;width:72;height:0" coordorigin="2514,168" coordsize="72,0" path="m2514,168l2586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 w:lineRule="auto" w:line="251"/>
        <w:ind w:left="1048" w:right="4905"/>
      </w:pPr>
      <w:r>
        <w:pict>
          <v:group style="position:absolute;margin-left:125.679pt;margin-top:9.02612pt;width:3.598pt;height:0pt;mso-position-horizontal-relative:page;mso-position-vertical-relative:paragraph;z-index:-3738" coordorigin="2514,181" coordsize="72,0">
            <v:shape style="position:absolute;left:2514;top:181;width:72;height:0" coordorigin="2514,181" coordsize="72,0" path="m2514,181l2586,181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125.679pt;margin-top:23.4721pt;width:3.598pt;height:0pt;mso-position-horizontal-relative:page;mso-position-vertical-relative:paragraph;z-index:-3737" coordorigin="2514,469" coordsize="72,0">
            <v:shape style="position:absolute;left:2514;top:469;width:72;height:0" coordorigin="2514,469" coordsize="72,0" path="m2514,469l2586,469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48"/>
      </w:pPr>
      <w:r>
        <w:pict>
          <v:group style="position:absolute;margin-left:125.679pt;margin-top:8.37513pt;width:3.598pt;height:0pt;mso-position-horizontal-relative:page;mso-position-vertical-relative:paragraph;z-index:-3736" coordorigin="2514,168" coordsize="72,0">
            <v:shape style="position:absolute;left:2514;top:168;width:72;height:0" coordorigin="2514,168" coordsize="72,0" path="m2514,168l2586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 w:lineRule="auto" w:line="251"/>
        <w:ind w:left="1048" w:right="4317" w:hanging="585"/>
      </w:pPr>
      <w:r>
        <w:pict>
          <v:group style="position:absolute;margin-left:125.679pt;margin-top:23.4721pt;width:3.598pt;height:0pt;mso-position-horizontal-relative:page;mso-position-vertical-relative:paragraph;z-index:-3735" coordorigin="2514,469" coordsize="72,0">
            <v:shape style="position:absolute;left:2514;top:469;width:72;height:0" coordorigin="2514,469" coordsize="72,0" path="m2514,469l2586,469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es: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essO</w:t>
      </w:r>
      <w:r>
        <w:rPr>
          <w:rFonts w:cs="Times New Roman" w:hAnsi="Times New Roman" w:eastAsia="Times New Roman" w:ascii="Times New Roman"/>
          <w:spacing w:val="13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1048" w:right="6467"/>
      </w:pPr>
      <w:r>
        <w:pict>
          <v:group style="position:absolute;margin-left:125.679pt;margin-top:8.37613pt;width:3.598pt;height:0pt;mso-position-horizontal-relative:page;mso-position-vertical-relative:paragraph;z-index:-3734" coordorigin="2514,168" coordsize="72,0">
            <v:shape style="position:absolute;left:2514;top:168;width:72;height:0" coordorigin="2514,168" coordsize="72,0" path="m2514,168l2586,168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125.679pt;margin-top:22.8221pt;width:3.598pt;height:0pt;mso-position-horizontal-relative:page;mso-position-vertical-relative:paragraph;z-index:-3733" coordorigin="2514,456" coordsize="72,0">
            <v:shape style="position:absolute;left:2514;top:456;width:72;height:0" coordorigin="2514,456" coordsize="72,0" path="m2514,456l2586,456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Cogn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1048" w:right="4797"/>
      </w:pPr>
      <w:r>
        <w:pict>
          <v:group style="position:absolute;margin-left:125.679pt;margin-top:8.37613pt;width:3.598pt;height:0pt;mso-position-horizontal-relative:page;mso-position-vertical-relative:paragraph;z-index:-3732" coordorigin="2514,168" coordsize="72,0">
            <v:shape style="position:absolute;left:2514;top:168;width:72;height:0" coordorigin="2514,168" coordsize="72,0" path="m2514,168l2586,168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125.679pt;margin-top:22.8211pt;width:3.598pt;height:0pt;mso-position-horizontal-relative:page;mso-position-vertical-relative:paragraph;z-index:-3731" coordorigin="2514,456" coordsize="72,0">
            <v:shape style="position:absolute;left:2514;top:456;width:72;height:0" coordorigin="2514,456" coordsize="72,0" path="m2514,456l2586,456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-19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48"/>
      </w:pPr>
      <w:r>
        <w:pict>
          <v:group style="position:absolute;margin-left:125.679pt;margin-top:8.37613pt;width:3.598pt;height:0pt;mso-position-horizontal-relative:page;mso-position-vertical-relative:paragraph;z-index:-3730" coordorigin="2514,168" coordsize="72,0">
            <v:shape style="position:absolute;left:2514;top:168;width:72;height:0" coordorigin="2514,168" coordsize="72,0" path="m2514,168l2586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6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spacing w:val="-20"/>
          <w:w w:val="114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463" w:right="4887"/>
      </w:pP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.1.3.2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0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1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8"/>
          <w:w w:val="117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8"/>
          <w:w w:val="11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0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30"/>
          <w:w w:val="11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05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ıt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463" w:right="6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4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-4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—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–.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2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os.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gil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6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3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ry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(d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scu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s)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14"/>
        <w:sectPr>
          <w:type w:val="continuous"/>
          <w:pgSz w:w="11920" w:h="16840"/>
          <w:pgMar w:top="1560" w:bottom="280" w:left="1680" w:right="13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az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463" w:right="-56"/>
      </w:pPr>
      <w:r>
        <w:rPr>
          <w:rFonts w:cs="Times New Roman" w:hAnsi="Times New Roman" w:eastAsia="Times New Roman" w:ascii="Times New Roman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sectPr>
          <w:type w:val="continuous"/>
          <w:pgSz w:w="11920" w:h="16840"/>
          <w:pgMar w:top="1560" w:bottom="280" w:left="1680" w:right="1320"/>
          <w:cols w:num="2" w:equalWidth="off">
            <w:col w:w="4438" w:space="202"/>
            <w:col w:w="428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gn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463" w:right="67"/>
        <w:sectPr>
          <w:type w:val="continuous"/>
          <w:pgSz w:w="11920" w:h="16840"/>
          <w:pgMar w:top="1560" w:bottom="280" w:left="1680" w:right="13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21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2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cas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51"/>
        <w:ind w:left="694" w:right="4564" w:hanging="234"/>
      </w:pPr>
      <w:r>
        <w:pict>
          <v:group style="position:absolute;margin-left:89.962pt;margin-top:23.5721pt;width:3.598pt;height:0pt;mso-position-horizontal-relative:page;mso-position-vertical-relative:paragraph;z-index:-3729" coordorigin="1799,471" coordsize="72,0">
            <v:shape style="position:absolute;left:1799;top:471;width:72;height:0" coordorigin="1799,471" coordsize="72,0" path="m1799,471l1871,471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a: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9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694" w:right="4266"/>
      </w:pPr>
      <w:r>
        <w:pict>
          <v:group style="position:absolute;margin-left:89.962pt;margin-top:8.37613pt;width:3.598pt;height:0pt;mso-position-horizontal-relative:page;mso-position-vertical-relative:paragraph;z-index:-3728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89.962pt;margin-top:22.8221pt;width:3.598pt;height:0pt;mso-position-horizontal-relative:page;mso-position-vertical-relative:paragraph;z-index:-3727" coordorigin="1799,456" coordsize="72,0">
            <v:shape style="position:absolute;left:1799;top:456;width:72;height:0" coordorigin="1799,456" coordsize="72,0" path="m1799,456l1871,456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89.962pt;margin-top:37.2671pt;width:3.598pt;height:0pt;mso-position-horizontal-relative:page;mso-position-vertical-relative:paragraph;z-index:-3726" coordorigin="1799,745" coordsize="72,0">
            <v:shape style="position:absolute;left:1799;top:745;width:72;height:0" coordorigin="1799,745" coordsize="72,0" path="m1799,745l1871,745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07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w w:val="117"/>
          <w:sz w:val="24"/>
          <w:szCs w:val="24"/>
        </w:rPr>
        <w:t>es/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c.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elig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94"/>
      </w:pPr>
      <w:r>
        <w:pict>
          <v:group style="position:absolute;margin-left:89.962pt;margin-top:8.37613pt;width:3.598pt;height:0pt;mso-position-horizontal-relative:page;mso-position-vertical-relative:paragraph;z-index:-3725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-2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 w:lineRule="auto" w:line="251"/>
        <w:ind w:left="694" w:right="2637"/>
      </w:pPr>
      <w:r>
        <w:pict>
          <v:group style="position:absolute;margin-left:89.962pt;margin-top:9.02612pt;width:3.598pt;height:0pt;mso-position-horizontal-relative:page;mso-position-vertical-relative:paragraph;z-index:-3724" coordorigin="1799,181" coordsize="72,0">
            <v:shape style="position:absolute;left:1799;top:181;width:72;height:0" coordorigin="1799,181" coordsize="72,0" path="m1799,181l1871,181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89.962pt;margin-top:23.4721pt;width:3.598pt;height:0pt;mso-position-horizontal-relative:page;mso-position-vertical-relative:paragraph;z-index:-3723" coordorigin="1799,469" coordsize="72,0">
            <v:shape style="position:absolute;left:1799;top:469;width:72;height:0" coordorigin="1799,469" coordsize="72,0" path="m1799,469l1871,469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9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460" w:right="4320" w:firstLine="234"/>
      </w:pPr>
      <w:r>
        <w:pict>
          <v:group style="position:absolute;margin-left:89.962pt;margin-top:8.37613pt;width:3.598pt;height:0pt;mso-position-horizontal-relative:page;mso-position-vertical-relative:paragraph;z-index:-3722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14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694" w:right="6338"/>
      </w:pPr>
      <w:r>
        <w:pict>
          <v:group style="position:absolute;margin-left:89.962pt;margin-top:8.37613pt;width:3.598pt;height:0pt;mso-position-horizontal-relative:page;mso-position-vertical-relative:paragraph;z-index:-3721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89.962pt;margin-top:22.8221pt;width:3.598pt;height:0pt;mso-position-horizontal-relative:page;mso-position-vertical-relative:paragraph;z-index:-3720" coordorigin="1799,456" coordsize="72,0">
            <v:shape style="position:absolute;left:1799;top:456;width:72;height:0" coordorigin="1799,456" coordsize="72,0" path="m1799,456l1871,456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94"/>
      </w:pPr>
      <w:r>
        <w:pict>
          <v:group style="position:absolute;margin-left:89.962pt;margin-top:8.37613pt;width:3.598pt;height:0pt;mso-position-horizontal-relative:page;mso-position-vertical-relative:paragraph;z-index:-3719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tfi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 w:lineRule="auto" w:line="251"/>
        <w:ind w:left="694" w:right="5908"/>
      </w:pPr>
      <w:r>
        <w:pict>
          <v:group style="position:absolute;margin-left:89.962pt;margin-top:9.02612pt;width:3.598pt;height:0pt;mso-position-horizontal-relative:page;mso-position-vertical-relative:paragraph;z-index:-3718" coordorigin="1799,181" coordsize="72,0">
            <v:shape style="position:absolute;left:1799;top:181;width:72;height:0" coordorigin="1799,181" coordsize="72,0" path="m1799,181l1871,181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89.962pt;margin-top:23.4721pt;width:3.598pt;height:0pt;mso-position-horizontal-relative:page;mso-position-vertical-relative:paragraph;z-index:-3717" coordorigin="1799,469" coordsize="72,0">
            <v:shape style="position:absolute;left:1799;top:469;width:72;height:0" coordorigin="1799,469" coordsize="72,0" path="m1799,469l1871,469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694" w:right="4291"/>
      </w:pPr>
      <w:r>
        <w:pict>
          <v:group style="position:absolute;margin-left:89.962pt;margin-top:8.37613pt;width:3.598pt;height:0pt;mso-position-horizontal-relative:page;mso-position-vertical-relative:paragraph;z-index:-3716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89.962pt;margin-top:22.8211pt;width:3.598pt;height:0pt;mso-position-horizontal-relative:page;mso-position-vertical-relative:paragraph;z-index:-3715" coordorigin="1799,456" coordsize="72,0">
            <v:shape style="position:absolute;left:1799;top:456;width:72;height:0" coordorigin="1799,456" coordsize="72,0" path="m1799,456l1871,456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9"/>
          <w:w w:val="10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694"/>
      </w:pPr>
      <w:r>
        <w:pict>
          <v:group style="position:absolute;margin-left:89.962pt;margin-top:8.37613pt;width:3.598pt;height:0pt;mso-position-horizontal-relative:page;mso-position-vertical-relative:paragraph;z-index:-3714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x.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694"/>
      </w:pPr>
      <w:r>
        <w:pict>
          <v:group style="position:absolute;margin-left:89.962pt;margin-top:9.02612pt;width:3.598pt;height:0pt;mso-position-horizontal-relative:page;mso-position-vertical-relative:paragraph;z-index:-3713" coordorigin="1799,181" coordsize="72,0">
            <v:shape style="position:absolute;left:1799;top:181;width:72;height:0" coordorigin="1799,181" coordsize="72,0" path="m1799,181l1871,181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QL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BI.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9"/>
      </w:pP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.1.3.3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0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17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ora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2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6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0"/>
          <w:w w:val="15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0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ficos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6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9" w:right="42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14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8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9" w:right="42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2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egr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32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2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34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4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4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ejo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694" w:right="4564" w:hanging="234"/>
      </w:pPr>
      <w:r>
        <w:pict>
          <v:group style="position:absolute;margin-left:89.962pt;margin-top:22.8221pt;width:3.598pt;height:0pt;mso-position-horizontal-relative:page;mso-position-vertical-relative:paragraph;z-index:-3712" coordorigin="1799,456" coordsize="72,0">
            <v:shape style="position:absolute;left:1799;top:456;width:72;height:0" coordorigin="1799,456" coordsize="72,0" path="m1799,456l1871,456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a: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694" w:right="4760"/>
      </w:pPr>
      <w:r>
        <w:pict>
          <v:group style="position:absolute;margin-left:89.962pt;margin-top:8.37613pt;width:3.598pt;height:0pt;mso-position-horizontal-relative:page;mso-position-vertical-relative:paragraph;z-index:-3711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89.962pt;margin-top:22.8211pt;width:3.598pt;height:0pt;mso-position-horizontal-relative:page;mso-position-vertical-relative:paragraph;z-index:-3710" coordorigin="1799,456" coordsize="72,0">
            <v:shape style="position:absolute;left:1799;top:456;width:72;height:0" coordorigin="1799,456" coordsize="72,0" path="m1799,456l1871,456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89.962pt;margin-top:37.2671pt;width:3.598pt;height:0pt;mso-position-horizontal-relative:page;mso-position-vertical-relative:paragraph;z-index:-3709" coordorigin="1799,745" coordsize="72,0">
            <v:shape style="position:absolute;left:1799;top:745;width:72;height:0" coordorigin="1799,745" coordsize="72,0" path="m1799,745l1871,745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escr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694" w:right="6742"/>
        <w:sectPr>
          <w:pgMar w:header="0" w:footer="2412" w:top="1560" w:bottom="280" w:left="1320" w:right="1680"/>
          <w:pgSz w:w="11920" w:h="16840"/>
        </w:sectPr>
      </w:pPr>
      <w:r>
        <w:pict>
          <v:group style="position:absolute;margin-left:89.962pt;margin-top:8.37613pt;width:3.598pt;height:0pt;mso-position-horizontal-relative:page;mso-position-vertical-relative:paragraph;z-index:-3708" coordorigin="1799,168" coordsize="72,0">
            <v:shape style="position:absolute;left:1799;top:168;width:72;height:0" coordorigin="1799,168" coordsize="72,0" path="m1799,168l1871,168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89.962pt;margin-top:22.8221pt;width:3.598pt;height:0pt;mso-position-horizontal-relative:page;mso-position-vertical-relative:paragraph;z-index:-3707" coordorigin="1799,456" coordsize="72,0">
            <v:shape style="position:absolute;left:1799;top:456;width:72;height:0" coordorigin="1799,456" coordsize="72,0" path="m1799,456l1871,456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89.962pt;margin-top:37.2681pt;width:3.598pt;height:0pt;mso-position-horizontal-relative:page;mso-position-vertical-relative:paragraph;z-index:-3706" coordorigin="1799,745" coordsize="72,0">
            <v:shape style="position:absolute;left:1799;top:745;width:72;height:0" coordorigin="1799,745" coordsize="72,0" path="m1799,745l1871,745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17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icci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048"/>
      </w:pPr>
      <w:r>
        <w:pict>
          <v:group style="position:absolute;margin-left:125.679pt;margin-top:9.12613pt;width:3.598pt;height:0pt;mso-position-horizontal-relative:page;mso-position-vertical-relative:paragraph;z-index:-3705" coordorigin="2514,183" coordsize="72,0">
            <v:shape style="position:absolute;left:2514;top:183;width:72;height:0" coordorigin="2514,183" coordsize="72,0" path="m2514,183l2586,183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 w:lineRule="auto" w:line="251"/>
        <w:ind w:left="1048" w:right="67"/>
      </w:pPr>
      <w:r>
        <w:pict>
          <v:group style="position:absolute;margin-left:125.679pt;margin-top:9.02612pt;width:3.598pt;height:0pt;mso-position-horizontal-relative:page;mso-position-vertical-relative:paragraph;z-index:-3704" coordorigin="2514,181" coordsize="72,0">
            <v:shape style="position:absolute;left:2514;top:181;width:72;height:0" coordorigin="2514,181" coordsize="72,0" path="m2514,181l2586,181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1048" w:right="3965" w:hanging="234"/>
      </w:pPr>
      <w:r>
        <w:pict>
          <v:group style="position:absolute;margin-left:125.679pt;margin-top:22.8211pt;width:3.598pt;height:0pt;mso-position-horizontal-relative:page;mso-position-vertical-relative:paragraph;z-index:-3703" coordorigin="2514,456" coordsize="72,0">
            <v:shape style="position:absolute;left:2514;top:456;width:72;height:0" coordorigin="2514,456" coordsize="72,0" path="m2514,456l2586,456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es: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48"/>
      </w:pPr>
      <w:r>
        <w:pict>
          <v:group style="position:absolute;margin-left:125.679pt;margin-top:8.37613pt;width:3.598pt;height:0pt;mso-position-horizontal-relative:page;mso-position-vertical-relative:paragraph;z-index:-3702" coordorigin="2514,168" coordsize="72,0">
            <v:shape style="position:absolute;left:2514;top:168;width:72;height:0" coordorigin="2514,168" coordsize="72,0" path="m2514,168l2586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 w:lineRule="auto" w:line="251"/>
        <w:ind w:left="1048" w:right="5152"/>
      </w:pPr>
      <w:r>
        <w:pict>
          <v:group style="position:absolute;margin-left:125.679pt;margin-top:9.02612pt;width:3.598pt;height:0pt;mso-position-horizontal-relative:page;mso-position-vertical-relative:paragraph;z-index:-3701" coordorigin="2514,181" coordsize="72,0">
            <v:shape style="position:absolute;left:2514;top:181;width:72;height:0" coordorigin="2514,181" coordsize="72,0" path="m2514,181l2586,181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125.679pt;margin-top:23.4721pt;width:3.598pt;height:0pt;mso-position-horizontal-relative:page;mso-position-vertical-relative:paragraph;z-index:-3700" coordorigin="2514,469" coordsize="72,0">
            <v:shape style="position:absolute;left:2514;top:469;width:72;height:0" coordorigin="2514,469" coordsize="72,0" path="m2514,469l2586,469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125.679pt;margin-top:37.9181pt;width:3.598pt;height:0pt;mso-position-horizontal-relative:page;mso-position-vertical-relative:paragraph;z-index:-3699" coordorigin="2514,758" coordsize="72,0">
            <v:shape style="position:absolute;left:2514;top:758;width:72;height:0" coordorigin="2514,758" coordsize="72,0" path="m2514,758l2586,75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1048" w:right="6978"/>
      </w:pPr>
      <w:r>
        <w:pict>
          <v:group style="position:absolute;margin-left:125.679pt;margin-top:8.37613pt;width:3.598pt;height:0pt;mso-position-horizontal-relative:page;mso-position-vertical-relative:paragraph;z-index:-3698" coordorigin="2514,168" coordsize="72,0">
            <v:shape style="position:absolute;left:2514;top:168;width:72;height:0" coordorigin="2514,168" coordsize="72,0" path="m2514,168l2586,168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125.679pt;margin-top:22.8211pt;width:3.598pt;height:0pt;mso-position-horizontal-relative:page;mso-position-vertical-relative:paragraph;z-index:-3697" coordorigin="2514,456" coordsize="72,0">
            <v:shape style="position:absolute;left:2514;top:456;width:72;height:0" coordorigin="2514,456" coordsize="72,0" path="m2514,456l2586,456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125.679pt;margin-top:37.2671pt;width:3.598pt;height:0pt;mso-position-horizontal-relative:page;mso-position-vertical-relative:paragraph;z-index:-3696" coordorigin="2514,745" coordsize="72,0">
            <v:shape style="position:absolute;left:2514;top:745;width:72;height:0" coordorigin="2514,745" coordsize="72,0" path="m2514,745l2586,745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06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w w:val="101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x.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114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w w:val="105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1048" w:right="6423"/>
      </w:pPr>
      <w:r>
        <w:pict>
          <v:group style="position:absolute;margin-left:125.679pt;margin-top:8.37613pt;width:3.598pt;height:0pt;mso-position-horizontal-relative:page;mso-position-vertical-relative:paragraph;z-index:-3695" coordorigin="2514,168" coordsize="72,0">
            <v:shape style="position:absolute;left:2514;top:168;width:72;height:0" coordorigin="2514,168" coordsize="72,0" path="m2514,168l2586,168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125.679pt;margin-top:22.8221pt;width:3.598pt;height:0pt;mso-position-horizontal-relative:page;mso-position-vertical-relative:paragraph;z-index:-3694" coordorigin="2514,456" coordsize="72,0">
            <v:shape style="position:absolute;left:2514;top:456;width:72;height:0" coordorigin="2514,456" coordsize="72,0" path="m2514,456l2586,456e" filled="f" stroked="t" strokeweight="3.698pt" strokecolor="#000000">
              <v:path arrowok="t"/>
            </v:shape>
            <w10:wrap type="none"/>
          </v:group>
        </w:pict>
      </w:r>
      <w:r>
        <w:pict>
          <v:group style="position:absolute;margin-left:125.679pt;margin-top:37.2681pt;width:3.598pt;height:0pt;mso-position-horizontal-relative:page;mso-position-vertical-relative:paragraph;z-index:-3693" coordorigin="2514,745" coordsize="72,0">
            <v:shape style="position:absolute;left:2514;top:745;width:72;height:0" coordorigin="2514,745" coordsize="72,0" path="m2514,745l2586,745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48"/>
      </w:pPr>
      <w:r>
        <w:pict>
          <v:group style="position:absolute;margin-left:125.679pt;margin-top:8.37613pt;width:3.598pt;height:0pt;mso-position-horizontal-relative:page;mso-position-vertical-relative:paragraph;z-index:-3692" coordorigin="2514,168" coordsize="72,0">
            <v:shape style="position:absolute;left:2514;top:168;width:72;height:0" coordorigin="2514,168" coordsize="72,0" path="m2514,168l2586,168e" filled="f" stroked="t" strokeweight="3.6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463" w:right="67" w:firstLine="351"/>
        <w:sectPr>
          <w:pgMar w:header="0" w:footer="2412" w:top="1560" w:bottom="280" w:left="1680" w:right="1320"/>
          <w:pgSz w:w="11920" w:h="16840"/>
        </w:sectPr>
      </w:pPr>
      <w:r>
        <w:rPr>
          <w:rFonts w:cs="Times New Roman" w:hAnsi="Times New Roman" w:eastAsia="Times New Roman" w:ascii="Times New Roman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af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ca.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6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osee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1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1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4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9"/>
      </w:pPr>
      <w:r>
        <w:pict>
          <v:shape type="#_x0000_t75" style="width:453.532pt;height:530.393pt">
            <v:imagedata o:title="" r:id="rId3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822" w:right="15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5: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121" w:right="4855"/>
        <w:sectPr>
          <w:pgMar w:footer="0" w:header="0" w:top="1560" w:bottom="280" w:left="1320" w:right="1300"/>
          <w:footerReference w:type="default" r:id="rId37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23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463"/>
      </w:pP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AP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I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TU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LO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30"/>
          <w:w w:val="11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spacing w:lineRule="auto" w:line="269"/>
        <w:ind w:left="1452" w:right="290" w:hanging="989"/>
      </w:pP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3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.1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.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spacing w:val="93"/>
          <w:w w:val="11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34"/>
          <w:szCs w:val="34"/>
        </w:rPr>
        <w:t>Selecci</w:t>
      </w:r>
      <w:r>
        <w:rPr>
          <w:rFonts w:cs="Times New Roman" w:hAnsi="Times New Roman" w:eastAsia="Times New Roman" w:ascii="Times New Roman"/>
          <w:spacing w:val="-194"/>
          <w:w w:val="170"/>
          <w:sz w:val="34"/>
          <w:szCs w:val="34"/>
        </w:rPr>
        <w:t>´</w:t>
      </w:r>
      <w:r>
        <w:rPr>
          <w:rFonts w:cs="Times New Roman" w:hAnsi="Times New Roman" w:eastAsia="Times New Roman" w:ascii="Times New Roman"/>
          <w:spacing w:val="0"/>
          <w:w w:val="113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34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34"/>
          <w:szCs w:val="34"/>
        </w:rPr>
        <w:t>herr</w:t>
      </w:r>
      <w:r>
        <w:rPr>
          <w:rFonts w:cs="Times New Roman" w:hAnsi="Times New Roman" w:eastAsia="Times New Roman" w:ascii="Times New Roman"/>
          <w:spacing w:val="0"/>
          <w:w w:val="124"/>
          <w:sz w:val="34"/>
          <w:szCs w:val="34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mi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e</w:t>
      </w:r>
      <w:r>
        <w:rPr>
          <w:rFonts w:cs="Times New Roman" w:hAnsi="Times New Roman" w:eastAsia="Times New Roman" w:ascii="Times New Roman"/>
          <w:spacing w:val="-11"/>
          <w:w w:val="122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0"/>
          <w:w w:val="159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34"/>
          <w:szCs w:val="3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34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34"/>
          <w:szCs w:val="34"/>
        </w:rPr>
        <w:t>pa</w:t>
      </w:r>
      <w:r>
        <w:rPr>
          <w:rFonts w:cs="Times New Roman" w:hAnsi="Times New Roman" w:eastAsia="Times New Roman" w:ascii="Times New Roman"/>
          <w:spacing w:val="0"/>
          <w:w w:val="127"/>
          <w:sz w:val="34"/>
          <w:szCs w:val="34"/>
        </w:rPr>
        <w:t>ra</w:t>
      </w:r>
      <w:r>
        <w:rPr>
          <w:rFonts w:cs="Times New Roman" w:hAnsi="Times New Roman" w:eastAsia="Times New Roman" w:ascii="Times New Roman"/>
          <w:spacing w:val="32"/>
          <w:w w:val="12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34"/>
          <w:szCs w:val="34"/>
        </w:rPr>
        <w:t>Da</w:t>
      </w:r>
      <w:r>
        <w:rPr>
          <w:rFonts w:cs="Times New Roman" w:hAnsi="Times New Roman" w:eastAsia="Times New Roman" w:ascii="Times New Roman"/>
          <w:spacing w:val="0"/>
          <w:w w:val="127"/>
          <w:sz w:val="34"/>
          <w:szCs w:val="34"/>
        </w:rPr>
        <w:t>ta</w:t>
      </w:r>
      <w:r>
        <w:rPr>
          <w:rFonts w:cs="Times New Roman" w:hAnsi="Times New Roman" w:eastAsia="Times New Roman" w:ascii="Times New Roman"/>
          <w:spacing w:val="35"/>
          <w:w w:val="12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Dis</w:t>
      </w:r>
      <w:r>
        <w:rPr>
          <w:rFonts w:cs="Times New Roman" w:hAnsi="Times New Roman" w:eastAsia="Times New Roman" w:ascii="Times New Roman"/>
          <w:spacing w:val="0"/>
          <w:w w:val="114"/>
          <w:sz w:val="34"/>
          <w:szCs w:val="34"/>
        </w:rPr>
        <w:t>-</w:t>
      </w:r>
      <w:r>
        <w:rPr>
          <w:rFonts w:cs="Times New Roman" w:hAnsi="Times New Roman" w:eastAsia="Times New Roman" w:ascii="Times New Roman"/>
          <w:spacing w:val="0"/>
          <w:w w:val="114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34"/>
          <w:szCs w:val="34"/>
        </w:rPr>
        <w:t>c</w:t>
      </w:r>
      <w:r>
        <w:rPr>
          <w:rFonts w:cs="Times New Roman" w:hAnsi="Times New Roman" w:eastAsia="Times New Roman" w:ascii="Times New Roman"/>
          <w:spacing w:val="-11"/>
          <w:w w:val="114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-10"/>
          <w:w w:val="120"/>
          <w:sz w:val="34"/>
          <w:szCs w:val="34"/>
        </w:rPr>
        <w:t>v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34"/>
          <w:szCs w:val="34"/>
        </w:rPr>
        <w:t>ry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8"/>
        <w:ind w:left="814"/>
      </w:pP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Gar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Her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Ka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3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2015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)(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46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5)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46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46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463"/>
      </w:pPr>
      <w:r>
        <w:rPr>
          <w:rFonts w:cs="Times New Roman" w:hAnsi="Times New Roman" w:eastAsia="Times New Roman" w:ascii="Times New Roman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gico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3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cs.</w:t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463"/>
        <w:sectPr>
          <w:pgNumType w:start="24"/>
          <w:pgMar w:footer="2412" w:header="0" w:top="1560" w:bottom="280" w:left="1680" w:right="1080"/>
          <w:footerReference w:type="default" r:id="rId39"/>
          <w:footerReference w:type="default" r:id="rId4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.1.1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31"/>
          <w:w w:val="124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uadr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-11"/>
          <w:w w:val="124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te</w:t>
      </w:r>
      <w:r>
        <w:rPr>
          <w:rFonts w:cs="Times New Roman" w:hAnsi="Times New Roman" w:eastAsia="Times New Roman" w:ascii="Times New Roman"/>
          <w:spacing w:val="83"/>
          <w:w w:val="124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2"/>
          <w:w w:val="122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spacing w:val="-159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26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28"/>
          <w:szCs w:val="28"/>
        </w:rPr>
        <w:t>gico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3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8"/>
          <w:szCs w:val="28"/>
        </w:rPr>
        <w:t>Ga</w:t>
      </w:r>
      <w:r>
        <w:rPr>
          <w:rFonts w:cs="Times New Roman" w:hAnsi="Times New Roman" w:eastAsia="Times New Roman" w:ascii="Times New Roman"/>
          <w:spacing w:val="0"/>
          <w:w w:val="141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spacing w:val="0"/>
          <w:w w:val="132"/>
          <w:sz w:val="28"/>
          <w:szCs w:val="28"/>
        </w:rPr>
        <w:t>tne</w:t>
      </w:r>
      <w:r>
        <w:rPr>
          <w:rFonts w:cs="Times New Roman" w:hAnsi="Times New Roman" w:eastAsia="Times New Roman" w:ascii="Times New Roman"/>
          <w:spacing w:val="0"/>
          <w:w w:val="141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9"/>
      </w:pPr>
      <w:r>
        <w:pict>
          <v:shape type="#_x0000_t75" style="width:453.548pt;height:524.87pt">
            <v:imagedata o:title="" r:id="rId4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00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1: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gico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1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ind w:left="109" w:right="802" w:firstLine="351"/>
        <w:sectPr>
          <w:pgMar w:header="0" w:footer="2412" w:top="1560" w:bottom="280" w:left="1320" w:right="13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7" w:lineRule="exact" w:line="240"/>
        <w:ind w:left="463" w:right="80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5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9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63"/>
      </w:pPr>
      <w:r>
        <w:pict>
          <v:shape type="#_x0000_t75" style="width:453.565pt;height:436.656pt">
            <v:imagedata o:title="" r:id="rId4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653"/>
        <w:sectPr>
          <w:pgMar w:header="0" w:footer="2412" w:top="1560" w:bottom="280" w:left="1680" w:right="5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2: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3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9"/>
      </w:pPr>
      <w:r>
        <w:pict>
          <v:shape type="#_x0000_t75" style="width:453.568pt;height:436.434pt">
            <v:imagedata o:title="" r:id="rId4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37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3: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3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ind w:left="694" w:right="802" w:hanging="2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9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9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o: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95"/>
        <w:sectPr>
          <w:pgMar w:header="0" w:footer="2412" w:top="1560" w:bottom="280" w:left="1320" w:right="13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cele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75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r: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463" w:right="67" w:firstLine="351"/>
      </w:pP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ejecu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0"/>
          <w:sz w:val="24"/>
          <w:szCs w:val="24"/>
        </w:rPr>
        <w:t>/s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jecu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as,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e)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16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14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38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pub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Desk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6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r)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4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osi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713"/>
      </w:pPr>
      <w:r>
        <w:pict>
          <v:shape type="#_x0000_t75" style="width:291.695pt;height:275.943pt">
            <v:imagedata o:title="" r:id="rId4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983"/>
        <w:sectPr>
          <w:pgMar w:header="0" w:footer="2412" w:top="1560" w:bottom="280" w:left="1680" w:right="132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4: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59"/>
      </w:pPr>
      <w:r>
        <w:pict>
          <v:shape type="#_x0000_t75" style="width:291.687pt;height:217.069pt">
            <v:imagedata o:title="" r:id="rId4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59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5: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ind w:left="109" w:right="42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co)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os.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zar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spacing w:lineRule="auto" w:line="269"/>
        <w:ind w:left="1098" w:right="405" w:hanging="989"/>
      </w:pP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3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.2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.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spacing w:val="93"/>
          <w:w w:val="11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pli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caci</w:t>
      </w:r>
      <w:r>
        <w:rPr>
          <w:rFonts w:cs="Times New Roman" w:hAnsi="Times New Roman" w:eastAsia="Times New Roman" w:ascii="Times New Roman"/>
          <w:spacing w:val="-194"/>
          <w:w w:val="170"/>
          <w:sz w:val="34"/>
          <w:szCs w:val="34"/>
        </w:rPr>
        <w:t>´</w:t>
      </w:r>
      <w:r>
        <w:rPr>
          <w:rFonts w:cs="Times New Roman" w:hAnsi="Times New Roman" w:eastAsia="Times New Roman" w:ascii="Times New Roman"/>
          <w:spacing w:val="0"/>
          <w:w w:val="113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34"/>
          <w:szCs w:val="3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76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34"/>
          <w:szCs w:val="34"/>
        </w:rPr>
        <w:t>Da</w:t>
      </w:r>
      <w:r>
        <w:rPr>
          <w:rFonts w:cs="Times New Roman" w:hAnsi="Times New Roman" w:eastAsia="Times New Roman" w:ascii="Times New Roman"/>
          <w:spacing w:val="0"/>
          <w:w w:val="121"/>
          <w:sz w:val="34"/>
          <w:szCs w:val="34"/>
        </w:rPr>
        <w:t>ta</w:t>
      </w:r>
      <w:r>
        <w:rPr>
          <w:rFonts w:cs="Times New Roman" w:hAnsi="Times New Roman" w:eastAsia="Times New Roman" w:ascii="Times New Roman"/>
          <w:spacing w:val="33"/>
          <w:w w:val="121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34"/>
          <w:szCs w:val="34"/>
        </w:rPr>
        <w:t>D</w:t>
      </w:r>
      <w:r>
        <w:rPr>
          <w:rFonts w:cs="Times New Roman" w:hAnsi="Times New Roman" w:eastAsia="Times New Roman" w:ascii="Times New Roman"/>
          <w:spacing w:val="0"/>
          <w:w w:val="121"/>
          <w:sz w:val="34"/>
          <w:szCs w:val="34"/>
        </w:rPr>
        <w:t>isc</w:t>
      </w:r>
      <w:r>
        <w:rPr>
          <w:rFonts w:cs="Times New Roman" w:hAnsi="Times New Roman" w:eastAsia="Times New Roman" w:ascii="Times New Roman"/>
          <w:spacing w:val="-13"/>
          <w:w w:val="121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-12"/>
          <w:w w:val="121"/>
          <w:sz w:val="34"/>
          <w:szCs w:val="34"/>
        </w:rPr>
        <w:t>v</w:t>
      </w:r>
      <w:r>
        <w:rPr>
          <w:rFonts w:cs="Times New Roman" w:hAnsi="Times New Roman" w:eastAsia="Times New Roman" w:ascii="Times New Roman"/>
          <w:spacing w:val="0"/>
          <w:w w:val="121"/>
          <w:sz w:val="34"/>
          <w:szCs w:val="34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34"/>
          <w:szCs w:val="34"/>
        </w:rPr>
        <w:t>ry</w:t>
      </w:r>
      <w:r>
        <w:rPr>
          <w:rFonts w:cs="Times New Roman" w:hAnsi="Times New Roman" w:eastAsia="Times New Roman" w:ascii="Times New Roman"/>
          <w:spacing w:val="-40"/>
          <w:w w:val="121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34"/>
          <w:szCs w:val="34"/>
        </w:rPr>
        <w:t>da</w:t>
      </w:r>
      <w:r>
        <w:rPr>
          <w:rFonts w:cs="Times New Roman" w:hAnsi="Times New Roman" w:eastAsia="Times New Roman" w:ascii="Times New Roman"/>
          <w:spacing w:val="0"/>
          <w:w w:val="159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34"/>
          <w:szCs w:val="34"/>
        </w:rPr>
        <w:t>os</w:t>
      </w:r>
      <w:r>
        <w:rPr>
          <w:rFonts w:cs="Times New Roman" w:hAnsi="Times New Roman" w:eastAsia="Times New Roman" w:ascii="Times New Roman"/>
          <w:spacing w:val="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</w:t>
      </w:r>
      <w:r>
        <w:rPr>
          <w:rFonts w:cs="Times New Roman" w:hAnsi="Times New Roman" w:eastAsia="Times New Roman" w:ascii="Times New Roman"/>
          <w:spacing w:val="76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ins</w:t>
      </w:r>
      <w:r>
        <w:rPr>
          <w:rFonts w:cs="Times New Roman" w:hAnsi="Times New Roman" w:eastAsia="Times New Roman" w:ascii="Times New Roman"/>
          <w:spacing w:val="0"/>
          <w:w w:val="114"/>
          <w:sz w:val="34"/>
          <w:szCs w:val="34"/>
        </w:rPr>
        <w:t>-</w:t>
      </w:r>
      <w:r>
        <w:rPr>
          <w:rFonts w:cs="Times New Roman" w:hAnsi="Times New Roman" w:eastAsia="Times New Roman" w:ascii="Times New Roman"/>
          <w:spacing w:val="0"/>
          <w:w w:val="114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59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spacing w:val="0"/>
          <w:w w:val="136"/>
          <w:sz w:val="34"/>
          <w:szCs w:val="34"/>
        </w:rPr>
        <w:t>it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ucio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nes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41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del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34"/>
          <w:szCs w:val="34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34"/>
          <w:szCs w:val="34"/>
        </w:rPr>
        <w:t>s</w:t>
      </w:r>
      <w:r>
        <w:rPr>
          <w:rFonts w:cs="Times New Roman" w:hAnsi="Times New Roman" w:eastAsia="Times New Roman" w:ascii="Times New Roman"/>
          <w:spacing w:val="0"/>
          <w:w w:val="138"/>
          <w:sz w:val="34"/>
          <w:szCs w:val="34"/>
        </w:rPr>
        <w:t>ta</w:t>
      </w:r>
      <w:r>
        <w:rPr>
          <w:rFonts w:cs="Times New Roman" w:hAnsi="Times New Roman" w:eastAsia="Times New Roman" w:ascii="Times New Roman"/>
          <w:spacing w:val="0"/>
          <w:w w:val="120"/>
          <w:sz w:val="34"/>
          <w:szCs w:val="3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109" w:right="422" w:firstLine="351"/>
      </w:pPr>
      <w:r>
        <w:rPr>
          <w:rFonts w:cs="Times New Roman" w:hAnsi="Times New Roman" w:eastAsia="Times New Roman" w:ascii="Times New Roman"/>
          <w:w w:val="102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1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5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5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5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5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109" w:right="42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4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38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GEEC,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109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.2.1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3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Da</w:t>
      </w:r>
      <w:r>
        <w:rPr>
          <w:rFonts w:cs="Times New Roman" w:hAnsi="Times New Roman" w:eastAsia="Times New Roman" w:ascii="Times New Roman"/>
          <w:spacing w:val="0"/>
          <w:w w:val="161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8"/>
          <w:szCs w:val="28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3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25"/>
          <w:w w:val="12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AN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35"/>
          <w:w w:val="12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y</w:t>
      </w:r>
      <w:r>
        <w:rPr>
          <w:rFonts w:cs="Times New Roman" w:hAnsi="Times New Roman" w:eastAsia="Times New Roman" w:ascii="Times New Roman"/>
          <w:spacing w:val="67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DG</w:t>
      </w:r>
      <w:r>
        <w:rPr>
          <w:rFonts w:cs="Times New Roman" w:hAnsi="Times New Roman" w:eastAsia="Times New Roman" w:ascii="Times New Roman"/>
          <w:spacing w:val="0"/>
          <w:w w:val="124"/>
          <w:sz w:val="28"/>
          <w:szCs w:val="28"/>
        </w:rPr>
        <w:t>EEC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109" w:right="422" w:firstLine="351"/>
        <w:sectPr>
          <w:pgMar w:header="0" w:footer="2412" w:top="1560" w:bottom="280" w:left="132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8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ca,</w:t>
      </w:r>
      <w:r>
        <w:rPr>
          <w:rFonts w:cs="Times New Roman" w:hAnsi="Times New Roman" w:eastAsia="Times New Roman" w:ascii="Times New Roman"/>
          <w:spacing w:val="8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2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2000-2014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solici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7" w:lineRule="exact" w:line="240"/>
        <w:ind w:left="463" w:right="67"/>
      </w:pPr>
      <w:r>
        <w:rPr>
          <w:rFonts w:cs="Times New Roman" w:hAnsi="Times New Roman" w:eastAsia="Times New Roman" w:ascii="Times New Roman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9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7"/>
          <w:w w:val="10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463" w:right="1668"/>
      </w:pP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.2.2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56"/>
          <w:w w:val="12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Da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-11"/>
          <w:w w:val="121"/>
          <w:sz w:val="28"/>
          <w:szCs w:val="28"/>
        </w:rPr>
        <w:t>h</w:t>
      </w:r>
      <w:r>
        <w:rPr>
          <w:rFonts w:cs="Times New Roman" w:hAnsi="Times New Roman" w:eastAsia="Times New Roman" w:ascii="Times New Roman"/>
          <w:spacing w:val="11"/>
          <w:w w:val="121"/>
          <w:sz w:val="28"/>
          <w:szCs w:val="28"/>
        </w:rPr>
        <w:t>b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rd</w:t>
      </w:r>
      <w:r>
        <w:rPr>
          <w:rFonts w:cs="Times New Roman" w:hAnsi="Times New Roman" w:eastAsia="Times New Roman" w:ascii="Times New Roman"/>
          <w:spacing w:val="70"/>
          <w:w w:val="12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8"/>
          <w:szCs w:val="28"/>
        </w:rPr>
        <w:t>co</w:t>
      </w:r>
      <w:r>
        <w:rPr>
          <w:rFonts w:cs="Times New Roman" w:hAnsi="Times New Roman" w:eastAsia="Times New Roman" w:ascii="Times New Roman"/>
          <w:spacing w:val="-11"/>
          <w:w w:val="125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25"/>
          <w:sz w:val="28"/>
          <w:szCs w:val="28"/>
        </w:rPr>
        <w:t>tr</w:t>
      </w:r>
      <w:r>
        <w:rPr>
          <w:rFonts w:cs="Times New Roman" w:hAnsi="Times New Roman" w:eastAsia="Times New Roman" w:ascii="Times New Roman"/>
          <w:spacing w:val="0"/>
          <w:w w:val="125"/>
          <w:sz w:val="28"/>
          <w:szCs w:val="28"/>
        </w:rPr>
        <w:t>ol</w:t>
      </w:r>
      <w:r>
        <w:rPr>
          <w:rFonts w:cs="Times New Roman" w:hAnsi="Times New Roman" w:eastAsia="Times New Roman" w:ascii="Times New Roman"/>
          <w:spacing w:val="21"/>
          <w:w w:val="125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207"/>
          <w:sz w:val="28"/>
          <w:szCs w:val="28"/>
        </w:rPr>
        <w:t>/</w:t>
      </w:r>
      <w:r>
        <w:rPr>
          <w:rFonts w:cs="Times New Roman" w:hAnsi="Times New Roman" w:eastAsia="Times New Roman" w:ascii="Times New Roman"/>
          <w:spacing w:val="-37"/>
          <w:w w:val="207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oni</w:t>
      </w:r>
      <w:r>
        <w:rPr>
          <w:rFonts w:cs="Times New Roman" w:hAnsi="Times New Roman" w:eastAsia="Times New Roman" w:ascii="Times New Roman"/>
          <w:spacing w:val="0"/>
          <w:w w:val="131"/>
          <w:sz w:val="28"/>
          <w:szCs w:val="28"/>
        </w:rPr>
        <w:t>to</w:t>
      </w:r>
      <w:r>
        <w:rPr>
          <w:rFonts w:cs="Times New Roman" w:hAnsi="Times New Roman" w:eastAsia="Times New Roman" w:ascii="Times New Roman"/>
          <w:spacing w:val="0"/>
          <w:w w:val="132"/>
          <w:sz w:val="28"/>
          <w:szCs w:val="28"/>
        </w:rPr>
        <w:t>ra</w:t>
      </w:r>
      <w:r>
        <w:rPr>
          <w:rFonts w:cs="Times New Roman" w:hAnsi="Times New Roman" w:eastAsia="Times New Roman" w:ascii="Times New Roman"/>
          <w:spacing w:val="0"/>
          <w:w w:val="123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28"/>
          <w:szCs w:val="28"/>
        </w:rPr>
        <w:t>ie</w:t>
      </w:r>
      <w:r>
        <w:rPr>
          <w:rFonts w:cs="Times New Roman" w:hAnsi="Times New Roman" w:eastAsia="Times New Roman" w:ascii="Times New Roman"/>
          <w:spacing w:val="-9"/>
          <w:w w:val="128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31"/>
          <w:sz w:val="28"/>
          <w:szCs w:val="2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463" w:right="6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secc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GEEC.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463" w:right="6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3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000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2015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463" w:right="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9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2016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51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463" w:right="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000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-1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osee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lineRule="exact" w:line="340"/>
        <w:ind w:left="3083"/>
        <w:sectPr>
          <w:pgNumType w:start="30"/>
          <w:pgMar w:footer="2412" w:header="0" w:top="1560" w:bottom="280" w:left="1680" w:right="1320"/>
          <w:footerReference w:type="default" r:id="rId46"/>
          <w:footerReference w:type="default" r:id="rId47"/>
          <w:pgSz w:w="11920" w:h="16840"/>
        </w:sectPr>
      </w:pPr>
      <w:r>
        <w:rPr>
          <w:rFonts w:cs="Times New Roman" w:hAnsi="Times New Roman" w:eastAsia="Times New Roman" w:ascii="Times New Roman"/>
          <w:w w:val="114"/>
          <w:position w:val="-10"/>
          <w:sz w:val="41"/>
          <w:szCs w:val="41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0"/>
          <w:sz w:val="41"/>
          <w:szCs w:val="41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15"/>
          <w:w w:val="100"/>
          <w:position w:val="-10"/>
          <w:sz w:val="41"/>
          <w:szCs w:val="41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position w:val="-10"/>
          <w:sz w:val="41"/>
          <w:szCs w:val="41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30"/>
          <w:position w:val="-10"/>
          <w:sz w:val="41"/>
          <w:szCs w:val="41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30"/>
          <w:position w:val="-10"/>
          <w:sz w:val="41"/>
          <w:szCs w:val="41"/>
        </w:rPr>
      </w:r>
      <w:r>
        <w:rPr>
          <w:rFonts w:cs="Times New Roman" w:hAnsi="Times New Roman" w:eastAsia="Times New Roman" w:ascii="Times New Roman"/>
          <w:spacing w:val="-69"/>
          <w:w w:val="100"/>
          <w:position w:val="-1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-69"/>
          <w:w w:val="112"/>
          <w:position w:val="-10"/>
          <w:sz w:val="41"/>
          <w:szCs w:val="41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0"/>
          <w:sz w:val="41"/>
          <w:szCs w:val="41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-10"/>
          <w:sz w:val="41"/>
          <w:szCs w:val="41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0"/>
          <w:sz w:val="41"/>
          <w:szCs w:val="41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6"/>
          <w:sz w:val="28"/>
          <w:szCs w:val="28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6"/>
          <w:sz w:val="28"/>
          <w:szCs w:val="2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position w:val="-16"/>
          <w:sz w:val="28"/>
          <w:szCs w:val="2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position w:val="-10"/>
          <w:sz w:val="41"/>
          <w:szCs w:val="41"/>
          <w:u w:val="single" w:color="000000"/>
        </w:rPr>
        <w:t>−</w:t>
      </w:r>
      <w:r>
        <w:rPr>
          <w:rFonts w:cs="Times New Roman" w:hAnsi="Times New Roman" w:eastAsia="Times New Roman" w:ascii="Times New Roman"/>
          <w:spacing w:val="-50"/>
          <w:w w:val="139"/>
          <w:position w:val="-10"/>
          <w:sz w:val="41"/>
          <w:szCs w:val="41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0"/>
          <w:sz w:val="41"/>
          <w:szCs w:val="41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-15"/>
          <w:w w:val="100"/>
          <w:position w:val="-10"/>
          <w:sz w:val="41"/>
          <w:szCs w:val="41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position w:val="-10"/>
          <w:sz w:val="41"/>
          <w:szCs w:val="41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0"/>
          <w:w w:val="130"/>
          <w:position w:val="-10"/>
          <w:sz w:val="41"/>
          <w:szCs w:val="41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30"/>
          <w:position w:val="-10"/>
          <w:sz w:val="41"/>
          <w:szCs w:val="41"/>
        </w:rPr>
      </w:r>
      <w:r>
        <w:rPr>
          <w:rFonts w:cs="Times New Roman" w:hAnsi="Times New Roman" w:eastAsia="Times New Roman" w:ascii="Times New Roman"/>
          <w:spacing w:val="-69"/>
          <w:w w:val="100"/>
          <w:position w:val="-1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-69"/>
          <w:w w:val="112"/>
          <w:position w:val="-10"/>
          <w:sz w:val="41"/>
          <w:szCs w:val="41"/>
        </w:rPr>
      </w:r>
      <w:r>
        <w:rPr>
          <w:rFonts w:cs="Times New Roman" w:hAnsi="Times New Roman" w:eastAsia="Times New Roman" w:ascii="Times New Roman"/>
          <w:spacing w:val="0"/>
          <w:w w:val="112"/>
          <w:position w:val="-10"/>
          <w:sz w:val="41"/>
          <w:szCs w:val="41"/>
          <w:u w:val="single" w:color="000000"/>
        </w:rPr>
        <w:t>B</w:t>
      </w:r>
      <w:r>
        <w:rPr>
          <w:rFonts w:cs="Times New Roman" w:hAnsi="Times New Roman" w:eastAsia="Times New Roman" w:ascii="Times New Roman"/>
          <w:spacing w:val="0"/>
          <w:w w:val="112"/>
          <w:position w:val="-10"/>
          <w:sz w:val="41"/>
          <w:szCs w:val="41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2"/>
          <w:position w:val="-10"/>
          <w:sz w:val="41"/>
          <w:szCs w:val="41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9"/>
          <w:position w:val="-16"/>
          <w:sz w:val="28"/>
          <w:szCs w:val="28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position w:val="-16"/>
          <w:sz w:val="28"/>
          <w:szCs w:val="2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9"/>
          <w:position w:val="-16"/>
          <w:sz w:val="28"/>
          <w:szCs w:val="2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1"/>
          <w:position w:val="-16"/>
          <w:sz w:val="28"/>
          <w:szCs w:val="28"/>
          <w:u w:val="single" w:color="000000"/>
        </w:rPr>
        <w:t>−</w:t>
      </w:r>
      <w:r>
        <w:rPr>
          <w:rFonts w:cs="Times New Roman" w:hAnsi="Times New Roman" w:eastAsia="Times New Roman" w:ascii="Times New Roman"/>
          <w:spacing w:val="0"/>
          <w:w w:val="141"/>
          <w:position w:val="-16"/>
          <w:sz w:val="28"/>
          <w:szCs w:val="2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1"/>
          <w:position w:val="-16"/>
          <w:sz w:val="28"/>
          <w:szCs w:val="2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-16"/>
          <w:sz w:val="28"/>
          <w:szCs w:val="28"/>
          <w:u w:val="single" w:color="000000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41"/>
          <w:szCs w:val="41"/>
        </w:rPr>
        <w:jc w:val="right"/>
        <w:spacing w:lineRule="exact" w:line="420"/>
      </w:pPr>
      <w:r>
        <w:rPr>
          <w:rFonts w:cs="Times New Roman" w:hAnsi="Times New Roman" w:eastAsia="Times New Roman" w:ascii="Times New Roman"/>
          <w:spacing w:val="0"/>
          <w:w w:val="128"/>
          <w:position w:val="3"/>
          <w:sz w:val="41"/>
          <w:szCs w:val="41"/>
        </w:rPr>
        <w:t>t</w:t>
      </w:r>
      <w:r>
        <w:rPr>
          <w:rFonts w:cs="Times New Roman" w:hAnsi="Times New Roman" w:eastAsia="Times New Roman" w:ascii="Times New Roman"/>
          <w:spacing w:val="0"/>
          <w:w w:val="128"/>
          <w:position w:val="-3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23"/>
          <w:w w:val="128"/>
          <w:position w:val="-3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position w:val="3"/>
          <w:sz w:val="41"/>
          <w:szCs w:val="41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41"/>
          <w:szCs w:val="41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1"/>
          <w:szCs w:val="41"/>
        </w:rPr>
        <w:jc w:val="left"/>
        <w:ind w:right="-82"/>
      </w:pP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  <w:t>P</w:t>
      </w:r>
      <w:r>
        <w:rPr>
          <w:rFonts w:cs="Times New Roman" w:hAnsi="Times New Roman" w:eastAsia="Times New Roman" w:ascii="Times New Roman"/>
          <w:spacing w:val="-14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41"/>
          <w:szCs w:val="41"/>
        </w:rPr>
        <w:t>I</w:t>
      </w:r>
      <w:r>
        <w:rPr>
          <w:rFonts w:cs="Times New Roman" w:hAnsi="Times New Roman" w:eastAsia="Times New Roman" w:ascii="Times New Roman"/>
          <w:spacing w:val="-69"/>
          <w:w w:val="100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41"/>
          <w:szCs w:val="41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41"/>
          <w:szCs w:val="41"/>
        </w:rPr>
      </w:r>
    </w:p>
    <w:p>
      <w:pPr>
        <w:rPr>
          <w:sz w:val="19"/>
          <w:szCs w:val="19"/>
        </w:rPr>
        <w:jc w:val="left"/>
        <w:spacing w:before="4" w:lineRule="exact" w:line="180"/>
      </w:pPr>
      <w:r>
        <w:br w:type="column"/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right="-76"/>
      </w:pPr>
      <w:r>
        <w:rPr>
          <w:rFonts w:cs="Times New Roman" w:hAnsi="Times New Roman" w:eastAsia="Times New Roman" w:ascii="Times New Roman"/>
          <w:w w:val="119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w w:val="141"/>
          <w:sz w:val="28"/>
          <w:szCs w:val="28"/>
        </w:rPr>
        <w:t>−</w:t>
      </w:r>
      <w:r>
        <w:rPr>
          <w:rFonts w:cs="Times New Roman" w:hAnsi="Times New Roman" w:eastAsia="Times New Roman" w:ascii="Times New Roman"/>
          <w:w w:val="100"/>
          <w:sz w:val="28"/>
          <w:szCs w:val="28"/>
        </w:rPr>
        <w:t>1</w:t>
      </w:r>
    </w:p>
    <w:p>
      <w:pPr>
        <w:rPr>
          <w:rFonts w:cs="Times New Roman" w:hAnsi="Times New Roman" w:eastAsia="Times New Roman" w:ascii="Times New Roman"/>
          <w:sz w:val="41"/>
          <w:szCs w:val="41"/>
        </w:rPr>
        <w:jc w:val="left"/>
        <w:spacing w:lineRule="exact" w:line="380"/>
        <w:sectPr>
          <w:type w:val="continuous"/>
          <w:pgSz w:w="11920" w:h="16840"/>
          <w:pgMar w:top="1560" w:bottom="280" w:left="1680" w:right="1320"/>
          <w:cols w:num="4" w:equalWidth="off">
            <w:col w:w="2945" w:space="898"/>
            <w:col w:w="836" w:space="0"/>
            <w:col w:w="532" w:space="861"/>
            <w:col w:w="284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39"/>
          <w:position w:val="1"/>
          <w:sz w:val="41"/>
          <w:szCs w:val="41"/>
        </w:rPr>
        <w:t>×</w:t>
      </w:r>
      <w:r>
        <w:rPr>
          <w:rFonts w:cs="Times New Roman" w:hAnsi="Times New Roman" w:eastAsia="Times New Roman" w:ascii="Times New Roman"/>
          <w:spacing w:val="-50"/>
          <w:w w:val="139"/>
          <w:position w:val="1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41"/>
          <w:szCs w:val="41"/>
        </w:rPr>
        <w:t>100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41"/>
          <w:szCs w:val="4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91"/>
        <w:ind w:left="463"/>
      </w:pP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.2.2.1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1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8"/>
          <w:w w:val="11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8"/>
          <w:w w:val="11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4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9"/>
          <w:w w:val="12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2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actura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8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recimi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2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5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3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obl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463" w:right="67" w:firstLine="351"/>
        <w:sectPr>
          <w:type w:val="continuous"/>
          <w:pgSz w:w="11920" w:h="16840"/>
          <w:pgMar w:top="1560" w:bottom="280" w:left="1680" w:right="13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9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9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1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9"/>
      </w:pPr>
      <w:r>
        <w:pict>
          <v:shape type="#_x0000_t75" style="width:416.696pt;height:333.356pt">
            <v:imagedata o:title="" r:id="rId4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24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6: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8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1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109" w:right="422" w:firstLine="351"/>
        <w:sectPr>
          <w:pgMar w:header="0" w:footer="2412" w:top="1560" w:bottom="280" w:left="132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ANDE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1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8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0"/>
          <w:w w:val="108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4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i-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enen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6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1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63"/>
      </w:pPr>
      <w:r>
        <w:pict>
          <v:shape type="#_x0000_t75" style="width:416.698pt;height:206.122pt">
            <v:imagedata o:title="" r:id="rId4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6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7: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8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1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acion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463" w:right="6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cer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7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484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8497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99608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63"/>
      </w:pPr>
      <w:r>
        <w:pict>
          <v:shape type="#_x0000_t75" style="width:416.693pt;height:200.677pt">
            <v:imagedata o:title="" r:id="rId5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6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8: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8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1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acion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463" w:right="67" w:firstLine="351"/>
        <w:sectPr>
          <w:pgMar w:header="0" w:footer="2412" w:top="1560" w:bottom="280" w:left="1680" w:right="132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3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8)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2002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5,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2007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7" w:lineRule="exact" w:line="240"/>
        <w:ind w:left="109" w:right="42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eas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isco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3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2001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959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580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3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9"/>
      </w:pPr>
      <w:r>
        <w:pict>
          <v:shape type="#_x0000_t75" style="width:416.696pt;height:201.977pt">
            <v:imagedata o:title="" r:id="rId5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1208" w:right="156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9: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8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1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0,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2,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asc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964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449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869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2003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  <w:sectPr>
          <w:pgMar w:header="0" w:footer="2412" w:top="1560" w:bottom="280" w:left="132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lleg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11830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63"/>
      </w:pPr>
      <w:r>
        <w:pict>
          <v:shape type="#_x0000_t75" style="width:416.702pt;height:199.154pt">
            <v:imagedata o:title="" r:id="rId5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54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10: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8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1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63"/>
      </w:pPr>
      <w:r>
        <w:pict>
          <v:shape type="#_x0000_t75" style="width:416.703pt;height:201.427pt">
            <v:imagedata o:title="" r:id="rId5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54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11: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8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1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463" w:right="6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eca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g)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9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es.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24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14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4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463" w:right="67" w:firstLine="351"/>
        <w:sectPr>
          <w:pgMar w:header="0" w:footer="2412" w:top="1560" w:bottom="280" w:left="1680" w:right="132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ez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7" w:lineRule="exact" w:line="240"/>
        <w:ind w:left="109" w:right="42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8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s-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9"/>
      </w:pPr>
      <w:r>
        <w:pict>
          <v:shape type="#_x0000_t75" style="width:416.698pt;height:254.459pt">
            <v:imagedata o:title="" r:id="rId5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51"/>
        <w:ind w:left="109" w:right="42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12: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8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109" w:right="42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3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5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xc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2011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ind w:left="109"/>
        <w:sectPr>
          <w:pgMar w:header="0" w:footer="2412" w:top="1560" w:bottom="280" w:left="132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63"/>
      </w:pPr>
      <w:r>
        <w:pict>
          <v:shape type="#_x0000_t75" style="width:416.69pt;height:342.815pt">
            <v:imagedata o:title="" r:id="rId5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1787" w:right="143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13: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4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475" w:right="4121"/>
        <w:sectPr>
          <w:pgMar w:footer="0" w:header="0" w:top="1560" w:bottom="280" w:left="1680" w:right="1320"/>
          <w:footerReference w:type="default" r:id="rId55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36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9"/>
      </w:pPr>
      <w:r>
        <w:pict>
          <v:shape type="#_x0000_t75" style="width:416.701pt;height:355.626pt">
            <v:imagedata o:title="" r:id="rId5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4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14: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4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  <w:sectPr>
          <w:pgNumType w:start="37"/>
          <w:pgMar w:footer="2412" w:header="0" w:top="1560" w:bottom="280" w:left="1320" w:right="1680"/>
          <w:footerReference w:type="default" r:id="rId57"/>
          <w:footerReference w:type="default" r:id="rId58"/>
          <w:pgSz w:w="11920" w:h="16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09"/>
      </w:pP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.2.2.2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2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1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nel</w:t>
      </w:r>
      <w:r>
        <w:rPr>
          <w:rFonts w:cs="Times New Roman" w:hAnsi="Times New Roman" w:eastAsia="Times New Roman" w:ascii="Times New Roman"/>
          <w:spacing w:val="44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0"/>
          <w:w w:val="12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0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nsumo</w:t>
      </w:r>
      <w:r>
        <w:rPr>
          <w:rFonts w:cs="Times New Roman" w:hAnsi="Times New Roman" w:eastAsia="Times New Roman" w:ascii="Times New Roman"/>
          <w:spacing w:val="21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cida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3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2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4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98"/>
        <w:ind w:left="460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br w:type="column"/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320" w:right="1680"/>
          <w:cols w:num="2" w:equalWidth="off">
            <w:col w:w="8092" w:space="116"/>
            <w:col w:w="712"/>
          </w:cols>
        </w:sectPr>
      </w:pPr>
      <w:r>
        <w:rPr>
          <w:rFonts w:cs="Times New Roman" w:hAnsi="Times New Roman" w:eastAsia="Times New Roman" w:ascii="Times New Roman"/>
          <w:w w:val="106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1990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lico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w w:val="106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47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ersam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  <w:sectPr>
          <w:type w:val="continuous"/>
          <w:pgSz w:w="11920" w:h="16840"/>
          <w:pgMar w:top="1560" w:bottom="280" w:left="1320" w:right="1680"/>
        </w:sectPr>
      </w:pPr>
      <w:r>
        <w:rPr>
          <w:rFonts w:cs="Times New Roman" w:hAnsi="Times New Roman" w:eastAsia="Times New Roman" w:ascii="Times New Roman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1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63"/>
      </w:pPr>
      <w:r>
        <w:pict>
          <v:shape type="#_x0000_t75" style="width:416.699pt;height:315.034pt">
            <v:imagedata o:title="" r:id="rId6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8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15: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sect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(1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990-2014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463" w:right="67" w:firstLine="351"/>
        <w:sectPr>
          <w:pgMar w:header="0" w:footer="2412" w:top="1560" w:bottom="280" w:left="1680" w:right="132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5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spacing w:val="44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44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4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9"/>
      </w:pPr>
      <w:r>
        <w:pict>
          <v:shape type="#_x0000_t75" style="width:416.698pt;height:310.168pt">
            <v:imagedata o:title="" r:id="rId6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2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16: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1990-201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4)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1214" w:right="422" w:hanging="1105"/>
      </w:pP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.2.2.3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2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1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nel</w:t>
      </w:r>
      <w:r>
        <w:rPr>
          <w:rFonts w:cs="Times New Roman" w:hAnsi="Times New Roman" w:eastAsia="Times New Roman" w:ascii="Times New Roman"/>
          <w:spacing w:val="65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8"/>
          <w:w w:val="119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2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2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cre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cim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7"/>
          <w:w w:val="11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5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nsum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ene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0"/>
          <w:w w:val="11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0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109" w:right="422" w:firstLine="351"/>
        <w:sectPr>
          <w:pgMar w:header="0" w:footer="2412" w:top="1560" w:bottom="280" w:left="132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-2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2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63"/>
      </w:pPr>
      <w:r>
        <w:pict>
          <v:shape type="#_x0000_t75" style="width:416.689pt;height:337.768pt">
            <v:imagedata o:title="" r:id="rId6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74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17: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3" w:lineRule="exact" w:line="260"/>
        <w:sectPr>
          <w:pgNumType w:start="40"/>
          <w:pgMar w:footer="2412" w:header="0" w:top="1560" w:bottom="280" w:left="1680" w:right="1320"/>
          <w:footerReference w:type="default" r:id="rId62"/>
          <w:footerReference w:type="default" r:id="rId63"/>
          <w:pgSz w:w="11920" w:h="16840"/>
        </w:sectPr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814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1560" w:bottom="280" w:left="1680" w:right="1320"/>
          <w:cols w:num="2" w:equalWidth="off">
            <w:col w:w="1627" w:space="116"/>
            <w:col w:w="7177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46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46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463"/>
      </w:pPr>
      <w:r>
        <w:rPr>
          <w:rFonts w:cs="Times New Roman" w:hAnsi="Times New Roman" w:eastAsia="Times New Roman" w:ascii="Times New Roman"/>
          <w:w w:val="10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46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463"/>
        <w:sectPr>
          <w:type w:val="continuous"/>
          <w:pgSz w:w="11920" w:h="16840"/>
          <w:pgMar w:top="1560" w:bottom="280" w:left="1680" w:right="13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9"/>
      </w:pPr>
      <w:r>
        <w:pict>
          <v:shape type="#_x0000_t75" style="width:416.707pt;height:434.791pt">
            <v:imagedata o:title="" r:id="rId6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51"/>
        <w:ind w:left="109" w:right="42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1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7" w:lineRule="exact" w:line="240"/>
        <w:ind w:left="109" w:right="422" w:firstLine="351"/>
        <w:sectPr>
          <w:pgMar w:header="0" w:footer="2412" w:top="1560" w:bottom="280" w:left="132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Deb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ind w:left="10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sectPr>
          <w:type w:val="continuous"/>
          <w:pgSz w:w="11920" w:h="16840"/>
          <w:pgMar w:top="1560" w:bottom="280" w:left="1320" w:right="1680"/>
          <w:cols w:num="2" w:equalWidth="off">
            <w:col w:w="6362" w:space="116"/>
            <w:col w:w="2442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  <w:sectPr>
          <w:type w:val="continuous"/>
          <w:pgSz w:w="11920" w:h="16840"/>
          <w:pgMar w:top="1560" w:bottom="280" w:left="132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463"/>
      </w:pP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63"/>
      </w:pPr>
      <w:r>
        <w:pict>
          <v:shape type="#_x0000_t75" style="width:416.681pt;height:101.753pt">
            <v:imagedata o:title="" r:id="rId6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9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19: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1568" w:right="67" w:hanging="1105"/>
      </w:pP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.2.2.4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2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1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nel</w:t>
      </w:r>
      <w:r>
        <w:rPr>
          <w:rFonts w:cs="Times New Roman" w:hAnsi="Times New Roman" w:eastAsia="Times New Roman" w:ascii="Times New Roman"/>
          <w:spacing w:val="34"/>
          <w:w w:val="11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2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cre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cim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8"/>
          <w:w w:val="11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8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1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obl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ene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r-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0"/>
          <w:w w:val="11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0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2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63"/>
      </w:pPr>
      <w:r>
        <w:pict>
          <v:shape type="#_x0000_t75" style="width:416.695pt;height:331.929pt">
            <v:imagedata o:title="" r:id="rId6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463"/>
        <w:sectPr>
          <w:pgMar w:header="0" w:footer="2412" w:top="1560" w:bottom="280" w:left="1680" w:right="132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20: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47" w:lineRule="exact" w:line="240"/>
        <w:ind w:left="109" w:right="422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9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EEC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1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4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4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sob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eleccio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apa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ecci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9"/>
      </w:pPr>
      <w:r>
        <w:pict>
          <v:shape type="#_x0000_t75" style="width:416.726pt;height:345.049pt">
            <v:imagedata o:title="" r:id="rId6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219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21: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109" w:right="422" w:firstLine="351"/>
        <w:sectPr>
          <w:pgMar w:header="0" w:footer="2412" w:top="1560" w:bottom="280" w:left="1320" w:right="16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5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51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6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7" w:lineRule="exact" w:line="240"/>
        <w:ind w:left="463" w:right="67"/>
      </w:pPr>
      <w:r>
        <w:rPr>
          <w:rFonts w:cs="Times New Roman" w:hAnsi="Times New Roman" w:eastAsia="Times New Roman" w:ascii="Times New Roman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63"/>
      </w:pPr>
      <w:r>
        <w:pict>
          <v:shape type="#_x0000_t75" style="width:416.726pt;height:465.066pt">
            <v:imagedata o:title="" r:id="rId6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90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22: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463" w:right="67" w:firstLine="351"/>
        <w:sectPr>
          <w:pgMar w:header="0" w:footer="2412" w:top="1560" w:bottom="280" w:left="1680" w:right="132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3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1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9"/>
      </w:pPr>
      <w:r>
        <w:pict>
          <v:shape type="#_x0000_t75" style="width:416.684pt;height:96.8053pt">
            <v:imagedata o:title="" r:id="rId7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71" w:right="42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23: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121" w:right="4475"/>
        <w:sectPr>
          <w:pgMar w:footer="0" w:header="0" w:top="1560" w:bottom="280" w:left="1320" w:right="1680"/>
          <w:footerReference w:type="default" r:id="rId7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45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463"/>
      </w:pP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AP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I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TU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LO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30"/>
          <w:w w:val="11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463"/>
      </w:pP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4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.1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.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spacing w:val="78"/>
          <w:w w:val="119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Ma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34"/>
          <w:szCs w:val="34"/>
        </w:rPr>
        <w:t>co</w:t>
      </w:r>
      <w:r>
        <w:rPr>
          <w:rFonts w:cs="Times New Roman" w:hAnsi="Times New Roman" w:eastAsia="Times New Roman" w:ascii="Times New Roman"/>
          <w:spacing w:val="48"/>
          <w:w w:val="119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34"/>
          <w:szCs w:val="34"/>
        </w:rPr>
        <w:t>Met</w:t>
      </w:r>
      <w:r>
        <w:rPr>
          <w:rFonts w:cs="Times New Roman" w:hAnsi="Times New Roman" w:eastAsia="Times New Roman" w:ascii="Times New Roman"/>
          <w:spacing w:val="11"/>
          <w:w w:val="113"/>
          <w:sz w:val="34"/>
          <w:szCs w:val="34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34"/>
          <w:szCs w:val="34"/>
        </w:rPr>
        <w:t>dol</w:t>
      </w:r>
      <w:r>
        <w:rPr>
          <w:rFonts w:cs="Times New Roman" w:hAnsi="Times New Roman" w:eastAsia="Times New Roman" w:ascii="Times New Roman"/>
          <w:spacing w:val="-194"/>
          <w:w w:val="170"/>
          <w:sz w:val="34"/>
          <w:szCs w:val="34"/>
        </w:rPr>
        <w:t>´</w:t>
      </w:r>
      <w:r>
        <w:rPr>
          <w:rFonts w:cs="Times New Roman" w:hAnsi="Times New Roman" w:eastAsia="Times New Roman" w:ascii="Times New Roman"/>
          <w:spacing w:val="0"/>
          <w:w w:val="113"/>
          <w:sz w:val="34"/>
          <w:szCs w:val="34"/>
        </w:rPr>
        <w:t>ogi</w:t>
      </w:r>
      <w:r>
        <w:rPr>
          <w:rFonts w:cs="Times New Roman" w:hAnsi="Times New Roman" w:eastAsia="Times New Roman" w:ascii="Times New Roman"/>
          <w:spacing w:val="0"/>
          <w:w w:val="114"/>
          <w:sz w:val="34"/>
          <w:szCs w:val="3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463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4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.1.1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3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lca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nce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463" w:right="6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GEEC,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8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4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cili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8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463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4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.1.2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3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8"/>
          <w:szCs w:val="28"/>
        </w:rPr>
        <w:t>Enf</w:t>
      </w:r>
      <w:r>
        <w:rPr>
          <w:rFonts w:cs="Times New Roman" w:hAnsi="Times New Roman" w:eastAsia="Times New Roman" w:ascii="Times New Roman"/>
          <w:spacing w:val="9"/>
          <w:w w:val="115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22"/>
          <w:sz w:val="28"/>
          <w:szCs w:val="28"/>
        </w:rPr>
        <w:t>que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463" w:right="67" w:firstLine="3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8"/>
          <w:w w:val="109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6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lecci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esis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6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1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1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17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2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8"/>
          <w:w w:val="109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ind w:left="463"/>
      </w:pP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4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.1.3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spacing w:val="0"/>
          <w:w w:val="119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spacing w:val="73"/>
          <w:w w:val="119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7"/>
          <w:w w:val="131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spacing w:val="-154"/>
          <w:w w:val="172"/>
          <w:sz w:val="28"/>
          <w:szCs w:val="28"/>
        </w:rPr>
        <w:t>´</w:t>
      </w:r>
      <w:r>
        <w:rPr>
          <w:rFonts w:cs="Times New Roman" w:hAnsi="Times New Roman" w:eastAsia="Times New Roman" w:ascii="Times New Roman"/>
          <w:spacing w:val="0"/>
          <w:w w:val="120"/>
          <w:sz w:val="28"/>
          <w:szCs w:val="28"/>
        </w:rPr>
        <w:t>ecnica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-3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spacing w:val="6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spacing w:val="0"/>
          <w:w w:val="127"/>
          <w:sz w:val="28"/>
          <w:szCs w:val="28"/>
        </w:rPr>
        <w:t>ns</w:t>
      </w:r>
      <w:r>
        <w:rPr>
          <w:rFonts w:cs="Times New Roman" w:hAnsi="Times New Roman" w:eastAsia="Times New Roman" w:ascii="Times New Roman"/>
          <w:spacing w:val="0"/>
          <w:w w:val="127"/>
          <w:sz w:val="28"/>
          <w:szCs w:val="28"/>
        </w:rPr>
        <w:t>tr</w:t>
      </w:r>
      <w:r>
        <w:rPr>
          <w:rFonts w:cs="Times New Roman" w:hAnsi="Times New Roman" w:eastAsia="Times New Roman" w:ascii="Times New Roman"/>
          <w:spacing w:val="0"/>
          <w:w w:val="127"/>
          <w:sz w:val="28"/>
          <w:szCs w:val="28"/>
        </w:rPr>
        <w:t>ume</w:t>
      </w:r>
      <w:r>
        <w:rPr>
          <w:rFonts w:cs="Times New Roman" w:hAnsi="Times New Roman" w:eastAsia="Times New Roman" w:ascii="Times New Roman"/>
          <w:spacing w:val="-11"/>
          <w:w w:val="127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28"/>
          <w:szCs w:val="28"/>
        </w:rPr>
        <w:t>to</w:t>
      </w:r>
      <w:r>
        <w:rPr>
          <w:rFonts w:cs="Times New Roman" w:hAnsi="Times New Roman" w:eastAsia="Times New Roman" w:ascii="Times New Roman"/>
          <w:spacing w:val="0"/>
          <w:w w:val="127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31"/>
          <w:w w:val="127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re</w:t>
      </w: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col</w:t>
      </w: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ecci</w:t>
      </w: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spacing w:val="38"/>
          <w:w w:val="118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28"/>
          <w:szCs w:val="28"/>
        </w:rPr>
        <w:t>da</w:t>
      </w:r>
      <w:r>
        <w:rPr>
          <w:rFonts w:cs="Times New Roman" w:hAnsi="Times New Roman" w:eastAsia="Times New Roman" w:ascii="Times New Roman"/>
          <w:spacing w:val="0"/>
          <w:w w:val="131"/>
          <w:sz w:val="28"/>
          <w:szCs w:val="28"/>
        </w:rPr>
        <w:t>to</w:t>
      </w:r>
      <w:r>
        <w:rPr>
          <w:rFonts w:cs="Times New Roman" w:hAnsi="Times New Roman" w:eastAsia="Times New Roman" w:ascii="Times New Roman"/>
          <w:spacing w:val="0"/>
          <w:w w:val="116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463" w:right="67" w:firstLine="351"/>
        <w:sectPr>
          <w:pgNumType w:start="46"/>
          <w:pgMar w:footer="2412" w:header="0" w:top="1560" w:bottom="280" w:left="1680" w:right="1320"/>
          <w:footerReference w:type="default" r:id="rId72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4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ecolecci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2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ry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109"/>
      </w:pP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AP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I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TU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LO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30"/>
          <w:w w:val="11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109"/>
      </w:pP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5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.1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.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spacing w:val="93"/>
          <w:w w:val="11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oncl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usione</w:t>
      </w:r>
      <w:r>
        <w:rPr>
          <w:rFonts w:cs="Times New Roman" w:hAnsi="Times New Roman" w:eastAsia="Times New Roman" w:ascii="Times New Roman"/>
          <w:spacing w:val="0"/>
          <w:w w:val="117"/>
          <w:sz w:val="34"/>
          <w:szCs w:val="34"/>
        </w:rPr>
        <w:t>s</w:t>
      </w:r>
      <w:r>
        <w:rPr>
          <w:rFonts w:cs="Times New Roman" w:hAnsi="Times New Roman" w:eastAsia="Times New Roman" w:ascii="Times New Roman"/>
          <w:spacing w:val="58"/>
          <w:w w:val="117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y</w:t>
      </w:r>
      <w:r>
        <w:rPr>
          <w:rFonts w:cs="Times New Roman" w:hAnsi="Times New Roman" w:eastAsia="Times New Roman" w:ascii="Times New Roman"/>
          <w:spacing w:val="78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-32"/>
          <w:w w:val="129"/>
          <w:sz w:val="34"/>
          <w:szCs w:val="34"/>
        </w:rPr>
        <w:t>T</w:t>
      </w:r>
      <w:r>
        <w:rPr>
          <w:rFonts w:cs="Times New Roman" w:hAnsi="Times New Roman" w:eastAsia="Times New Roman" w:ascii="Times New Roman"/>
          <w:spacing w:val="0"/>
          <w:w w:val="131"/>
          <w:sz w:val="34"/>
          <w:szCs w:val="34"/>
        </w:rPr>
        <w:t>ra</w:t>
      </w:r>
      <w:r>
        <w:rPr>
          <w:rFonts w:cs="Times New Roman" w:hAnsi="Times New Roman" w:eastAsia="Times New Roman" w:ascii="Times New Roman"/>
          <w:spacing w:val="0"/>
          <w:w w:val="125"/>
          <w:sz w:val="34"/>
          <w:szCs w:val="34"/>
        </w:rPr>
        <w:t>ba</w:t>
      </w:r>
      <w:r>
        <w:rPr>
          <w:rFonts w:cs="Times New Roman" w:hAnsi="Times New Roman" w:eastAsia="Times New Roman" w:ascii="Times New Roman"/>
          <w:spacing w:val="-64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34"/>
          <w:szCs w:val="34"/>
        </w:rPr>
        <w:t>f</w:t>
      </w:r>
      <w:r>
        <w:rPr>
          <w:rFonts w:cs="Times New Roman" w:hAnsi="Times New Roman" w:eastAsia="Times New Roman" w:ascii="Times New Roman"/>
          <w:spacing w:val="0"/>
          <w:w w:val="134"/>
          <w:sz w:val="34"/>
          <w:szCs w:val="34"/>
        </w:rPr>
        <w:t>utur</w:t>
      </w:r>
      <w:r>
        <w:rPr>
          <w:rFonts w:cs="Times New Roman" w:hAnsi="Times New Roman" w:eastAsia="Times New Roman" w:ascii="Times New Roman"/>
          <w:spacing w:val="0"/>
          <w:w w:val="114"/>
          <w:sz w:val="34"/>
          <w:szCs w:val="3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34"/>
          <w:szCs w:val="34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4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1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30"/>
          <w:w w:val="12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05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ıt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ulo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3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0"/>
          <w:w w:val="12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0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tul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2: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ico: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3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0"/>
          <w:w w:val="12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0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tul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3: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elecci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EEC.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14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eccio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0"/>
          <w:w w:val="12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04"/>
          <w:w w:val="16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tul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ogico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ecolecci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460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EEC.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1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4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  <w:sectPr>
          <w:pgMar w:footer="0" w:header="0" w:top="1560" w:bottom="280" w:left="1320" w:right="1680"/>
          <w:footerReference w:type="default" r:id="rId73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sectPr>
          <w:type w:val="continuous"/>
          <w:pgSz w:w="11920" w:h="16840"/>
          <w:pgMar w:top="1560" w:bottom="280" w:left="1320" w:right="1680"/>
          <w:cols w:num="2" w:equalWidth="off">
            <w:col w:w="1900" w:space="116"/>
            <w:col w:w="690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20"/>
        <w:ind w:left="71" w:right="42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20"/>
        <w:ind w:left="109"/>
      </w:pPr>
      <w:r>
        <w:rPr>
          <w:rFonts w:cs="Times New Roman" w:hAnsi="Times New Roman" w:eastAsia="Times New Roman" w:ascii="Times New Roman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9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asa</w:t>
      </w:r>
      <w:r>
        <w:rPr>
          <w:rFonts w:cs="Times New Roman" w:hAnsi="Times New Roman" w:eastAsia="Times New Roman" w:ascii="Times New Roman"/>
          <w:spacing w:val="-8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es.</w:t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694" w:right="422" w:hanging="2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56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6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694" w:right="422" w:hanging="2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ej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7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9"/>
          <w:w w:val="10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acy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694" w:right="422" w:hanging="2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Seg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2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1"/>
          <w:w w:val="1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694" w:right="422" w:hanging="2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2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2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2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121" w:right="4475"/>
        <w:sectPr>
          <w:type w:val="continuous"/>
          <w:pgSz w:w="11920" w:h="16840"/>
          <w:pgMar w:top="1560" w:bottom="280" w:left="1320" w:right="1680"/>
        </w:sectPr>
      </w:pP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47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7" w:lineRule="exact" w:line="240"/>
        <w:ind w:left="1048" w:right="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40"/>
        <w:ind w:left="463" w:right="67" w:firstLine="351"/>
        <w:sectPr>
          <w:pgNumType w:start="48"/>
          <w:pgMar w:footer="2412" w:header="0" w:top="1560" w:bottom="280" w:left="1680" w:right="1320"/>
          <w:footerReference w:type="default" r:id="rId74"/>
          <w:pgSz w:w="11920" w:h="16840"/>
        </w:sectPr>
      </w:pP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4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18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2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2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2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3761" w:right="4475"/>
        <w:sectPr>
          <w:pgMar w:footer="0" w:header="0" w:top="1560" w:bottom="280" w:left="1680" w:right="1680"/>
          <w:footerReference w:type="default" r:id="rId75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49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left"/>
        <w:ind w:left="463"/>
      </w:pPr>
      <w:r>
        <w:rPr>
          <w:rFonts w:cs="Times New Roman" w:hAnsi="Times New Roman" w:eastAsia="Times New Roman" w:ascii="Times New Roman"/>
          <w:w w:val="119"/>
          <w:sz w:val="34"/>
          <w:szCs w:val="34"/>
        </w:rPr>
        <w:t>Ref</w:t>
      </w:r>
      <w:r>
        <w:rPr>
          <w:rFonts w:cs="Times New Roman" w:hAnsi="Times New Roman" w:eastAsia="Times New Roman" w:ascii="Times New Roman"/>
          <w:w w:val="126"/>
          <w:sz w:val="34"/>
          <w:szCs w:val="34"/>
        </w:rPr>
        <w:t>er</w:t>
      </w:r>
      <w:r>
        <w:rPr>
          <w:rFonts w:cs="Times New Roman" w:hAnsi="Times New Roman" w:eastAsia="Times New Roman" w:ascii="Times New Roman"/>
          <w:w w:val="118"/>
          <w:sz w:val="34"/>
          <w:szCs w:val="34"/>
        </w:rPr>
        <w:t>enci</w:t>
      </w:r>
      <w:r>
        <w:rPr>
          <w:rFonts w:cs="Times New Roman" w:hAnsi="Times New Roman" w:eastAsia="Times New Roman" w:ascii="Times New Roman"/>
          <w:w w:val="124"/>
          <w:sz w:val="34"/>
          <w:szCs w:val="34"/>
        </w:rPr>
        <w:t>a</w:t>
      </w:r>
      <w:r>
        <w:rPr>
          <w:rFonts w:cs="Times New Roman" w:hAnsi="Times New Roman" w:eastAsia="Times New Roman" w:ascii="Times New Roman"/>
          <w:w w:val="115"/>
          <w:sz w:val="34"/>
          <w:szCs w:val="34"/>
        </w:rPr>
        <w:t>s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ss,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.,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2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0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eview</w:t>
      </w:r>
      <w:r>
        <w:rPr>
          <w:rFonts w:cs="Times New Roman" w:hAnsi="Times New Roman" w:eastAsia="Times New Roman" w:ascii="Times New Roman"/>
          <w:spacing w:val="-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5700–1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1048" w:right="67" w:hanging="585"/>
      </w:pPr>
      <w:r>
        <w:rPr>
          <w:rFonts w:cs="Times New Roman" w:hAnsi="Times New Roman" w:eastAsia="Times New Roman" w:ascii="Times New Roman"/>
          <w:w w:val="10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innovation: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ough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chnol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48" w:right="67" w:hanging="58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s-b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ry</w:t>
      </w:r>
      <w:r>
        <w:rPr>
          <w:rFonts w:cs="Times New Roman" w:hAnsi="Times New Roman" w:eastAsia="Times New Roman" w:ascii="Times New Roman"/>
          <w:spacing w:val="3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9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dvan</w:t>
      </w:r>
      <w:r>
        <w:rPr>
          <w:rFonts w:cs="Times New Roman" w:hAnsi="Times New Roman" w:eastAsia="Times New Roman" w:ascii="Times New Roman"/>
          <w:spacing w:val="-12"/>
          <w:w w:val="10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anagement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1–4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64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1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ehouse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0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nstitute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1048" w:right="67" w:hanging="585"/>
      </w:pP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4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G.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R.,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nformation</w:t>
      </w:r>
      <w:r>
        <w:rPr>
          <w:rFonts w:cs="Times New Roman" w:hAnsi="Times New Roman" w:eastAsia="Times New Roman" w:ascii="Times New Roman"/>
          <w:spacing w:val="26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chnol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gy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interfa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2004.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26th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inter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national</w:t>
      </w:r>
      <w:r>
        <w:rPr>
          <w:rFonts w:cs="Times New Roman" w:hAnsi="Times New Roman" w:eastAsia="Times New Roman" w:ascii="Times New Roman"/>
          <w:spacing w:val="2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onfe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139–14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1048" w:right="67" w:hanging="58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wl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CM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newsletter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46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k,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J.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3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acti</w:t>
      </w:r>
      <w:r>
        <w:rPr>
          <w:rFonts w:cs="Times New Roman" w:hAnsi="Times New Roman" w:eastAsia="Times New Roman" w:ascii="Times New Roman"/>
          <w:spacing w:val="-13"/>
          <w:w w:val="10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4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business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ligen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sql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0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Edu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1048" w:right="67" w:hanging="58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Kar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2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015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artner</w:t>
      </w:r>
      <w:r>
        <w:rPr>
          <w:rFonts w:cs="Times New Roman" w:hAnsi="Times New Roman" w:eastAsia="Times New Roman" w:ascii="Times New Roman"/>
          <w:spacing w:val="24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270612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48" w:right="67" w:hanging="58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C.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set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artner</w:t>
      </w:r>
      <w:r>
        <w:rPr>
          <w:rFonts w:cs="Times New Roman" w:hAnsi="Times New Roman" w:eastAsia="Times New Roman" w:ascii="Times New Roman"/>
          <w:spacing w:val="24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Gar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tner</w:t>
      </w:r>
      <w:r>
        <w:rPr>
          <w:rFonts w:cs="Times New Roman" w:hAnsi="Times New Roman" w:eastAsia="Times New Roman" w:ascii="Times New Roman"/>
          <w:spacing w:val="22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48" w:right="67" w:hanging="58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ellige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nternational</w:t>
      </w:r>
      <w:r>
        <w:rPr>
          <w:rFonts w:cs="Times New Roman" w:hAnsi="Times New Roman" w:eastAsia="Times New Roman" w:ascii="Times New Roman"/>
          <w:spacing w:val="5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Jour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nal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nnovative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Computer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Communi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Engin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4)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969–97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1048" w:right="67" w:hanging="58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6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6"/>
          <w:w w:val="13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81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-t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81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sy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dge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management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business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innovation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115–13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48" w:right="67" w:hanging="58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dern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ehousing,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mining,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visualization: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2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Hal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048" w:right="67" w:hanging="58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Tjo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tect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2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ellige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1"/>
        <w:ind w:left="463" w:right="67" w:firstLine="58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8th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acm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inter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national</w:t>
      </w:r>
      <w:r>
        <w:rPr>
          <w:rFonts w:cs="Times New Roman" w:hAnsi="Times New Roman" w:eastAsia="Times New Roman" w:ascii="Times New Roman"/>
          <w:spacing w:val="17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kshop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ehousing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olap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77–86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ellig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ce: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cep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48"/>
      </w:pP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2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1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chnol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2"/>
          <w:sz w:val="24"/>
          <w:szCs w:val="24"/>
        </w:rPr>
        <w:t>gy</w:t>
      </w:r>
      <w:r>
        <w:rPr>
          <w:rFonts w:cs="Times New Roman" w:hAnsi="Times New Roman" w:eastAsia="Times New Roman" w:ascii="Times New Roman"/>
          <w:spacing w:val="-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1)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0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60–70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1048" w:right="67" w:hanging="585"/>
        <w:sectPr>
          <w:pgNumType w:start="50"/>
          <w:pgMar w:footer="2412" w:header="0" w:top="1560" w:bottom="280" w:left="1680" w:right="1320"/>
          <w:footerReference w:type="default" r:id="rId76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Business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ligen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aligning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business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glo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onomy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51"/>
        <w:ind w:left="694" w:right="422" w:hanging="58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3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artner</w:t>
      </w:r>
      <w:r>
        <w:rPr>
          <w:rFonts w:cs="Times New Roman" w:hAnsi="Times New Roman" w:eastAsia="Times New Roman" w:ascii="Times New Roman"/>
          <w:spacing w:val="24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Gar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tner</w:t>
      </w:r>
      <w:r>
        <w:rPr>
          <w:rFonts w:cs="Times New Roman" w:hAnsi="Times New Roman" w:eastAsia="Times New Roman" w:ascii="Times New Roman"/>
          <w:spacing w:val="22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694" w:right="422" w:hanging="58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ellig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ce-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cesses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-12"/>
          <w:w w:val="9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ert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ations,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2005.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dings.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sixt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enth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international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kshop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919–925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121" w:right="4475"/>
      </w:pP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51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sectPr>
      <w:pgMar w:footer="0" w:header="0" w:top="1560" w:bottom="280" w:left="1320" w:right="1680"/>
      <w:footerReference w:type="default" r:id="rId77"/>
      <w:pgSz w:w="11920" w:h="16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76.974pt;margin-top:710.27pt;width:5.61047pt;height:13.9552pt;mso-position-horizontal-relative:page;mso-position-vertical-relative:page;z-index:-379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8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72.31pt;margin-top:710.27pt;width:14.945pt;height:13.9552pt;mso-position-horizontal-relative:page;mso-position-vertical-relative:page;z-index:-379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11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17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xi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17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68.437pt;margin-top:710.27pt;width:22.6848pt;height:13.9552pt;mso-position-horizontal-relative:page;mso-position-vertical-relative:page;z-index:-378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11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w w:val="117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xi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17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8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8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i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08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8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8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i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8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70.451pt;margin-top:710.27pt;width:18.6642pt;height:13.9552pt;mso-position-horizontal-relative:page;mso-position-vertical-relative:page;z-index:-378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122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22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xv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22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5.363pt;margin-top:710.27pt;width:20.2628pt;height:13.9552pt;mso-position-horizontal-relative:page;mso-position-vertical-relative:page;z-index:-378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w w:val="122"/>
                    <w:sz w:val="24"/>
                    <w:szCs w:val="24"/>
                  </w:rPr>
                  <w:t>xv</w:t>
                </w:r>
                <w:r>
                  <w:rPr>
                    <w:rFonts w:cs="Times New Roman" w:hAnsi="Times New Roman" w:eastAsia="Times New Roman" w:ascii="Times New Roman"/>
                    <w:w w:val="108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1.489pt;margin-top:710.27pt;width:28.0145pt;height:13.9552pt;mso-position-horizontal-relative:page;mso-position-vertical-relative:page;z-index:-378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w w:val="122"/>
                    <w:sz w:val="24"/>
                    <w:szCs w:val="24"/>
                  </w:rPr>
                  <w:t>xv</w:t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08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08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8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74.856pt;margin-top:710.279pt;width:9.85327pt;height:13.9552pt;mso-position-horizontal-relative:page;mso-position-vertical-relative:page;z-index:-378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10.573pt;margin-top:710.279pt;width:9.85327pt;height:13.9552pt;mso-position-horizontal-relative:page;mso-position-vertical-relative:page;z-index:-378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7.65pt;margin-top:710.279pt;width:15.6946pt;height:13.9552pt;mso-position-horizontal-relative:page;mso-position-vertical-relative:page;z-index:-378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71.933pt;margin-top:710.279pt;width:15.6946pt;height:13.9552pt;mso-position-horizontal-relative:page;mso-position-vertical-relative:page;z-index:-378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7.65pt;margin-top:710.279pt;width:15.6946pt;height:13.9552pt;mso-position-horizontal-relative:page;mso-position-vertical-relative:page;z-index:-378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71.933pt;margin-top:710.279pt;width:15.6946pt;height:13.9552pt;mso-position-horizontal-relative:page;mso-position-vertical-relative:page;z-index:-378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9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7.65pt;margin-top:710.279pt;width:15.6946pt;height:13.9552pt;mso-position-horizontal-relative:page;mso-position-vertical-relative:page;z-index:-377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71.933pt;margin-top:710.279pt;width:15.6946pt;height:13.9552pt;mso-position-horizontal-relative:page;mso-position-vertical-relative:page;z-index:-377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73.101pt;margin-top:710.27pt;width:13.3622pt;height:13.9552pt;mso-position-horizontal-relative:page;mso-position-vertical-relative:page;z-index:-379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5"/>
                    <w:w w:val="108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08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8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7.65pt;margin-top:710.279pt;width:15.6946pt;height:13.9552pt;mso-position-horizontal-relative:page;mso-position-vertical-relative:page;z-index:-377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71.933pt;margin-top:710.279pt;width:15.6946pt;height:13.9552pt;mso-position-horizontal-relative:page;mso-position-vertical-relative:page;z-index:-377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7.65pt;margin-top:710.279pt;width:15.6946pt;height:13.9552pt;mso-position-horizontal-relative:page;mso-position-vertical-relative:page;z-index:-377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71.933pt;margin-top:710.279pt;width:15.6946pt;height:13.9552pt;mso-position-horizontal-relative:page;mso-position-vertical-relative:page;z-index:-377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71.933pt;margin-top:710.279pt;width:15.6946pt;height:13.9552pt;mso-position-horizontal-relative:page;mso-position-vertical-relative:page;z-index:-377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7.65pt;margin-top:710.279pt;width:15.6946pt;height:13.9552pt;mso-position-horizontal-relative:page;mso-position-vertical-relative:page;z-index:-377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7.65pt;margin-top:710.279pt;width:15.6946pt;height:13.9552pt;mso-position-horizontal-relative:page;mso-position-vertical-relative:page;z-index:-377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71.933pt;margin-top:710.279pt;width:15.6946pt;height:13.9552pt;mso-position-horizontal-relative:page;mso-position-vertical-relative:page;z-index:-377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7.65pt;margin-top:710.279pt;width:15.6946pt;height:13.9552pt;mso-position-horizontal-relative:page;mso-position-vertical-relative:page;z-index:-376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7.65pt;margin-top:710.279pt;width:15.6946pt;height:13.9552pt;mso-position-horizontal-relative:page;mso-position-vertical-relative:page;z-index:-376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7.65pt;margin-top:710.279pt;width:15.6946pt;height:13.9552pt;mso-position-horizontal-relative:page;mso-position-vertical-relative:page;z-index:-376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75.115pt;margin-top:710.27pt;width:9.32854pt;height:13.9552pt;mso-position-horizontal-relative:page;mso-position-vertical-relative:page;z-index:-379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22"/>
                    <w:sz w:val="24"/>
                    <w:szCs w:val="24"/>
                  </w:rPr>
                  <w:t>v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71.373pt;margin-top:710.27pt;width:16.8065pt;height:13.9552pt;mso-position-horizontal-relative:page;mso-position-vertical-relative:page;z-index:-379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w w:val="117"/>
                    <w:sz w:val="24"/>
                    <w:szCs w:val="24"/>
                  </w:rPr>
                  <w:t>v</w:t>
                </w:r>
                <w:r>
                  <w:rPr>
                    <w:rFonts w:cs="Times New Roman" w:hAnsi="Times New Roman" w:eastAsia="Times New Roman" w:ascii="Times New Roman"/>
                    <w:spacing w:val="5"/>
                    <w:w w:val="117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8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72.31pt;margin-top:710.27pt;width:14.945pt;height:13.9552pt;mso-position-horizontal-relative:page;mso-position-vertical-relative:page;z-index:-379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11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17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ix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17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footer" Target="footer1.xml"/><Relationship Id="rId5" Type="http://schemas.openxmlformats.org/officeDocument/2006/relationships/image" Target="media/image1.png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footer" Target="footer4.xml"/><Relationship Id="rId9" Type="http://schemas.openxmlformats.org/officeDocument/2006/relationships/footer" Target="footer5.xml"/><Relationship Id="rId10" Type="http://schemas.openxmlformats.org/officeDocument/2006/relationships/footer" Target="footer6.xml"/><Relationship Id="rId11" Type="http://schemas.openxmlformats.org/officeDocument/2006/relationships/footer" Target="footer7.xml"/><Relationship Id="rId12" Type="http://schemas.openxmlformats.org/officeDocument/2006/relationships/footer" Target="footer8.xml"/><Relationship Id="rId13" Type="http://schemas.openxmlformats.org/officeDocument/2006/relationships/footer" Target="footer9.xml"/><Relationship Id="rId14" Type="http://schemas.openxmlformats.org/officeDocument/2006/relationships/footer" Target="footer10.xml"/><Relationship Id="rId15" Type="http://schemas.openxmlformats.org/officeDocument/2006/relationships/footer" Target="footer11.xml"/><Relationship Id="rId16" Type="http://schemas.openxmlformats.org/officeDocument/2006/relationships/footer" Target="footer12.xml"/><Relationship Id="rId17" Type="http://schemas.openxmlformats.org/officeDocument/2006/relationships/footer" Target="footer13.xml"/><Relationship Id="rId18" Type="http://schemas.openxmlformats.org/officeDocument/2006/relationships/footer" Target="footer14.xml"/><Relationship Id="rId19" Type="http://schemas.openxmlformats.org/officeDocument/2006/relationships/footer" Target="footer15.xml"/><Relationship Id="rId20" Type="http://schemas.openxmlformats.org/officeDocument/2006/relationships/footer" Target="footer16.xml"/><Relationship Id="rId21" Type="http://schemas.openxmlformats.org/officeDocument/2006/relationships/footer" Target="footer17.xml"/><Relationship Id="rId22" Type="http://schemas.openxmlformats.org/officeDocument/2006/relationships/footer" Target="footer18.xml"/><Relationship Id="rId23" Type="http://schemas.openxmlformats.org/officeDocument/2006/relationships/footer" Target="footer19.xml"/><Relationship Id="rId24" Type="http://schemas.openxmlformats.org/officeDocument/2006/relationships/footer" Target="footer20.xml"/><Relationship Id="rId25" Type="http://schemas.openxmlformats.org/officeDocument/2006/relationships/footer" Target="footer21.xml"/><Relationship Id="rId26" Type="http://schemas.openxmlformats.org/officeDocument/2006/relationships/footer" Target="footer22.xml"/><Relationship Id="rId27" Type="http://schemas.openxmlformats.org/officeDocument/2006/relationships/image" Target="media/image2.jpg"/><Relationship Id="rId28" Type="http://schemas.openxmlformats.org/officeDocument/2006/relationships/footer" Target="footer23.xml"/><Relationship Id="rId29" Type="http://schemas.openxmlformats.org/officeDocument/2006/relationships/footer" Target="footer24.xml"/><Relationship Id="rId30" Type="http://schemas.openxmlformats.org/officeDocument/2006/relationships/image" Target="media/image3.png"/><Relationship Id="rId31" Type="http://schemas.openxmlformats.org/officeDocument/2006/relationships/image" Target="media/image4.jpg"/><Relationship Id="rId32" Type="http://schemas.openxmlformats.org/officeDocument/2006/relationships/footer" Target="footer25.xml"/><Relationship Id="rId33" Type="http://schemas.openxmlformats.org/officeDocument/2006/relationships/footer" Target="footer26.xml"/><Relationship Id="rId34" Type="http://schemas.openxmlformats.org/officeDocument/2006/relationships/image" Target="media/image5.jpg"/><Relationship Id="rId35" Type="http://schemas.openxmlformats.org/officeDocument/2006/relationships/footer" Target="footer27.xml"/><Relationship Id="rId36" Type="http://schemas.openxmlformats.org/officeDocument/2006/relationships/footer" Target="footer28.xml"/><Relationship Id="rId37" Type="http://schemas.openxmlformats.org/officeDocument/2006/relationships/footer" Target="footer29.xml"/><Relationship Id="rId38" Type="http://schemas.openxmlformats.org/officeDocument/2006/relationships/image" Target="media/image6.jpg"/><Relationship Id="rId39" Type="http://schemas.openxmlformats.org/officeDocument/2006/relationships/footer" Target="footer30.xml"/><Relationship Id="rId40" Type="http://schemas.openxmlformats.org/officeDocument/2006/relationships/footer" Target="footer31.xml"/><Relationship Id="rId41" Type="http://schemas.openxmlformats.org/officeDocument/2006/relationships/image" Target="media/image7.png"/><Relationship Id="rId42" Type="http://schemas.openxmlformats.org/officeDocument/2006/relationships/image" Target="media/image8.jpg"/><Relationship Id="rId43" Type="http://schemas.openxmlformats.org/officeDocument/2006/relationships/image" Target="media/image9.jpg"/><Relationship Id="rId44" Type="http://schemas.openxmlformats.org/officeDocument/2006/relationships/image" Target="media/image10.jpg"/><Relationship Id="rId45" Type="http://schemas.openxmlformats.org/officeDocument/2006/relationships/image" Target="media/image11.jpg"/><Relationship Id="rId46" Type="http://schemas.openxmlformats.org/officeDocument/2006/relationships/footer" Target="footer32.xml"/><Relationship Id="rId47" Type="http://schemas.openxmlformats.org/officeDocument/2006/relationships/footer" Target="footer33.xml"/><Relationship Id="rId48" Type="http://schemas.openxmlformats.org/officeDocument/2006/relationships/image" Target="media/image12.jpg"/><Relationship Id="rId49" Type="http://schemas.openxmlformats.org/officeDocument/2006/relationships/image" Target="media/image13.jpg"/><Relationship Id="rId50" Type="http://schemas.openxmlformats.org/officeDocument/2006/relationships/image" Target="media/image14.jpg"/><Relationship Id="rId51" Type="http://schemas.openxmlformats.org/officeDocument/2006/relationships/image" Target="media/image15.jpg"/><Relationship Id="rId52" Type="http://schemas.openxmlformats.org/officeDocument/2006/relationships/image" Target="media/image16.jpg"/><Relationship Id="rId53" Type="http://schemas.openxmlformats.org/officeDocument/2006/relationships/image" Target="media/image17.jpg"/><Relationship Id="rId54" Type="http://schemas.openxmlformats.org/officeDocument/2006/relationships/image" Target="media/image18.jpg"/><Relationship Id="rId55" Type="http://schemas.openxmlformats.org/officeDocument/2006/relationships/footer" Target="footer34.xml"/><Relationship Id="rId56" Type="http://schemas.openxmlformats.org/officeDocument/2006/relationships/image" Target="media/image19.jpg"/><Relationship Id="rId57" Type="http://schemas.openxmlformats.org/officeDocument/2006/relationships/footer" Target="footer35.xml"/><Relationship Id="rId58" Type="http://schemas.openxmlformats.org/officeDocument/2006/relationships/footer" Target="footer36.xml"/><Relationship Id="rId59" Type="http://schemas.openxmlformats.org/officeDocument/2006/relationships/image" Target="media/image20.jpg"/><Relationship Id="rId60" Type="http://schemas.openxmlformats.org/officeDocument/2006/relationships/image" Target="media/image21.jpg"/><Relationship Id="rId61" Type="http://schemas.openxmlformats.org/officeDocument/2006/relationships/image" Target="media/image22.jpg"/><Relationship Id="rId62" Type="http://schemas.openxmlformats.org/officeDocument/2006/relationships/footer" Target="footer37.xml"/><Relationship Id="rId63" Type="http://schemas.openxmlformats.org/officeDocument/2006/relationships/footer" Target="footer38.xml"/><Relationship Id="rId64" Type="http://schemas.openxmlformats.org/officeDocument/2006/relationships/image" Target="media/image23.jpg"/><Relationship Id="rId65" Type="http://schemas.openxmlformats.org/officeDocument/2006/relationships/image" Target="media/image24.jpg"/><Relationship Id="rId66" Type="http://schemas.openxmlformats.org/officeDocument/2006/relationships/image" Target="media/image25.jpg"/><Relationship Id="rId67" Type="http://schemas.openxmlformats.org/officeDocument/2006/relationships/image" Target="media/image26.jpg"/><Relationship Id="rId68" Type="http://schemas.openxmlformats.org/officeDocument/2006/relationships/image" Target="media/image27.jpg"/><Relationship Id="rId69" Type="http://schemas.openxmlformats.org/officeDocument/2006/relationships/image" Target="media/image28.jpg"/><Relationship Id="rId70" Type="http://schemas.openxmlformats.org/officeDocument/2006/relationships/footer" Target="footer39.xml"/><Relationship Id="rId71" Type="http://schemas.openxmlformats.org/officeDocument/2006/relationships/image" Target="media/image29.jpg"/><Relationship Id="rId72" Type="http://schemas.openxmlformats.org/officeDocument/2006/relationships/footer" Target="footer40.xml"/><Relationship Id="rId73" Type="http://schemas.openxmlformats.org/officeDocument/2006/relationships/footer" Target="footer41.xml"/><Relationship Id="rId74" Type="http://schemas.openxmlformats.org/officeDocument/2006/relationships/footer" Target="footer42.xml"/><Relationship Id="rId75" Type="http://schemas.openxmlformats.org/officeDocument/2006/relationships/footer" Target="footer43.xml"/><Relationship Id="rId76" Type="http://schemas.openxmlformats.org/officeDocument/2006/relationships/footer" Target="footer44.xml"/><Relationship Id="rId77" Type="http://schemas.openxmlformats.org/officeDocument/2006/relationships/footer" Target="footer45.xm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